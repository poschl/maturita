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F54305" w14:textId="7ABC04E2" w:rsidR="00ED38EF" w:rsidRPr="00F6584C" w:rsidRDefault="0056120C">
      <w:pPr>
        <w:pStyle w:val="Titul"/>
        <w:rPr>
          <w:sz w:val="32"/>
          <w:szCs w:val="32"/>
        </w:rPr>
      </w:pPr>
      <w:r w:rsidRPr="0056120C">
        <w:t xml:space="preserve"> </w:t>
      </w:r>
      <w:r w:rsidR="0074693A" w:rsidRPr="00F6584C">
        <w:t>Automatizační cvičení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414"/>
        <w:gridCol w:w="1416"/>
        <w:gridCol w:w="2604"/>
        <w:gridCol w:w="1132"/>
        <w:gridCol w:w="2494"/>
      </w:tblGrid>
      <w:tr w:rsidR="00ED38EF" w:rsidRPr="00F6584C" w14:paraId="6F5C10E5" w14:textId="77777777" w:rsidTr="00753A31">
        <w:trPr>
          <w:trHeight w:val="690"/>
        </w:trPr>
        <w:tc>
          <w:tcPr>
            <w:tcW w:w="1414" w:type="dxa"/>
            <w:shd w:val="clear" w:color="auto" w:fill="auto"/>
            <w:vAlign w:val="center"/>
          </w:tcPr>
          <w:p w14:paraId="0218FA2D" w14:textId="77777777" w:rsidR="00ED38EF" w:rsidRPr="00F6584C" w:rsidRDefault="0074693A">
            <w:pPr>
              <w:pStyle w:val="razitko"/>
              <w:rPr>
                <w:sz w:val="28"/>
                <w:szCs w:val="28"/>
              </w:rPr>
            </w:pPr>
            <w:r w:rsidRPr="00F6584C">
              <w:rPr>
                <w:b/>
                <w:bCs/>
                <w:sz w:val="32"/>
                <w:szCs w:val="32"/>
              </w:rPr>
              <w:t>A4</w:t>
            </w:r>
          </w:p>
        </w:tc>
        <w:tc>
          <w:tcPr>
            <w:tcW w:w="7646" w:type="dxa"/>
            <w:gridSpan w:val="4"/>
            <w:shd w:val="clear" w:color="auto" w:fill="auto"/>
            <w:vAlign w:val="center"/>
          </w:tcPr>
          <w:p w14:paraId="13423E48" w14:textId="6A9BD2F0" w:rsidR="00ED38EF" w:rsidRPr="00F6584C" w:rsidRDefault="00B933BC" w:rsidP="00753A31">
            <w:pPr>
              <w:pStyle w:val="Obsahtabulky"/>
              <w:jc w:val="center"/>
            </w:pPr>
            <w:r>
              <w:rPr>
                <w:sz w:val="28"/>
                <w:szCs w:val="28"/>
              </w:rPr>
              <w:t>3</w:t>
            </w:r>
            <w:r w:rsidR="00DF2B20" w:rsidRPr="00F6584C">
              <w:rPr>
                <w:sz w:val="28"/>
                <w:szCs w:val="28"/>
              </w:rPr>
              <w:t>0</w:t>
            </w:r>
            <w:r w:rsidR="00474E14">
              <w:rPr>
                <w:sz w:val="28"/>
                <w:szCs w:val="28"/>
              </w:rPr>
              <w:t>3</w:t>
            </w:r>
            <w:r w:rsidR="00753A31" w:rsidRPr="00F6584C">
              <w:rPr>
                <w:sz w:val="28"/>
                <w:szCs w:val="28"/>
              </w:rPr>
              <w:t xml:space="preserve"> - </w:t>
            </w:r>
            <w:r w:rsidR="00DF2B20" w:rsidRPr="00F6584C">
              <w:t xml:space="preserve">PLC s OP – </w:t>
            </w:r>
            <w:r>
              <w:t>Regulace</w:t>
            </w:r>
            <w:r w:rsidR="00474E14">
              <w:t xml:space="preserve"> rychlosti </w:t>
            </w:r>
            <w:r w:rsidR="001B2479">
              <w:t>proudění vzduchu</w:t>
            </w:r>
          </w:p>
        </w:tc>
      </w:tr>
      <w:tr w:rsidR="00ED38EF" w:rsidRPr="00F6584C" w14:paraId="2A81731D" w14:textId="77777777" w:rsidTr="00EE48A3">
        <w:trPr>
          <w:trHeight w:val="420"/>
        </w:trPr>
        <w:tc>
          <w:tcPr>
            <w:tcW w:w="2830" w:type="dxa"/>
            <w:gridSpan w:val="2"/>
            <w:shd w:val="clear" w:color="auto" w:fill="auto"/>
          </w:tcPr>
          <w:p w14:paraId="3A010FA3" w14:textId="727C70AF" w:rsidR="00ED38EF" w:rsidRPr="00F6584C" w:rsidRDefault="00EB031A" w:rsidP="00753A31">
            <w:pPr>
              <w:pStyle w:val="Obsahtabulky"/>
              <w:jc w:val="center"/>
            </w:pPr>
            <w:r w:rsidRPr="00F6584C">
              <w:t>Karolína Ledvinková</w:t>
            </w:r>
          </w:p>
        </w:tc>
        <w:tc>
          <w:tcPr>
            <w:tcW w:w="2604" w:type="dxa"/>
            <w:shd w:val="clear" w:color="auto" w:fill="auto"/>
          </w:tcPr>
          <w:p w14:paraId="55C1B02A" w14:textId="77777777" w:rsidR="00ED38EF" w:rsidRPr="00F6584C" w:rsidRDefault="00ED38EF" w:rsidP="00753A31">
            <w:pPr>
              <w:pStyle w:val="Obsahtabulky"/>
              <w:jc w:val="center"/>
            </w:pPr>
          </w:p>
        </w:tc>
        <w:tc>
          <w:tcPr>
            <w:tcW w:w="1132" w:type="dxa"/>
            <w:shd w:val="clear" w:color="auto" w:fill="auto"/>
          </w:tcPr>
          <w:p w14:paraId="02900DD5" w14:textId="2B29B579" w:rsidR="00ED38EF" w:rsidRPr="00F6584C" w:rsidRDefault="0074693A">
            <w:pPr>
              <w:pStyle w:val="Obsahtabulky"/>
              <w:jc w:val="center"/>
            </w:pPr>
            <w:r w:rsidRPr="00F6584C">
              <w:fldChar w:fldCharType="begin"/>
            </w:r>
            <w:r w:rsidRPr="00F6584C">
              <w:instrText xml:space="preserve"> PAGE </w:instrText>
            </w:r>
            <w:r w:rsidRPr="00F6584C">
              <w:fldChar w:fldCharType="separate"/>
            </w:r>
            <w:r w:rsidR="005B233F">
              <w:rPr>
                <w:noProof/>
              </w:rPr>
              <w:t>1</w:t>
            </w:r>
            <w:r w:rsidRPr="00F6584C">
              <w:fldChar w:fldCharType="end"/>
            </w:r>
            <w:r w:rsidRPr="00F6584C">
              <w:t>/</w:t>
            </w:r>
            <w:r w:rsidR="00CA4EF4">
              <w:t>7</w:t>
            </w:r>
          </w:p>
        </w:tc>
        <w:tc>
          <w:tcPr>
            <w:tcW w:w="2494" w:type="dxa"/>
            <w:shd w:val="clear" w:color="auto" w:fill="auto"/>
          </w:tcPr>
          <w:p w14:paraId="6B6F5E4C" w14:textId="77777777" w:rsidR="00ED38EF" w:rsidRPr="00F6584C" w:rsidRDefault="0074693A">
            <w:pPr>
              <w:pStyle w:val="Obsahtabulky"/>
            </w:pPr>
            <w:r w:rsidRPr="00F6584C">
              <w:t>Známka:</w:t>
            </w:r>
          </w:p>
        </w:tc>
      </w:tr>
      <w:tr w:rsidR="00ED38EF" w:rsidRPr="00F6584C" w14:paraId="1C573792" w14:textId="77777777" w:rsidTr="00EE48A3">
        <w:trPr>
          <w:trHeight w:val="465"/>
        </w:trPr>
        <w:tc>
          <w:tcPr>
            <w:tcW w:w="2830" w:type="dxa"/>
            <w:gridSpan w:val="2"/>
            <w:shd w:val="clear" w:color="auto" w:fill="auto"/>
          </w:tcPr>
          <w:p w14:paraId="4329E080" w14:textId="61991AB1" w:rsidR="00ED38EF" w:rsidRPr="00F6584C" w:rsidRDefault="00474E14" w:rsidP="00753A31">
            <w:pPr>
              <w:pStyle w:val="Obsahtabulky"/>
              <w:jc w:val="center"/>
            </w:pPr>
            <w:r>
              <w:t>11.4.2024</w:t>
            </w:r>
          </w:p>
        </w:tc>
        <w:tc>
          <w:tcPr>
            <w:tcW w:w="2604" w:type="dxa"/>
            <w:shd w:val="clear" w:color="auto" w:fill="auto"/>
          </w:tcPr>
          <w:p w14:paraId="3896547C" w14:textId="1A85C7D2" w:rsidR="00ED38EF" w:rsidRPr="00F6584C" w:rsidRDefault="00474E14" w:rsidP="00753A31">
            <w:pPr>
              <w:pStyle w:val="Obsahtabulky"/>
              <w:jc w:val="center"/>
            </w:pPr>
            <w:r>
              <w:t>18.4.2024</w:t>
            </w:r>
          </w:p>
        </w:tc>
        <w:tc>
          <w:tcPr>
            <w:tcW w:w="1132" w:type="dxa"/>
            <w:shd w:val="clear" w:color="auto" w:fill="auto"/>
          </w:tcPr>
          <w:p w14:paraId="7A33E58C" w14:textId="77777777" w:rsidR="00ED38EF" w:rsidRPr="00F6584C" w:rsidRDefault="00ED38EF">
            <w:pPr>
              <w:pStyle w:val="Obsahtabulky"/>
              <w:jc w:val="center"/>
            </w:pPr>
          </w:p>
        </w:tc>
        <w:tc>
          <w:tcPr>
            <w:tcW w:w="2494" w:type="dxa"/>
            <w:shd w:val="clear" w:color="auto" w:fill="auto"/>
          </w:tcPr>
          <w:p w14:paraId="33FA1728" w14:textId="77777777" w:rsidR="00ED38EF" w:rsidRPr="00F6584C" w:rsidRDefault="0074693A">
            <w:pPr>
              <w:pStyle w:val="Obsahtabulky"/>
            </w:pPr>
            <w:r w:rsidRPr="00F6584C">
              <w:t>Odevzdáno:</w:t>
            </w:r>
          </w:p>
        </w:tc>
      </w:tr>
    </w:tbl>
    <w:p w14:paraId="78220B5C" w14:textId="14DFAC46" w:rsidR="00ED38EF" w:rsidRPr="00F6584C" w:rsidRDefault="0074693A">
      <w:pPr>
        <w:pStyle w:val="definice"/>
      </w:pPr>
      <w:r w:rsidRPr="00F6584C">
        <w:lastRenderedPageBreak/>
        <w:t>Zadání:</w:t>
      </w:r>
    </w:p>
    <w:p w14:paraId="2298566F" w14:textId="6FA6BC23" w:rsidR="001B2479" w:rsidRDefault="001B2479" w:rsidP="006B2F4A">
      <w:pPr>
        <w:pStyle w:val="Zkladntextodsazen"/>
        <w:jc w:val="both"/>
      </w:pPr>
      <w:r>
        <w:t>Navrhněte program pro spojitou regulaci rychlosti proudění vzduchu v potrubí. Snímač rychlosti proudění kalibrujte pomocí anemometru. Regulační obvod ovládejte pomocí operátorského panelu (dále jen OP). Ovládání musí umožnit číselné zadání hodnoty rychlosti, její změnu po krocích a také zapnutí a vypnutí celé regulace. Analogový výstup pro ovládání měniče. Při řešení použijte jazyk GRAFCET. Kalibrujte na rychlost 0,7 m/s.</w:t>
      </w:r>
    </w:p>
    <w:p w14:paraId="037EC63D" w14:textId="77777777" w:rsidR="00BF4FE8" w:rsidRPr="00F6584C" w:rsidRDefault="00BF4FE8" w:rsidP="006B2F4A">
      <w:pPr>
        <w:pStyle w:val="Zkladntextodsazen"/>
        <w:jc w:val="both"/>
      </w:pPr>
    </w:p>
    <w:p w14:paraId="665A6F15" w14:textId="77777777" w:rsidR="00F61019" w:rsidRPr="00F6584C" w:rsidRDefault="00F61019" w:rsidP="00753A31">
      <w:pPr>
        <w:pStyle w:val="Zkladntextodsazen"/>
        <w:jc w:val="both"/>
      </w:pPr>
    </w:p>
    <w:p w14:paraId="45ECC707" w14:textId="77777777" w:rsidR="00F61019" w:rsidRPr="00F6584C" w:rsidRDefault="00F61019" w:rsidP="00753A31">
      <w:pPr>
        <w:pStyle w:val="Zkladntextodsazen"/>
        <w:jc w:val="both"/>
      </w:pPr>
    </w:p>
    <w:p w14:paraId="1157170C" w14:textId="72AAC1F4" w:rsidR="00966C1D" w:rsidRPr="00F6584C" w:rsidRDefault="00966C1D" w:rsidP="00966C1D">
      <w:pPr>
        <w:pStyle w:val="Zkladntextodsazen"/>
        <w:ind w:left="0"/>
        <w:jc w:val="both"/>
        <w:rPr>
          <w:b/>
          <w:bCs/>
        </w:rPr>
      </w:pPr>
      <w:r w:rsidRPr="00F6584C">
        <w:rPr>
          <w:b/>
          <w:bCs/>
        </w:rPr>
        <w:t>Schéma zapojení pracoviště (situační / ideové schéma):</w:t>
      </w:r>
    </w:p>
    <w:p w14:paraId="65DC3F04" w14:textId="45F55DA0" w:rsidR="00EF35A1" w:rsidRPr="00F6584C" w:rsidRDefault="001B2479" w:rsidP="00966C1D">
      <w:pPr>
        <w:pStyle w:val="Zkladntextodsazen"/>
        <w:ind w:left="0"/>
        <w:jc w:val="both"/>
        <w:rPr>
          <w:b/>
          <w:bCs/>
        </w:rPr>
      </w:pPr>
      <w:r w:rsidRPr="001B2479">
        <w:rPr>
          <w:b/>
          <w:bCs/>
          <w:noProof/>
        </w:rPr>
        <w:drawing>
          <wp:anchor distT="0" distB="0" distL="114300" distR="114300" simplePos="0" relativeHeight="251697152" behindDoc="0" locked="0" layoutInCell="1" allowOverlap="1" wp14:anchorId="74A242C2" wp14:editId="4B27F6B2">
            <wp:simplePos x="0" y="0"/>
            <wp:positionH relativeFrom="column">
              <wp:posOffset>-65405</wp:posOffset>
            </wp:positionH>
            <wp:positionV relativeFrom="paragraph">
              <wp:posOffset>127635</wp:posOffset>
            </wp:positionV>
            <wp:extent cx="4064000" cy="2525395"/>
            <wp:effectExtent l="0" t="0" r="0" b="8255"/>
            <wp:wrapSquare wrapText="bothSides"/>
            <wp:docPr id="1584551975" name="Obrázek 1" descr="Obsah obrázku text, diagram, Plán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51975" name="Obrázek 1" descr="Obsah obrázku text, diagram, Plán, Písmo&#10;&#10;Popis byl vytvořen automaticky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C30A61" w14:textId="19835CC8" w:rsidR="005C6A3C" w:rsidRPr="00F6584C" w:rsidRDefault="005C6A3C" w:rsidP="00966C1D">
      <w:pPr>
        <w:pStyle w:val="Zkladntextodsazen"/>
        <w:ind w:left="0"/>
        <w:jc w:val="both"/>
        <w:rPr>
          <w:b/>
          <w:bCs/>
        </w:rPr>
      </w:pPr>
    </w:p>
    <w:p w14:paraId="67CCE961" w14:textId="03337859" w:rsidR="005C6A3C" w:rsidRPr="00F6584C" w:rsidRDefault="005C6A3C" w:rsidP="00966C1D">
      <w:pPr>
        <w:pStyle w:val="Zkladntextodsazen"/>
        <w:ind w:left="0"/>
        <w:jc w:val="both"/>
        <w:rPr>
          <w:b/>
          <w:bCs/>
        </w:rPr>
      </w:pPr>
    </w:p>
    <w:p w14:paraId="287077DF" w14:textId="176983E3" w:rsidR="00966C1D" w:rsidRPr="00F6584C" w:rsidRDefault="00966C1D" w:rsidP="00753A31">
      <w:pPr>
        <w:pStyle w:val="Zkladntextodsazen"/>
        <w:jc w:val="both"/>
      </w:pPr>
    </w:p>
    <w:p w14:paraId="27EF7E27" w14:textId="77777777" w:rsidR="005C6A3C" w:rsidRPr="00F6584C" w:rsidRDefault="005C6A3C" w:rsidP="00753A31">
      <w:pPr>
        <w:pStyle w:val="Zkladntextodsazen"/>
        <w:jc w:val="both"/>
      </w:pPr>
    </w:p>
    <w:p w14:paraId="60D89E7D" w14:textId="7F844C94" w:rsidR="005C6A3C" w:rsidRPr="00F6584C" w:rsidRDefault="005C6A3C" w:rsidP="00753A31">
      <w:pPr>
        <w:pStyle w:val="Zkladntextodsazen"/>
        <w:jc w:val="both"/>
      </w:pPr>
    </w:p>
    <w:p w14:paraId="001104C9" w14:textId="1ADA7AE6" w:rsidR="005C6A3C" w:rsidRPr="00F6584C" w:rsidRDefault="005C6A3C" w:rsidP="00753A31">
      <w:pPr>
        <w:pStyle w:val="Zkladntextodsazen"/>
        <w:jc w:val="both"/>
      </w:pPr>
    </w:p>
    <w:p w14:paraId="6EB4419A" w14:textId="46DBF0E9" w:rsidR="005C6A3C" w:rsidRPr="00F6584C" w:rsidRDefault="005C6A3C" w:rsidP="00753A31">
      <w:pPr>
        <w:pStyle w:val="Zkladntextodsazen"/>
        <w:jc w:val="both"/>
      </w:pPr>
    </w:p>
    <w:p w14:paraId="4BFE065A" w14:textId="56BF67D8" w:rsidR="005C6A3C" w:rsidRPr="00F6584C" w:rsidRDefault="005C6A3C" w:rsidP="00753A31">
      <w:pPr>
        <w:pStyle w:val="Zkladntextodsazen"/>
        <w:jc w:val="both"/>
      </w:pPr>
    </w:p>
    <w:p w14:paraId="0A8576E3" w14:textId="77777777" w:rsidR="005C6A3C" w:rsidRPr="00F6584C" w:rsidRDefault="005C6A3C" w:rsidP="00753A31">
      <w:pPr>
        <w:pStyle w:val="Zkladntextodsazen"/>
        <w:jc w:val="both"/>
      </w:pPr>
    </w:p>
    <w:p w14:paraId="18E83644" w14:textId="77777777" w:rsidR="008A46E8" w:rsidRDefault="008A46E8">
      <w:pPr>
        <w:pStyle w:val="definice"/>
        <w:spacing w:before="283"/>
      </w:pPr>
    </w:p>
    <w:p w14:paraId="676F87AA" w14:textId="77777777" w:rsidR="001B2479" w:rsidRDefault="001B2479">
      <w:pPr>
        <w:pStyle w:val="definice"/>
        <w:spacing w:before="283"/>
      </w:pPr>
    </w:p>
    <w:p w14:paraId="72247CA5" w14:textId="77777777" w:rsidR="001B2479" w:rsidRDefault="001B2479">
      <w:pPr>
        <w:pStyle w:val="definice"/>
        <w:spacing w:before="283"/>
      </w:pPr>
    </w:p>
    <w:p w14:paraId="76BBD7BD" w14:textId="3CB47620" w:rsidR="005C6A3C" w:rsidRPr="00F6584C" w:rsidRDefault="0074693A">
      <w:pPr>
        <w:pStyle w:val="definice"/>
        <w:spacing w:before="283"/>
      </w:pPr>
      <w:r w:rsidRPr="00F6584C">
        <w:t>Konfigurace prvků použitých v úloze:</w:t>
      </w:r>
    </w:p>
    <w:p w14:paraId="69D03D69" w14:textId="77777777" w:rsidR="005C6A3C" w:rsidRPr="00F6584C" w:rsidRDefault="005C6A3C">
      <w:pPr>
        <w:pStyle w:val="definice"/>
        <w:spacing w:before="283"/>
        <w:rPr>
          <w:sz w:val="2"/>
          <w:szCs w:val="2"/>
        </w:rPr>
      </w:pPr>
    </w:p>
    <w:tbl>
      <w:tblPr>
        <w:tblStyle w:val="Mkatabulky"/>
        <w:tblW w:w="0" w:type="auto"/>
        <w:tblInd w:w="421" w:type="dxa"/>
        <w:tblLook w:val="04A0" w:firstRow="1" w:lastRow="0" w:firstColumn="1" w:lastColumn="0" w:noHBand="0" w:noVBand="1"/>
      </w:tblPr>
      <w:tblGrid>
        <w:gridCol w:w="1984"/>
        <w:gridCol w:w="4394"/>
      </w:tblGrid>
      <w:tr w:rsidR="000924C3" w:rsidRPr="00F6584C" w14:paraId="19D15281" w14:textId="77777777" w:rsidTr="007C29D1">
        <w:trPr>
          <w:trHeight w:val="45"/>
        </w:trPr>
        <w:tc>
          <w:tcPr>
            <w:tcW w:w="1984" w:type="dxa"/>
            <w:vAlign w:val="center"/>
          </w:tcPr>
          <w:p w14:paraId="0B3D430B" w14:textId="38270D4B" w:rsidR="000924C3" w:rsidRPr="00F6584C" w:rsidRDefault="000924C3" w:rsidP="00022752">
            <w:pPr>
              <w:pStyle w:val="definice"/>
              <w:jc w:val="center"/>
              <w:rPr>
                <w:b w:val="0"/>
              </w:rPr>
            </w:pPr>
            <w:r w:rsidRPr="00F6584C">
              <w:rPr>
                <w:b w:val="0"/>
              </w:rPr>
              <w:t>Název</w:t>
            </w:r>
          </w:p>
        </w:tc>
        <w:tc>
          <w:tcPr>
            <w:tcW w:w="4394" w:type="dxa"/>
            <w:vAlign w:val="center"/>
          </w:tcPr>
          <w:p w14:paraId="4841A7DB" w14:textId="4D35CA04" w:rsidR="000924C3" w:rsidRPr="00F6584C" w:rsidRDefault="000924C3" w:rsidP="00EF35A1">
            <w:pPr>
              <w:pStyle w:val="definice"/>
              <w:jc w:val="center"/>
              <w:rPr>
                <w:b w:val="0"/>
              </w:rPr>
            </w:pPr>
            <w:r w:rsidRPr="00F6584C">
              <w:rPr>
                <w:b w:val="0"/>
              </w:rPr>
              <w:t>Význam</w:t>
            </w:r>
          </w:p>
        </w:tc>
      </w:tr>
      <w:tr w:rsidR="000924C3" w:rsidRPr="00F6584C" w14:paraId="3555510D" w14:textId="77777777" w:rsidTr="007C29D1">
        <w:trPr>
          <w:trHeight w:val="45"/>
        </w:trPr>
        <w:tc>
          <w:tcPr>
            <w:tcW w:w="1984" w:type="dxa"/>
            <w:vAlign w:val="center"/>
          </w:tcPr>
          <w:p w14:paraId="0E56DF74" w14:textId="3669D971" w:rsidR="000924C3" w:rsidRPr="00F6584C" w:rsidRDefault="00B143D5" w:rsidP="00022752">
            <w:pPr>
              <w:pStyle w:val="definice"/>
            </w:pPr>
            <w:r w:rsidRPr="00F6584C">
              <w:rPr>
                <w:b w:val="0"/>
              </w:rPr>
              <w:t>%</w:t>
            </w:r>
            <w:r w:rsidR="000924C3" w:rsidRPr="00F6584C">
              <w:rPr>
                <w:b w:val="0"/>
              </w:rPr>
              <w:t>Q</w:t>
            </w:r>
            <w:r w:rsidR="00DF2B20" w:rsidRPr="00F6584C">
              <w:rPr>
                <w:b w:val="0"/>
              </w:rPr>
              <w:t>2</w:t>
            </w:r>
            <w:r w:rsidR="000924C3" w:rsidRPr="00F6584C">
              <w:rPr>
                <w:b w:val="0"/>
              </w:rPr>
              <w:t>.</w:t>
            </w:r>
            <w:r w:rsidR="001B2479">
              <w:rPr>
                <w:b w:val="0"/>
              </w:rPr>
              <w:t>0</w:t>
            </w:r>
          </w:p>
        </w:tc>
        <w:tc>
          <w:tcPr>
            <w:tcW w:w="4394" w:type="dxa"/>
            <w:vAlign w:val="center"/>
          </w:tcPr>
          <w:p w14:paraId="35C72EA5" w14:textId="77C5FDAD" w:rsidR="000924C3" w:rsidRPr="00F6584C" w:rsidRDefault="000924C3" w:rsidP="00022752">
            <w:pPr>
              <w:pStyle w:val="definice"/>
            </w:pPr>
            <w:r w:rsidRPr="00F6584C">
              <w:rPr>
                <w:b w:val="0"/>
              </w:rPr>
              <w:t>Výstup</w:t>
            </w:r>
            <w:r w:rsidR="006B2F4A">
              <w:rPr>
                <w:b w:val="0"/>
              </w:rPr>
              <w:t>ní signál</w:t>
            </w:r>
            <w:r w:rsidR="008A46E8">
              <w:rPr>
                <w:b w:val="0"/>
              </w:rPr>
              <w:t xml:space="preserve"> osciloskopu</w:t>
            </w:r>
          </w:p>
        </w:tc>
      </w:tr>
      <w:tr w:rsidR="008A46E8" w:rsidRPr="00F6584C" w14:paraId="2BD9BCAF" w14:textId="77777777" w:rsidTr="007C29D1">
        <w:trPr>
          <w:trHeight w:val="45"/>
        </w:trPr>
        <w:tc>
          <w:tcPr>
            <w:tcW w:w="1984" w:type="dxa"/>
            <w:vAlign w:val="center"/>
          </w:tcPr>
          <w:p w14:paraId="72C7575E" w14:textId="34907084" w:rsidR="008A46E8" w:rsidRPr="00F6584C" w:rsidRDefault="008A46E8" w:rsidP="00022752">
            <w:pPr>
              <w:pStyle w:val="definice"/>
              <w:rPr>
                <w:b w:val="0"/>
              </w:rPr>
            </w:pPr>
            <w:r>
              <w:rPr>
                <w:b w:val="0"/>
              </w:rPr>
              <w:t>%QW4.</w:t>
            </w:r>
            <w:r w:rsidR="001B2479">
              <w:rPr>
                <w:b w:val="0"/>
              </w:rPr>
              <w:t>1</w:t>
            </w:r>
          </w:p>
        </w:tc>
        <w:tc>
          <w:tcPr>
            <w:tcW w:w="4394" w:type="dxa"/>
            <w:vAlign w:val="center"/>
          </w:tcPr>
          <w:p w14:paraId="646FB0AD" w14:textId="6C9A269C" w:rsidR="008A46E8" w:rsidRPr="00F6584C" w:rsidRDefault="008A46E8" w:rsidP="00022752">
            <w:pPr>
              <w:pStyle w:val="definice"/>
              <w:rPr>
                <w:b w:val="0"/>
              </w:rPr>
            </w:pPr>
            <w:r>
              <w:rPr>
                <w:b w:val="0"/>
              </w:rPr>
              <w:t xml:space="preserve">Výstupní signál </w:t>
            </w:r>
            <w:r w:rsidR="001B2479">
              <w:rPr>
                <w:b w:val="0"/>
              </w:rPr>
              <w:t>vzduchového okruhu</w:t>
            </w:r>
          </w:p>
        </w:tc>
      </w:tr>
      <w:tr w:rsidR="00AC312E" w:rsidRPr="00F6584C" w14:paraId="521E0C4F" w14:textId="77777777" w:rsidTr="007C29D1">
        <w:trPr>
          <w:trHeight w:val="45"/>
        </w:trPr>
        <w:tc>
          <w:tcPr>
            <w:tcW w:w="1984" w:type="dxa"/>
            <w:vAlign w:val="center"/>
          </w:tcPr>
          <w:p w14:paraId="3DA70ABF" w14:textId="1ED12E5C" w:rsidR="00AC312E" w:rsidRPr="00F6584C" w:rsidRDefault="0043301D" w:rsidP="00022752">
            <w:pPr>
              <w:pStyle w:val="definice"/>
              <w:rPr>
                <w:b w:val="0"/>
              </w:rPr>
            </w:pPr>
            <w:r w:rsidRPr="00F6584C">
              <w:rPr>
                <w:b w:val="0"/>
              </w:rPr>
              <w:t>%M</w:t>
            </w:r>
            <w:r w:rsidR="00DF2B20" w:rsidRPr="00F6584C">
              <w:rPr>
                <w:b w:val="0"/>
              </w:rPr>
              <w:t>0</w:t>
            </w:r>
            <w:r w:rsidR="0044151D">
              <w:rPr>
                <w:b w:val="0"/>
              </w:rPr>
              <w:t xml:space="preserve"> </w:t>
            </w:r>
            <w:r w:rsidR="00F250BB" w:rsidRPr="00F6584C">
              <w:rPr>
                <w:b w:val="0"/>
              </w:rPr>
              <w:t>-</w:t>
            </w:r>
            <w:r w:rsidR="0044151D">
              <w:rPr>
                <w:b w:val="0"/>
              </w:rPr>
              <w:t xml:space="preserve"> </w:t>
            </w:r>
            <w:r w:rsidR="00F250BB" w:rsidRPr="00F6584C">
              <w:rPr>
                <w:b w:val="0"/>
              </w:rPr>
              <w:t>%M</w:t>
            </w:r>
            <w:r w:rsidR="008A46E8">
              <w:rPr>
                <w:b w:val="0"/>
              </w:rPr>
              <w:t>4</w:t>
            </w:r>
          </w:p>
        </w:tc>
        <w:tc>
          <w:tcPr>
            <w:tcW w:w="4394" w:type="dxa"/>
            <w:vAlign w:val="center"/>
          </w:tcPr>
          <w:p w14:paraId="4C541E5F" w14:textId="36D44C84" w:rsidR="00AC312E" w:rsidRPr="00F6584C" w:rsidRDefault="008A46E8" w:rsidP="00022752">
            <w:pPr>
              <w:pStyle w:val="definice"/>
              <w:rPr>
                <w:b w:val="0"/>
              </w:rPr>
            </w:pPr>
            <w:r>
              <w:rPr>
                <w:b w:val="0"/>
              </w:rPr>
              <w:t>Pomocné relé</w:t>
            </w:r>
          </w:p>
        </w:tc>
      </w:tr>
      <w:tr w:rsidR="00AC312E" w:rsidRPr="00F6584C" w14:paraId="04B25767" w14:textId="77777777" w:rsidTr="007C29D1">
        <w:trPr>
          <w:trHeight w:val="45"/>
        </w:trPr>
        <w:tc>
          <w:tcPr>
            <w:tcW w:w="1984" w:type="dxa"/>
            <w:vAlign w:val="center"/>
          </w:tcPr>
          <w:p w14:paraId="5296348C" w14:textId="2FEC3C90" w:rsidR="00AC312E" w:rsidRPr="00F6584C" w:rsidRDefault="00560C8F" w:rsidP="00022752">
            <w:pPr>
              <w:pStyle w:val="definice"/>
              <w:rPr>
                <w:b w:val="0"/>
              </w:rPr>
            </w:pPr>
            <w:r w:rsidRPr="00F6584C">
              <w:rPr>
                <w:b w:val="0"/>
              </w:rPr>
              <w:t>%</w:t>
            </w:r>
            <w:r w:rsidR="00383678" w:rsidRPr="00F6584C">
              <w:rPr>
                <w:b w:val="0"/>
              </w:rPr>
              <w:t>TM</w:t>
            </w:r>
            <w:r w:rsidRPr="00F6584C">
              <w:rPr>
                <w:b w:val="0"/>
              </w:rPr>
              <w:t>0</w:t>
            </w:r>
            <w:r w:rsidR="00DF2B20" w:rsidRPr="00F6584C">
              <w:rPr>
                <w:b w:val="0"/>
              </w:rPr>
              <w:t xml:space="preserve"> - %TM1</w:t>
            </w:r>
          </w:p>
        </w:tc>
        <w:tc>
          <w:tcPr>
            <w:tcW w:w="4394" w:type="dxa"/>
            <w:vAlign w:val="center"/>
          </w:tcPr>
          <w:p w14:paraId="676ABBC5" w14:textId="75C3AF86" w:rsidR="00AC312E" w:rsidRPr="00F6584C" w:rsidRDefault="00E77DD0" w:rsidP="00022752">
            <w:pPr>
              <w:pStyle w:val="definice"/>
              <w:rPr>
                <w:b w:val="0"/>
              </w:rPr>
            </w:pPr>
            <w:r w:rsidRPr="00F6584C">
              <w:rPr>
                <w:b w:val="0"/>
              </w:rPr>
              <w:t>Blikač</w:t>
            </w:r>
            <w:r w:rsidR="00CA70F7">
              <w:rPr>
                <w:b w:val="0"/>
              </w:rPr>
              <w:t xml:space="preserve"> </w:t>
            </w:r>
          </w:p>
        </w:tc>
      </w:tr>
      <w:tr w:rsidR="0043301D" w:rsidRPr="00F6584C" w14:paraId="5D4903C2" w14:textId="77777777" w:rsidTr="007C29D1">
        <w:trPr>
          <w:trHeight w:val="45"/>
        </w:trPr>
        <w:tc>
          <w:tcPr>
            <w:tcW w:w="1984" w:type="dxa"/>
            <w:vAlign w:val="center"/>
          </w:tcPr>
          <w:p w14:paraId="6326281D" w14:textId="56F57626" w:rsidR="0043301D" w:rsidRPr="00F6584C" w:rsidRDefault="0044151D" w:rsidP="00022752">
            <w:pPr>
              <w:pStyle w:val="definice"/>
              <w:rPr>
                <w:b w:val="0"/>
              </w:rPr>
            </w:pPr>
            <w:r>
              <w:rPr>
                <w:b w:val="0"/>
              </w:rPr>
              <w:t>%IW3.</w:t>
            </w:r>
            <w:r w:rsidR="001B2479">
              <w:rPr>
                <w:b w:val="0"/>
              </w:rPr>
              <w:t>2</w:t>
            </w:r>
          </w:p>
        </w:tc>
        <w:tc>
          <w:tcPr>
            <w:tcW w:w="4394" w:type="dxa"/>
            <w:vAlign w:val="center"/>
          </w:tcPr>
          <w:p w14:paraId="49DDCE88" w14:textId="273683A3" w:rsidR="0043301D" w:rsidRPr="00F6584C" w:rsidRDefault="0044151D" w:rsidP="00022752">
            <w:pPr>
              <w:pStyle w:val="definice"/>
              <w:rPr>
                <w:b w:val="0"/>
              </w:rPr>
            </w:pPr>
            <w:r>
              <w:rPr>
                <w:b w:val="0"/>
              </w:rPr>
              <w:t xml:space="preserve">Analogový vstup </w:t>
            </w:r>
            <w:r w:rsidR="001B2479">
              <w:rPr>
                <w:b w:val="0"/>
              </w:rPr>
              <w:t xml:space="preserve">anemometru </w:t>
            </w:r>
          </w:p>
        </w:tc>
      </w:tr>
      <w:tr w:rsidR="0044151D" w:rsidRPr="00F6584C" w14:paraId="68BBC161" w14:textId="77777777" w:rsidTr="007C29D1">
        <w:trPr>
          <w:trHeight w:val="45"/>
        </w:trPr>
        <w:tc>
          <w:tcPr>
            <w:tcW w:w="1984" w:type="dxa"/>
            <w:vAlign w:val="center"/>
          </w:tcPr>
          <w:p w14:paraId="002BDCF2" w14:textId="438E08F1" w:rsidR="0044151D" w:rsidRPr="00022752" w:rsidRDefault="00247F2F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%</w:t>
            </w:r>
            <w:r w:rsidR="0044151D" w:rsidRPr="00022752">
              <w:rPr>
                <w:b w:val="0"/>
                <w:bCs/>
              </w:rPr>
              <w:t>MW10</w:t>
            </w:r>
            <w:r w:rsidR="001B2479">
              <w:rPr>
                <w:b w:val="0"/>
                <w:bCs/>
              </w:rPr>
              <w:t>1</w:t>
            </w:r>
            <w:r w:rsidR="0044151D" w:rsidRPr="00022752">
              <w:rPr>
                <w:b w:val="0"/>
                <w:bCs/>
              </w:rPr>
              <w:t>:</w:t>
            </w:r>
            <w:r w:rsidR="00CA70F7">
              <w:rPr>
                <w:b w:val="0"/>
                <w:bCs/>
              </w:rPr>
              <w:t>x</w:t>
            </w:r>
          </w:p>
        </w:tc>
        <w:tc>
          <w:tcPr>
            <w:tcW w:w="4394" w:type="dxa"/>
            <w:vAlign w:val="center"/>
          </w:tcPr>
          <w:p w14:paraId="2DC7E57D" w14:textId="02E28D4C" w:rsidR="0044151D" w:rsidRPr="00022752" w:rsidRDefault="0044151D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Stránky </w:t>
            </w:r>
          </w:p>
        </w:tc>
      </w:tr>
      <w:tr w:rsidR="0044151D" w:rsidRPr="00F6584C" w14:paraId="09F87DD6" w14:textId="77777777" w:rsidTr="007C29D1">
        <w:trPr>
          <w:trHeight w:val="45"/>
        </w:trPr>
        <w:tc>
          <w:tcPr>
            <w:tcW w:w="1984" w:type="dxa"/>
            <w:vAlign w:val="center"/>
          </w:tcPr>
          <w:p w14:paraId="3A63D215" w14:textId="1F6ECBD4" w:rsidR="0044151D" w:rsidRPr="00DD27FF" w:rsidRDefault="00247F2F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%</w:t>
            </w:r>
            <w:r w:rsidR="0044151D" w:rsidRPr="00DD27FF">
              <w:rPr>
                <w:b w:val="0"/>
                <w:bCs/>
              </w:rPr>
              <w:t>MW10</w:t>
            </w:r>
            <w:r w:rsidR="001B2479">
              <w:rPr>
                <w:b w:val="0"/>
                <w:bCs/>
              </w:rPr>
              <w:t>0</w:t>
            </w:r>
            <w:r w:rsidR="008A46E8">
              <w:rPr>
                <w:b w:val="0"/>
                <w:bCs/>
              </w:rPr>
              <w:t>:Xx</w:t>
            </w:r>
          </w:p>
        </w:tc>
        <w:tc>
          <w:tcPr>
            <w:tcW w:w="4394" w:type="dxa"/>
            <w:vAlign w:val="center"/>
          </w:tcPr>
          <w:p w14:paraId="227F554F" w14:textId="477B6619" w:rsidR="0044151D" w:rsidRPr="00DD27FF" w:rsidRDefault="008A46E8" w:rsidP="0044151D">
            <w:pPr>
              <w:pStyle w:val="definice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F</w:t>
            </w:r>
            <w:r w:rsidR="001B2479">
              <w:rPr>
                <w:b w:val="0"/>
                <w:bCs/>
              </w:rPr>
              <w:t>x</w:t>
            </w:r>
            <w:proofErr w:type="spellEnd"/>
          </w:p>
        </w:tc>
      </w:tr>
      <w:tr w:rsidR="0044151D" w:rsidRPr="00F6584C" w14:paraId="53FB5F09" w14:textId="77777777" w:rsidTr="007C29D1">
        <w:trPr>
          <w:trHeight w:val="45"/>
        </w:trPr>
        <w:tc>
          <w:tcPr>
            <w:tcW w:w="1984" w:type="dxa"/>
            <w:vAlign w:val="center"/>
          </w:tcPr>
          <w:p w14:paraId="78DDF93F" w14:textId="62233742" w:rsidR="0044151D" w:rsidRPr="00022752" w:rsidRDefault="00247F2F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%</w:t>
            </w:r>
            <w:proofErr w:type="spellStart"/>
            <w:r w:rsidR="0044151D" w:rsidRPr="00022752">
              <w:rPr>
                <w:b w:val="0"/>
                <w:bCs/>
              </w:rPr>
              <w:t>MW</w:t>
            </w:r>
            <w:r w:rsidR="00BE0221">
              <w:rPr>
                <w:b w:val="0"/>
                <w:bCs/>
              </w:rPr>
              <w:t>x</w:t>
            </w:r>
            <w:proofErr w:type="spellEnd"/>
          </w:p>
        </w:tc>
        <w:tc>
          <w:tcPr>
            <w:tcW w:w="4394" w:type="dxa"/>
            <w:vAlign w:val="center"/>
          </w:tcPr>
          <w:p w14:paraId="76AFDE98" w14:textId="0426846F" w:rsidR="0044151D" w:rsidRPr="00022752" w:rsidRDefault="00BE0221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Paměťové registry</w:t>
            </w:r>
          </w:p>
        </w:tc>
      </w:tr>
      <w:tr w:rsidR="008A46E8" w:rsidRPr="00F6584C" w14:paraId="2C5B8623" w14:textId="77777777" w:rsidTr="007C29D1">
        <w:trPr>
          <w:trHeight w:val="45"/>
        </w:trPr>
        <w:tc>
          <w:tcPr>
            <w:tcW w:w="1984" w:type="dxa"/>
            <w:vAlign w:val="center"/>
          </w:tcPr>
          <w:p w14:paraId="5C0EF5D2" w14:textId="7C0BBFB5" w:rsidR="008A46E8" w:rsidRPr="00022752" w:rsidRDefault="00247F2F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%</w:t>
            </w:r>
            <w:r w:rsidR="008A46E8">
              <w:rPr>
                <w:b w:val="0"/>
                <w:bCs/>
              </w:rPr>
              <w:t>MW0</w:t>
            </w:r>
          </w:p>
        </w:tc>
        <w:tc>
          <w:tcPr>
            <w:tcW w:w="4394" w:type="dxa"/>
            <w:vAlign w:val="center"/>
          </w:tcPr>
          <w:p w14:paraId="44F955C0" w14:textId="6D6D5C02" w:rsidR="008A46E8" w:rsidRDefault="008A46E8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Uložení hodnoty kalibrace</w:t>
            </w:r>
          </w:p>
        </w:tc>
      </w:tr>
      <w:tr w:rsidR="0044151D" w:rsidRPr="00F6584C" w14:paraId="2248CAC5" w14:textId="77777777" w:rsidTr="007C29D1">
        <w:trPr>
          <w:trHeight w:val="45"/>
        </w:trPr>
        <w:tc>
          <w:tcPr>
            <w:tcW w:w="1984" w:type="dxa"/>
            <w:vAlign w:val="center"/>
          </w:tcPr>
          <w:p w14:paraId="056D3C5F" w14:textId="69C66FB3" w:rsidR="0044151D" w:rsidRPr="00022752" w:rsidRDefault="00247F2F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%</w:t>
            </w:r>
            <w:r w:rsidR="0044151D" w:rsidRPr="00022752">
              <w:rPr>
                <w:b w:val="0"/>
                <w:bCs/>
              </w:rPr>
              <w:t>MW1</w:t>
            </w:r>
          </w:p>
        </w:tc>
        <w:tc>
          <w:tcPr>
            <w:tcW w:w="4394" w:type="dxa"/>
            <w:vAlign w:val="center"/>
          </w:tcPr>
          <w:p w14:paraId="4AB1CE6B" w14:textId="38E396A8" w:rsidR="0044151D" w:rsidRPr="00022752" w:rsidRDefault="00BE0221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Uložení h</w:t>
            </w:r>
            <w:r w:rsidR="0044151D" w:rsidRPr="00022752">
              <w:rPr>
                <w:b w:val="0"/>
                <w:bCs/>
              </w:rPr>
              <w:t>odnot</w:t>
            </w:r>
            <w:r>
              <w:rPr>
                <w:b w:val="0"/>
                <w:bCs/>
              </w:rPr>
              <w:t>y</w:t>
            </w:r>
            <w:r w:rsidR="0044151D" w:rsidRPr="00022752">
              <w:rPr>
                <w:b w:val="0"/>
                <w:bCs/>
              </w:rPr>
              <w:t xml:space="preserve"> </w:t>
            </w:r>
            <w:r w:rsidR="001B2479">
              <w:rPr>
                <w:b w:val="0"/>
                <w:bCs/>
              </w:rPr>
              <w:t>regulace</w:t>
            </w:r>
          </w:p>
        </w:tc>
      </w:tr>
      <w:tr w:rsidR="00625BA2" w:rsidRPr="00F6584C" w14:paraId="413712B0" w14:textId="77777777" w:rsidTr="007C29D1">
        <w:trPr>
          <w:trHeight w:val="45"/>
        </w:trPr>
        <w:tc>
          <w:tcPr>
            <w:tcW w:w="1984" w:type="dxa"/>
            <w:vAlign w:val="center"/>
          </w:tcPr>
          <w:p w14:paraId="2B9B19CA" w14:textId="7CB8040F" w:rsidR="00625BA2" w:rsidRPr="00022752" w:rsidRDefault="00247F2F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%</w:t>
            </w:r>
            <w:r w:rsidR="00625BA2">
              <w:rPr>
                <w:b w:val="0"/>
                <w:bCs/>
              </w:rPr>
              <w:t>MW2</w:t>
            </w:r>
          </w:p>
        </w:tc>
        <w:tc>
          <w:tcPr>
            <w:tcW w:w="4394" w:type="dxa"/>
            <w:vAlign w:val="center"/>
          </w:tcPr>
          <w:p w14:paraId="78391712" w14:textId="3C6E7DE7" w:rsidR="00625BA2" w:rsidRDefault="00247F2F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Uložení </w:t>
            </w:r>
            <w:r w:rsidR="001B2479">
              <w:rPr>
                <w:b w:val="0"/>
                <w:bCs/>
              </w:rPr>
              <w:t>regulační odchylky</w:t>
            </w:r>
          </w:p>
        </w:tc>
      </w:tr>
      <w:tr w:rsidR="00247F2F" w:rsidRPr="00F6584C" w14:paraId="76B47AFD" w14:textId="77777777" w:rsidTr="007C29D1">
        <w:trPr>
          <w:trHeight w:val="45"/>
        </w:trPr>
        <w:tc>
          <w:tcPr>
            <w:tcW w:w="1984" w:type="dxa"/>
            <w:vAlign w:val="center"/>
          </w:tcPr>
          <w:p w14:paraId="7BBE8A67" w14:textId="3A80B214" w:rsidR="00247F2F" w:rsidRDefault="00247F2F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%MW3</w:t>
            </w:r>
          </w:p>
        </w:tc>
        <w:tc>
          <w:tcPr>
            <w:tcW w:w="4394" w:type="dxa"/>
            <w:vAlign w:val="center"/>
          </w:tcPr>
          <w:p w14:paraId="57D08CC0" w14:textId="75E0DB95" w:rsidR="00247F2F" w:rsidRDefault="00247F2F" w:rsidP="0044151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Uložení </w:t>
            </w:r>
            <w:r w:rsidR="001B2479">
              <w:rPr>
                <w:b w:val="0"/>
                <w:bCs/>
              </w:rPr>
              <w:t>akční hodnoty</w:t>
            </w:r>
          </w:p>
        </w:tc>
      </w:tr>
    </w:tbl>
    <w:p w14:paraId="6698EAA2" w14:textId="77777777" w:rsidR="00F61019" w:rsidRPr="00F6584C" w:rsidRDefault="00F61019" w:rsidP="007C29D1">
      <w:pPr>
        <w:pStyle w:val="definice"/>
        <w:spacing w:line="360" w:lineRule="auto"/>
      </w:pPr>
    </w:p>
    <w:tbl>
      <w:tblPr>
        <w:tblW w:w="6378" w:type="dxa"/>
        <w:tblInd w:w="4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4111"/>
        <w:gridCol w:w="1417"/>
      </w:tblGrid>
      <w:tr w:rsidR="006C1AFB" w:rsidRPr="006C1AFB" w14:paraId="1714BE42" w14:textId="77777777" w:rsidTr="007C29D1">
        <w:trPr>
          <w:trHeight w:val="29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BEC07" w14:textId="77777777" w:rsidR="006C1AFB" w:rsidRPr="006C1AFB" w:rsidRDefault="006C1AFB" w:rsidP="006C1AFB">
            <w:pPr>
              <w:suppressAutoHyphens w:val="0"/>
              <w:jc w:val="center"/>
              <w:rPr>
                <w:color w:val="000000"/>
                <w:sz w:val="22"/>
                <w:szCs w:val="22"/>
                <w:lang w:eastAsia="cs-CZ"/>
              </w:rPr>
            </w:pPr>
            <w:proofErr w:type="spellStart"/>
            <w:r w:rsidRPr="006C1AFB">
              <w:rPr>
                <w:color w:val="000000"/>
                <w:sz w:val="22"/>
                <w:szCs w:val="22"/>
                <w:lang w:eastAsia="cs-CZ"/>
              </w:rPr>
              <w:t>Adress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AA215" w14:textId="77777777" w:rsidR="006C1AFB" w:rsidRPr="006C1AFB" w:rsidRDefault="006C1AFB" w:rsidP="006C1AFB">
            <w:pPr>
              <w:suppressAutoHyphens w:val="0"/>
              <w:jc w:val="center"/>
              <w:rPr>
                <w:color w:val="000000"/>
                <w:sz w:val="22"/>
                <w:szCs w:val="22"/>
                <w:lang w:eastAsia="cs-CZ"/>
              </w:rPr>
            </w:pPr>
            <w:proofErr w:type="spellStart"/>
            <w:r w:rsidRPr="006C1AFB">
              <w:rPr>
                <w:color w:val="000000"/>
                <w:sz w:val="22"/>
                <w:szCs w:val="22"/>
                <w:lang w:eastAsia="cs-CZ"/>
              </w:rPr>
              <w:t>Function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8DBCA" w14:textId="77777777" w:rsidR="006C1AFB" w:rsidRPr="006C1AFB" w:rsidRDefault="006C1AFB" w:rsidP="006C1AFB">
            <w:pPr>
              <w:suppressAutoHyphens w:val="0"/>
              <w:jc w:val="center"/>
              <w:rPr>
                <w:color w:val="000000"/>
                <w:sz w:val="22"/>
                <w:szCs w:val="22"/>
                <w:lang w:eastAsia="cs-CZ"/>
              </w:rPr>
            </w:pPr>
            <w:r w:rsidRPr="006C1AFB">
              <w:rPr>
                <w:color w:val="000000"/>
                <w:sz w:val="22"/>
                <w:szCs w:val="22"/>
                <w:lang w:eastAsia="cs-CZ"/>
              </w:rPr>
              <w:t>Access</w:t>
            </w:r>
          </w:p>
        </w:tc>
      </w:tr>
      <w:tr w:rsidR="001B2479" w:rsidRPr="006C1AFB" w14:paraId="10638334" w14:textId="77777777" w:rsidTr="007C29D1">
        <w:trPr>
          <w:trHeight w:val="290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3B6B5" w14:textId="77777777" w:rsidR="001B2479" w:rsidRPr="006C1AFB" w:rsidRDefault="001B2479" w:rsidP="001B2479">
            <w:pPr>
              <w:suppressAutoHyphens w:val="0"/>
              <w:jc w:val="center"/>
              <w:rPr>
                <w:color w:val="000000"/>
                <w:sz w:val="22"/>
                <w:szCs w:val="22"/>
                <w:lang w:eastAsia="cs-CZ"/>
              </w:rPr>
            </w:pPr>
            <w:r w:rsidRPr="006C1AFB">
              <w:rPr>
                <w:color w:val="000000"/>
                <w:sz w:val="22"/>
                <w:szCs w:val="22"/>
                <w:lang w:eastAsia="cs-CZ"/>
              </w:rPr>
              <w:t>n+0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14F13C" w14:textId="5FDA3C4D" w:rsidR="001B2479" w:rsidRPr="006C1AFB" w:rsidRDefault="001B2479" w:rsidP="001B2479">
            <w:pPr>
              <w:suppressAutoHyphens w:val="0"/>
              <w:rPr>
                <w:color w:val="000000"/>
                <w:sz w:val="22"/>
                <w:szCs w:val="22"/>
                <w:lang w:eastAsia="cs-CZ"/>
              </w:rPr>
            </w:pPr>
            <w:proofErr w:type="spellStart"/>
            <w:r w:rsidRPr="006C1AFB">
              <w:rPr>
                <w:color w:val="000000"/>
                <w:sz w:val="22"/>
                <w:szCs w:val="22"/>
                <w:lang w:eastAsia="cs-CZ"/>
              </w:rPr>
              <w:t>Function</w:t>
            </w:r>
            <w:proofErr w:type="spellEnd"/>
            <w:r w:rsidRPr="006C1AFB">
              <w:rPr>
                <w:color w:val="000000"/>
                <w:sz w:val="22"/>
                <w:szCs w:val="22"/>
                <w:lang w:eastAsia="cs-CZ"/>
              </w:rPr>
              <w:t xml:space="preserve"> </w:t>
            </w:r>
            <w:proofErr w:type="spellStart"/>
            <w:r w:rsidRPr="006C1AFB">
              <w:rPr>
                <w:color w:val="000000"/>
                <w:sz w:val="22"/>
                <w:szCs w:val="22"/>
                <w:lang w:eastAsia="cs-CZ"/>
              </w:rPr>
              <w:t>Keys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77361A" w14:textId="52483E59" w:rsidR="001B2479" w:rsidRPr="006C1AFB" w:rsidRDefault="001B2479" w:rsidP="001B2479">
            <w:pPr>
              <w:suppressAutoHyphens w:val="0"/>
              <w:jc w:val="center"/>
              <w:rPr>
                <w:color w:val="000000"/>
                <w:sz w:val="22"/>
                <w:szCs w:val="22"/>
                <w:lang w:eastAsia="cs-CZ"/>
              </w:rPr>
            </w:pPr>
            <w:r w:rsidRPr="006C1AFB">
              <w:rPr>
                <w:color w:val="000000"/>
                <w:sz w:val="22"/>
                <w:szCs w:val="22"/>
                <w:lang w:eastAsia="cs-CZ"/>
              </w:rPr>
              <w:t>XBT -&gt;PLC</w:t>
            </w:r>
          </w:p>
        </w:tc>
      </w:tr>
      <w:tr w:rsidR="001B2479" w:rsidRPr="006C1AFB" w14:paraId="3009B542" w14:textId="77777777" w:rsidTr="007C29D1">
        <w:trPr>
          <w:trHeight w:val="290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D20C1" w14:textId="77777777" w:rsidR="001B2479" w:rsidRPr="006C1AFB" w:rsidRDefault="001B2479" w:rsidP="001B2479">
            <w:pPr>
              <w:suppressAutoHyphens w:val="0"/>
              <w:jc w:val="center"/>
              <w:rPr>
                <w:color w:val="000000"/>
                <w:sz w:val="22"/>
                <w:szCs w:val="22"/>
                <w:lang w:eastAsia="cs-CZ"/>
              </w:rPr>
            </w:pPr>
            <w:r w:rsidRPr="006C1AFB">
              <w:rPr>
                <w:color w:val="000000"/>
                <w:sz w:val="22"/>
                <w:szCs w:val="22"/>
                <w:lang w:eastAsia="cs-CZ"/>
              </w:rPr>
              <w:t>n+1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CE752A" w14:textId="388CB725" w:rsidR="001B2479" w:rsidRPr="006C1AFB" w:rsidRDefault="001B2479" w:rsidP="001B2479">
            <w:pPr>
              <w:suppressAutoHyphens w:val="0"/>
              <w:rPr>
                <w:color w:val="000000"/>
                <w:sz w:val="22"/>
                <w:szCs w:val="22"/>
                <w:lang w:eastAsia="cs-CZ"/>
              </w:rPr>
            </w:pPr>
            <w:proofErr w:type="spellStart"/>
            <w:r w:rsidRPr="006C1AFB">
              <w:rPr>
                <w:color w:val="000000"/>
                <w:sz w:val="22"/>
                <w:szCs w:val="22"/>
                <w:lang w:eastAsia="cs-CZ"/>
              </w:rPr>
              <w:t>Number</w:t>
            </w:r>
            <w:proofErr w:type="spellEnd"/>
            <w:r w:rsidRPr="006C1AFB">
              <w:rPr>
                <w:color w:val="000000"/>
                <w:sz w:val="22"/>
                <w:szCs w:val="22"/>
                <w:lang w:eastAsia="cs-CZ"/>
              </w:rPr>
              <w:t xml:space="preserve"> </w:t>
            </w:r>
            <w:proofErr w:type="spellStart"/>
            <w:r w:rsidRPr="006C1AFB">
              <w:rPr>
                <w:color w:val="000000"/>
                <w:sz w:val="22"/>
                <w:szCs w:val="22"/>
                <w:lang w:eastAsia="cs-CZ"/>
              </w:rPr>
              <w:t>of</w:t>
            </w:r>
            <w:proofErr w:type="spellEnd"/>
            <w:r w:rsidRPr="006C1AFB">
              <w:rPr>
                <w:color w:val="000000"/>
                <w:sz w:val="22"/>
                <w:szCs w:val="22"/>
                <w:lang w:eastAsia="cs-CZ"/>
              </w:rPr>
              <w:t xml:space="preserve"> </w:t>
            </w:r>
            <w:proofErr w:type="spellStart"/>
            <w:r w:rsidRPr="006C1AFB">
              <w:rPr>
                <w:color w:val="000000"/>
                <w:sz w:val="22"/>
                <w:szCs w:val="22"/>
                <w:lang w:eastAsia="cs-CZ"/>
              </w:rPr>
              <w:t>page</w:t>
            </w:r>
            <w:proofErr w:type="spellEnd"/>
            <w:r w:rsidRPr="006C1AFB">
              <w:rPr>
                <w:color w:val="000000"/>
                <w:sz w:val="22"/>
                <w:szCs w:val="22"/>
                <w:lang w:eastAsia="cs-CZ"/>
              </w:rPr>
              <w:t xml:space="preserve"> to </w:t>
            </w:r>
            <w:proofErr w:type="spellStart"/>
            <w:r w:rsidRPr="006C1AFB">
              <w:rPr>
                <w:color w:val="000000"/>
                <w:sz w:val="22"/>
                <w:szCs w:val="22"/>
                <w:lang w:eastAsia="cs-CZ"/>
              </w:rPr>
              <w:t>be</w:t>
            </w:r>
            <w:proofErr w:type="spellEnd"/>
            <w:r w:rsidRPr="006C1AFB">
              <w:rPr>
                <w:color w:val="000000"/>
                <w:sz w:val="22"/>
                <w:szCs w:val="22"/>
                <w:lang w:eastAsia="cs-CZ"/>
              </w:rPr>
              <w:t xml:space="preserve"> </w:t>
            </w:r>
            <w:proofErr w:type="spellStart"/>
            <w:r w:rsidRPr="006C1AFB">
              <w:rPr>
                <w:color w:val="000000"/>
                <w:sz w:val="22"/>
                <w:szCs w:val="22"/>
                <w:lang w:eastAsia="cs-CZ"/>
              </w:rPr>
              <w:t>processed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71990F" w14:textId="095AE5FB" w:rsidR="001B2479" w:rsidRPr="006C1AFB" w:rsidRDefault="001B2479" w:rsidP="001B2479">
            <w:pPr>
              <w:suppressAutoHyphens w:val="0"/>
              <w:jc w:val="center"/>
              <w:rPr>
                <w:color w:val="000000"/>
                <w:sz w:val="22"/>
                <w:szCs w:val="22"/>
                <w:lang w:eastAsia="cs-CZ"/>
              </w:rPr>
            </w:pPr>
            <w:r w:rsidRPr="006C1AFB">
              <w:rPr>
                <w:color w:val="000000"/>
                <w:sz w:val="22"/>
                <w:szCs w:val="22"/>
                <w:lang w:eastAsia="cs-CZ"/>
              </w:rPr>
              <w:t>XBT &lt;-&gt;PLC</w:t>
            </w:r>
          </w:p>
        </w:tc>
      </w:tr>
      <w:tr w:rsidR="001B2479" w:rsidRPr="006C1AFB" w14:paraId="040F5C2C" w14:textId="77777777" w:rsidTr="007C29D1">
        <w:trPr>
          <w:trHeight w:val="290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B7286" w14:textId="77777777" w:rsidR="001B2479" w:rsidRPr="006C1AFB" w:rsidRDefault="001B2479" w:rsidP="001B2479">
            <w:pPr>
              <w:suppressAutoHyphens w:val="0"/>
              <w:jc w:val="center"/>
              <w:rPr>
                <w:color w:val="000000"/>
                <w:sz w:val="22"/>
                <w:szCs w:val="22"/>
                <w:lang w:eastAsia="cs-CZ"/>
              </w:rPr>
            </w:pPr>
            <w:r w:rsidRPr="006C1AFB">
              <w:rPr>
                <w:color w:val="000000"/>
                <w:sz w:val="22"/>
                <w:szCs w:val="22"/>
                <w:lang w:eastAsia="cs-CZ"/>
              </w:rPr>
              <w:t>n+2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E57ECF" w14:textId="7F3571FF" w:rsidR="001B2479" w:rsidRPr="006C1AFB" w:rsidRDefault="001B2479" w:rsidP="001B2479">
            <w:pPr>
              <w:suppressAutoHyphens w:val="0"/>
              <w:rPr>
                <w:color w:val="000000"/>
                <w:sz w:val="22"/>
                <w:szCs w:val="22"/>
                <w:lang w:eastAsia="cs-CZ"/>
              </w:rPr>
            </w:pPr>
            <w:proofErr w:type="spellStart"/>
            <w:r w:rsidRPr="006C1AFB">
              <w:rPr>
                <w:color w:val="000000"/>
                <w:sz w:val="22"/>
                <w:szCs w:val="22"/>
                <w:lang w:eastAsia="cs-CZ"/>
              </w:rPr>
              <w:t>LEDs</w:t>
            </w:r>
            <w:proofErr w:type="spellEnd"/>
            <w:r w:rsidRPr="006C1AFB">
              <w:rPr>
                <w:color w:val="000000"/>
                <w:sz w:val="22"/>
                <w:szCs w:val="22"/>
                <w:lang w:eastAsia="cs-CZ"/>
              </w:rPr>
              <w:t xml:space="preserve"> </w:t>
            </w:r>
            <w:proofErr w:type="spellStart"/>
            <w:r w:rsidRPr="006C1AFB">
              <w:rPr>
                <w:color w:val="000000"/>
                <w:sz w:val="22"/>
                <w:szCs w:val="22"/>
                <w:lang w:eastAsia="cs-CZ"/>
              </w:rPr>
              <w:t>command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3E960E" w14:textId="40633D19" w:rsidR="001B2479" w:rsidRPr="006C1AFB" w:rsidRDefault="001B2479" w:rsidP="001B2479">
            <w:pPr>
              <w:suppressAutoHyphens w:val="0"/>
              <w:jc w:val="center"/>
              <w:rPr>
                <w:color w:val="000000"/>
                <w:sz w:val="22"/>
                <w:szCs w:val="22"/>
                <w:lang w:eastAsia="cs-CZ"/>
              </w:rPr>
            </w:pPr>
            <w:r w:rsidRPr="006C1AFB">
              <w:rPr>
                <w:color w:val="000000"/>
                <w:sz w:val="22"/>
                <w:szCs w:val="22"/>
                <w:lang w:eastAsia="cs-CZ"/>
              </w:rPr>
              <w:t>XBT&lt;- PLC</w:t>
            </w:r>
          </w:p>
        </w:tc>
      </w:tr>
    </w:tbl>
    <w:p w14:paraId="37017495" w14:textId="77777777" w:rsidR="00DD27FF" w:rsidRDefault="00DD27FF" w:rsidP="00B07060">
      <w:pPr>
        <w:tabs>
          <w:tab w:val="left" w:pos="980"/>
        </w:tabs>
        <w:spacing w:line="360" w:lineRule="auto"/>
        <w:rPr>
          <w:b/>
          <w:bCs/>
        </w:rPr>
      </w:pPr>
    </w:p>
    <w:p w14:paraId="7EEE601A" w14:textId="77777777" w:rsidR="00BB4780" w:rsidRDefault="00BB4780" w:rsidP="00B07060">
      <w:pPr>
        <w:tabs>
          <w:tab w:val="left" w:pos="980"/>
        </w:tabs>
        <w:spacing w:line="360" w:lineRule="auto"/>
        <w:rPr>
          <w:b/>
          <w:bCs/>
        </w:rPr>
      </w:pPr>
    </w:p>
    <w:p w14:paraId="7403DCDB" w14:textId="4C4A85EA" w:rsidR="00B07060" w:rsidRPr="00B07060" w:rsidRDefault="00B07060" w:rsidP="007C29D1">
      <w:pPr>
        <w:tabs>
          <w:tab w:val="left" w:pos="980"/>
        </w:tabs>
        <w:spacing w:line="276" w:lineRule="auto"/>
        <w:ind w:left="284"/>
        <w:rPr>
          <w:b/>
          <w:bCs/>
        </w:rPr>
      </w:pPr>
      <w:r w:rsidRPr="00B07060">
        <w:rPr>
          <w:b/>
          <w:bCs/>
        </w:rPr>
        <w:t>Stránka 1</w:t>
      </w:r>
      <w:r w:rsidRPr="00B07060">
        <w:rPr>
          <w:b/>
          <w:bCs/>
        </w:rPr>
        <w:tab/>
      </w:r>
    </w:p>
    <w:tbl>
      <w:tblPr>
        <w:tblW w:w="5587" w:type="dxa"/>
        <w:tblInd w:w="279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2"/>
        <w:gridCol w:w="2185"/>
      </w:tblGrid>
      <w:tr w:rsidR="00B07060" w:rsidRPr="008345DC" w14:paraId="585AA0D9" w14:textId="77777777" w:rsidTr="00261FFD">
        <w:trPr>
          <w:gridAfter w:val="1"/>
          <w:wAfter w:w="2185" w:type="dxa"/>
          <w:trHeight w:val="293"/>
        </w:trPr>
        <w:tc>
          <w:tcPr>
            <w:tcW w:w="340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3CA389" w14:textId="0E178F10" w:rsidR="00B07060" w:rsidRPr="008345DC" w:rsidRDefault="001B2479" w:rsidP="003315A2">
            <w:pPr>
              <w:suppressAutoHyphens w:val="0"/>
              <w:rPr>
                <w:color w:val="000000"/>
                <w:lang w:eastAsia="cs-CZ"/>
              </w:rPr>
            </w:pPr>
            <w:r>
              <w:rPr>
                <w:color w:val="000000"/>
                <w:lang w:eastAsia="cs-CZ"/>
              </w:rPr>
              <w:t>F</w:t>
            </w:r>
            <w:r w:rsidR="00261FFD">
              <w:rPr>
                <w:color w:val="000000"/>
                <w:lang w:eastAsia="cs-CZ"/>
              </w:rPr>
              <w:t>1: KALIBRACE</w:t>
            </w:r>
          </w:p>
        </w:tc>
      </w:tr>
      <w:tr w:rsidR="00B07060" w:rsidRPr="008345DC" w14:paraId="5A8A8CF3" w14:textId="77777777" w:rsidTr="00261FFD">
        <w:trPr>
          <w:trHeight w:val="20"/>
        </w:trPr>
        <w:tc>
          <w:tcPr>
            <w:tcW w:w="3402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27D99C1F" w14:textId="77777777" w:rsidR="00B07060" w:rsidRPr="008345DC" w:rsidRDefault="00B07060" w:rsidP="003315A2">
            <w:pPr>
              <w:suppressAutoHyphens w:val="0"/>
              <w:rPr>
                <w:color w:val="000000"/>
                <w:lang w:eastAsia="cs-CZ"/>
              </w:rPr>
            </w:pPr>
          </w:p>
        </w:tc>
        <w:tc>
          <w:tcPr>
            <w:tcW w:w="2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70B54" w14:textId="77777777" w:rsidR="00B07060" w:rsidRPr="008345DC" w:rsidRDefault="00B07060" w:rsidP="003315A2">
            <w:pPr>
              <w:suppressAutoHyphens w:val="0"/>
              <w:rPr>
                <w:color w:val="000000"/>
                <w:lang w:eastAsia="cs-CZ"/>
              </w:rPr>
            </w:pPr>
          </w:p>
        </w:tc>
      </w:tr>
      <w:tr w:rsidR="00B07060" w:rsidRPr="008345DC" w14:paraId="64A14078" w14:textId="77777777" w:rsidTr="00261FFD">
        <w:trPr>
          <w:trHeight w:val="20"/>
        </w:trPr>
        <w:tc>
          <w:tcPr>
            <w:tcW w:w="34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4E34A6" w14:textId="148CDD92" w:rsidR="00B07060" w:rsidRPr="008345DC" w:rsidRDefault="001B2479" w:rsidP="003315A2">
            <w:pPr>
              <w:suppressAutoHyphens w:val="0"/>
              <w:rPr>
                <w:color w:val="000000"/>
                <w:lang w:eastAsia="cs-CZ"/>
              </w:rPr>
            </w:pPr>
            <w:r>
              <w:rPr>
                <w:color w:val="000000"/>
                <w:lang w:eastAsia="cs-CZ"/>
              </w:rPr>
              <w:t>F</w:t>
            </w:r>
            <w:r w:rsidR="00B07060" w:rsidRPr="008345DC">
              <w:rPr>
                <w:color w:val="000000"/>
                <w:lang w:eastAsia="cs-CZ"/>
              </w:rPr>
              <w:t xml:space="preserve">2: </w:t>
            </w:r>
            <w:r w:rsidR="009430DA">
              <w:rPr>
                <w:color w:val="000000"/>
                <w:lang w:eastAsia="cs-CZ"/>
              </w:rPr>
              <w:t>REGULACE</w:t>
            </w:r>
            <w:r w:rsidR="00261FFD">
              <w:rPr>
                <w:color w:val="000000"/>
                <w:lang w:eastAsia="cs-CZ"/>
              </w:rPr>
              <w:t xml:space="preserve">   </w:t>
            </w:r>
            <w:r>
              <w:rPr>
                <w:color w:val="000000"/>
                <w:lang w:eastAsia="cs-CZ"/>
              </w:rPr>
              <w:t>F3</w:t>
            </w:r>
            <w:r w:rsidR="00261FFD">
              <w:rPr>
                <w:color w:val="000000"/>
                <w:lang w:eastAsia="cs-CZ"/>
              </w:rPr>
              <w:t>:MANUÁL</w:t>
            </w:r>
          </w:p>
        </w:tc>
        <w:tc>
          <w:tcPr>
            <w:tcW w:w="2185" w:type="dxa"/>
            <w:vAlign w:val="center"/>
            <w:hideMark/>
          </w:tcPr>
          <w:p w14:paraId="23468D23" w14:textId="77777777" w:rsidR="00B07060" w:rsidRPr="008345DC" w:rsidRDefault="00B07060" w:rsidP="003315A2">
            <w:pPr>
              <w:suppressAutoHyphens w:val="0"/>
              <w:rPr>
                <w:lang w:eastAsia="cs-CZ"/>
              </w:rPr>
            </w:pPr>
          </w:p>
        </w:tc>
      </w:tr>
      <w:tr w:rsidR="00B07060" w:rsidRPr="008345DC" w14:paraId="451D5525" w14:textId="77777777" w:rsidTr="00261FFD">
        <w:trPr>
          <w:trHeight w:val="290"/>
        </w:trPr>
        <w:tc>
          <w:tcPr>
            <w:tcW w:w="34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3323BF" w14:textId="77777777" w:rsidR="00B07060" w:rsidRPr="008345DC" w:rsidRDefault="00B07060" w:rsidP="003315A2">
            <w:pPr>
              <w:suppressAutoHyphens w:val="0"/>
              <w:rPr>
                <w:color w:val="000000"/>
                <w:lang w:eastAsia="cs-CZ"/>
              </w:rPr>
            </w:pPr>
          </w:p>
        </w:tc>
        <w:tc>
          <w:tcPr>
            <w:tcW w:w="2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F1C4B" w14:textId="77777777" w:rsidR="00B07060" w:rsidRPr="008345DC" w:rsidRDefault="00B07060" w:rsidP="003315A2">
            <w:pPr>
              <w:suppressAutoHyphens w:val="0"/>
              <w:rPr>
                <w:color w:val="000000"/>
                <w:lang w:eastAsia="cs-CZ"/>
              </w:rPr>
            </w:pPr>
            <w:r w:rsidRPr="008345DC">
              <w:rPr>
                <w:color w:val="000000"/>
                <w:lang w:eastAsia="cs-CZ"/>
              </w:rPr>
              <w:t xml:space="preserve"> </w:t>
            </w:r>
          </w:p>
        </w:tc>
      </w:tr>
    </w:tbl>
    <w:p w14:paraId="11583580" w14:textId="06BC72AF" w:rsidR="00B07060" w:rsidRDefault="00B07060" w:rsidP="00B07060">
      <w:pPr>
        <w:tabs>
          <w:tab w:val="left" w:pos="980"/>
        </w:tabs>
      </w:pPr>
      <w:r w:rsidRPr="008345DC">
        <w:tab/>
      </w:r>
    </w:p>
    <w:p w14:paraId="000926CD" w14:textId="41327B42" w:rsidR="00B07060" w:rsidRPr="00B07060" w:rsidRDefault="00B07060" w:rsidP="007C29D1">
      <w:pPr>
        <w:tabs>
          <w:tab w:val="left" w:pos="980"/>
        </w:tabs>
        <w:spacing w:line="276" w:lineRule="auto"/>
        <w:ind w:left="284"/>
        <w:rPr>
          <w:b/>
          <w:bCs/>
        </w:rPr>
      </w:pPr>
      <w:r w:rsidRPr="00B07060">
        <w:rPr>
          <w:b/>
          <w:bCs/>
        </w:rPr>
        <w:t>Stránka 2</w:t>
      </w:r>
    </w:p>
    <w:tbl>
      <w:tblPr>
        <w:tblW w:w="5587" w:type="dxa"/>
        <w:tblInd w:w="279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2"/>
        <w:gridCol w:w="2185"/>
      </w:tblGrid>
      <w:tr w:rsidR="00B07060" w:rsidRPr="008345DC" w14:paraId="0E60AD97" w14:textId="77777777" w:rsidTr="00261FFD">
        <w:trPr>
          <w:gridAfter w:val="1"/>
          <w:wAfter w:w="2185" w:type="dxa"/>
          <w:trHeight w:val="276"/>
        </w:trPr>
        <w:tc>
          <w:tcPr>
            <w:tcW w:w="340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223BE5" w14:textId="08593550" w:rsidR="00B07060" w:rsidRPr="008345DC" w:rsidRDefault="00261FFD" w:rsidP="003315A2">
            <w:pPr>
              <w:suppressAutoHyphens w:val="0"/>
              <w:rPr>
                <w:color w:val="000000"/>
                <w:lang w:eastAsia="cs-CZ"/>
              </w:rPr>
            </w:pPr>
            <w:r>
              <w:rPr>
                <w:color w:val="000000"/>
                <w:lang w:eastAsia="cs-CZ"/>
              </w:rPr>
              <w:t>KALIBRACE</w:t>
            </w:r>
            <w:r w:rsidR="004D479D">
              <w:rPr>
                <w:color w:val="000000"/>
                <w:lang w:eastAsia="cs-CZ"/>
              </w:rPr>
              <w:t>: %MW0</w:t>
            </w:r>
          </w:p>
        </w:tc>
      </w:tr>
      <w:tr w:rsidR="00B07060" w:rsidRPr="008345DC" w14:paraId="0A685E90" w14:textId="77777777" w:rsidTr="00261FFD">
        <w:trPr>
          <w:trHeight w:val="20"/>
        </w:trPr>
        <w:tc>
          <w:tcPr>
            <w:tcW w:w="3402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2DF0429D" w14:textId="77777777" w:rsidR="00B07060" w:rsidRPr="008345DC" w:rsidRDefault="00B07060" w:rsidP="003315A2">
            <w:pPr>
              <w:suppressAutoHyphens w:val="0"/>
              <w:rPr>
                <w:color w:val="000000"/>
                <w:lang w:eastAsia="cs-CZ"/>
              </w:rPr>
            </w:pPr>
          </w:p>
        </w:tc>
        <w:tc>
          <w:tcPr>
            <w:tcW w:w="2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842D2" w14:textId="77777777" w:rsidR="00B07060" w:rsidRPr="008345DC" w:rsidRDefault="00B07060" w:rsidP="003315A2">
            <w:pPr>
              <w:suppressAutoHyphens w:val="0"/>
              <w:rPr>
                <w:color w:val="000000"/>
                <w:lang w:eastAsia="cs-CZ"/>
              </w:rPr>
            </w:pPr>
          </w:p>
        </w:tc>
      </w:tr>
      <w:tr w:rsidR="00B07060" w:rsidRPr="008345DC" w14:paraId="6A7EFC03" w14:textId="77777777" w:rsidTr="00261FFD">
        <w:trPr>
          <w:trHeight w:val="20"/>
        </w:trPr>
        <w:tc>
          <w:tcPr>
            <w:tcW w:w="34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007FEB" w14:textId="303DBA7C" w:rsidR="00B07060" w:rsidRPr="008345DC" w:rsidRDefault="001B2479" w:rsidP="003315A2">
            <w:pPr>
              <w:suppressAutoHyphens w:val="0"/>
              <w:rPr>
                <w:color w:val="000000"/>
                <w:lang w:eastAsia="cs-CZ"/>
              </w:rPr>
            </w:pPr>
            <w:r>
              <w:rPr>
                <w:color w:val="000000"/>
                <w:lang w:eastAsia="cs-CZ"/>
              </w:rPr>
              <w:t>F1</w:t>
            </w:r>
            <w:r w:rsidR="009430DA">
              <w:rPr>
                <w:color w:val="000000"/>
                <w:lang w:eastAsia="cs-CZ"/>
              </w:rPr>
              <w:t>:</w:t>
            </w:r>
            <w:r w:rsidR="00261FFD">
              <w:rPr>
                <w:color w:val="000000"/>
                <w:lang w:eastAsia="cs-CZ"/>
              </w:rPr>
              <w:t xml:space="preserve">+ / </w:t>
            </w:r>
            <w:r>
              <w:rPr>
                <w:color w:val="000000"/>
                <w:lang w:eastAsia="cs-CZ"/>
              </w:rPr>
              <w:t>F2</w:t>
            </w:r>
            <w:r w:rsidR="00261FFD">
              <w:rPr>
                <w:color w:val="000000"/>
                <w:lang w:eastAsia="cs-CZ"/>
              </w:rPr>
              <w:t xml:space="preserve">:-             </w:t>
            </w:r>
            <w:r w:rsidR="004D479D">
              <w:rPr>
                <w:color w:val="000000"/>
                <w:lang w:eastAsia="cs-CZ"/>
              </w:rPr>
              <w:t xml:space="preserve">        </w:t>
            </w:r>
            <w:r>
              <w:rPr>
                <w:color w:val="000000"/>
                <w:lang w:eastAsia="cs-CZ"/>
              </w:rPr>
              <w:t>F4</w:t>
            </w:r>
            <w:r w:rsidR="00261FFD">
              <w:rPr>
                <w:color w:val="000000"/>
                <w:lang w:eastAsia="cs-CZ"/>
              </w:rPr>
              <w:t>:STOP</w:t>
            </w:r>
          </w:p>
        </w:tc>
        <w:tc>
          <w:tcPr>
            <w:tcW w:w="2185" w:type="dxa"/>
            <w:vAlign w:val="center"/>
            <w:hideMark/>
          </w:tcPr>
          <w:p w14:paraId="6B3850C1" w14:textId="77777777" w:rsidR="00B07060" w:rsidRPr="008345DC" w:rsidRDefault="00B07060" w:rsidP="003315A2">
            <w:pPr>
              <w:suppressAutoHyphens w:val="0"/>
              <w:rPr>
                <w:lang w:eastAsia="cs-CZ"/>
              </w:rPr>
            </w:pPr>
          </w:p>
        </w:tc>
      </w:tr>
      <w:tr w:rsidR="00B07060" w:rsidRPr="008345DC" w14:paraId="439F9A43" w14:textId="77777777" w:rsidTr="00261FFD">
        <w:trPr>
          <w:trHeight w:val="290"/>
        </w:trPr>
        <w:tc>
          <w:tcPr>
            <w:tcW w:w="34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9701B1" w14:textId="77777777" w:rsidR="00B07060" w:rsidRPr="008345DC" w:rsidRDefault="00B07060" w:rsidP="003315A2">
            <w:pPr>
              <w:suppressAutoHyphens w:val="0"/>
              <w:rPr>
                <w:color w:val="000000"/>
                <w:lang w:eastAsia="cs-CZ"/>
              </w:rPr>
            </w:pPr>
          </w:p>
        </w:tc>
        <w:tc>
          <w:tcPr>
            <w:tcW w:w="2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8ADC7" w14:textId="77777777" w:rsidR="00B07060" w:rsidRPr="008345DC" w:rsidRDefault="00B07060" w:rsidP="003315A2">
            <w:pPr>
              <w:suppressAutoHyphens w:val="0"/>
              <w:rPr>
                <w:color w:val="000000"/>
                <w:lang w:eastAsia="cs-CZ"/>
              </w:rPr>
            </w:pPr>
          </w:p>
        </w:tc>
      </w:tr>
    </w:tbl>
    <w:p w14:paraId="1C9B9664" w14:textId="77777777" w:rsidR="004D479D" w:rsidRPr="008345DC" w:rsidRDefault="004D479D" w:rsidP="004D479D">
      <w:pPr>
        <w:tabs>
          <w:tab w:val="left" w:pos="980"/>
        </w:tabs>
      </w:pPr>
    </w:p>
    <w:p w14:paraId="17E537B2" w14:textId="77777777" w:rsidR="004D479D" w:rsidRPr="00B07060" w:rsidRDefault="004D479D" w:rsidP="004D479D">
      <w:pPr>
        <w:tabs>
          <w:tab w:val="left" w:pos="980"/>
        </w:tabs>
        <w:spacing w:line="276" w:lineRule="auto"/>
        <w:ind w:left="284"/>
        <w:rPr>
          <w:b/>
          <w:bCs/>
        </w:rPr>
      </w:pPr>
      <w:r w:rsidRPr="008345DC">
        <w:t xml:space="preserve"> </w:t>
      </w:r>
      <w:r w:rsidRPr="00B07060">
        <w:rPr>
          <w:b/>
          <w:bCs/>
        </w:rPr>
        <w:t>Stránka 3</w:t>
      </w:r>
      <w:r w:rsidRPr="00B07060">
        <w:rPr>
          <w:b/>
          <w:bCs/>
        </w:rPr>
        <w:tab/>
      </w:r>
    </w:p>
    <w:tbl>
      <w:tblPr>
        <w:tblW w:w="5587" w:type="dxa"/>
        <w:tblInd w:w="279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2"/>
        <w:gridCol w:w="2185"/>
      </w:tblGrid>
      <w:tr w:rsidR="004D479D" w:rsidRPr="008345DC" w14:paraId="5A97332F" w14:textId="77777777" w:rsidTr="00D450FB">
        <w:trPr>
          <w:gridAfter w:val="1"/>
          <w:wAfter w:w="2185" w:type="dxa"/>
          <w:trHeight w:val="276"/>
        </w:trPr>
        <w:tc>
          <w:tcPr>
            <w:tcW w:w="340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967870" w14:textId="08E579C2" w:rsidR="004D479D" w:rsidRPr="008345DC" w:rsidRDefault="004D479D" w:rsidP="00D450FB">
            <w:pPr>
              <w:suppressAutoHyphens w:val="0"/>
              <w:rPr>
                <w:color w:val="000000"/>
                <w:lang w:eastAsia="cs-CZ"/>
              </w:rPr>
            </w:pPr>
            <w:r>
              <w:rPr>
                <w:color w:val="000000"/>
                <w:lang w:eastAsia="cs-CZ"/>
              </w:rPr>
              <w:t>REGULACE</w:t>
            </w:r>
          </w:p>
        </w:tc>
      </w:tr>
      <w:tr w:rsidR="004D479D" w:rsidRPr="008345DC" w14:paraId="0EE92472" w14:textId="77777777" w:rsidTr="00D450FB">
        <w:trPr>
          <w:trHeight w:val="20"/>
        </w:trPr>
        <w:tc>
          <w:tcPr>
            <w:tcW w:w="3402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75936B63" w14:textId="77777777" w:rsidR="004D479D" w:rsidRPr="008345DC" w:rsidRDefault="004D479D" w:rsidP="00D450FB">
            <w:pPr>
              <w:suppressAutoHyphens w:val="0"/>
              <w:rPr>
                <w:color w:val="000000"/>
                <w:lang w:eastAsia="cs-CZ"/>
              </w:rPr>
            </w:pPr>
          </w:p>
        </w:tc>
        <w:tc>
          <w:tcPr>
            <w:tcW w:w="2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BA296" w14:textId="77777777" w:rsidR="004D479D" w:rsidRPr="008345DC" w:rsidRDefault="004D479D" w:rsidP="00D450FB">
            <w:pPr>
              <w:suppressAutoHyphens w:val="0"/>
              <w:rPr>
                <w:color w:val="000000"/>
                <w:lang w:eastAsia="cs-CZ"/>
              </w:rPr>
            </w:pPr>
          </w:p>
        </w:tc>
      </w:tr>
      <w:tr w:rsidR="004D479D" w:rsidRPr="008345DC" w14:paraId="45A3307F" w14:textId="77777777" w:rsidTr="00D450FB">
        <w:trPr>
          <w:trHeight w:val="20"/>
        </w:trPr>
        <w:tc>
          <w:tcPr>
            <w:tcW w:w="34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27D5A0" w14:textId="5C73E58F" w:rsidR="004D479D" w:rsidRPr="008345DC" w:rsidRDefault="004D479D" w:rsidP="00D450FB">
            <w:pPr>
              <w:suppressAutoHyphens w:val="0"/>
              <w:rPr>
                <w:color w:val="000000"/>
                <w:lang w:eastAsia="cs-CZ"/>
              </w:rPr>
            </w:pPr>
            <w:r>
              <w:rPr>
                <w:color w:val="000000"/>
                <w:lang w:eastAsia="cs-CZ"/>
              </w:rPr>
              <w:t xml:space="preserve">Y= %MW1                    </w:t>
            </w:r>
            <w:r w:rsidR="00045B6C">
              <w:rPr>
                <w:color w:val="000000"/>
                <w:lang w:eastAsia="cs-CZ"/>
              </w:rPr>
              <w:t>F4</w:t>
            </w:r>
            <w:r>
              <w:rPr>
                <w:color w:val="000000"/>
                <w:lang w:eastAsia="cs-CZ"/>
              </w:rPr>
              <w:t>:STOP</w:t>
            </w:r>
          </w:p>
        </w:tc>
        <w:tc>
          <w:tcPr>
            <w:tcW w:w="2185" w:type="dxa"/>
            <w:vAlign w:val="center"/>
            <w:hideMark/>
          </w:tcPr>
          <w:p w14:paraId="103B150C" w14:textId="77777777" w:rsidR="004D479D" w:rsidRPr="008345DC" w:rsidRDefault="004D479D" w:rsidP="00D450FB">
            <w:pPr>
              <w:suppressAutoHyphens w:val="0"/>
              <w:rPr>
                <w:lang w:eastAsia="cs-CZ"/>
              </w:rPr>
            </w:pPr>
          </w:p>
        </w:tc>
      </w:tr>
      <w:tr w:rsidR="004D479D" w:rsidRPr="008345DC" w14:paraId="6DB38A28" w14:textId="77777777" w:rsidTr="00D450FB">
        <w:trPr>
          <w:trHeight w:val="290"/>
        </w:trPr>
        <w:tc>
          <w:tcPr>
            <w:tcW w:w="34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884863" w14:textId="77777777" w:rsidR="004D479D" w:rsidRPr="008345DC" w:rsidRDefault="004D479D" w:rsidP="00D450FB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cs-CZ"/>
              </w:rPr>
            </w:pPr>
          </w:p>
        </w:tc>
        <w:tc>
          <w:tcPr>
            <w:tcW w:w="2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DC60C" w14:textId="77777777" w:rsidR="004D479D" w:rsidRPr="008345DC" w:rsidRDefault="004D479D" w:rsidP="00D450FB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cs-CZ"/>
              </w:rPr>
            </w:pPr>
          </w:p>
        </w:tc>
      </w:tr>
    </w:tbl>
    <w:p w14:paraId="4BB696EC" w14:textId="77777777" w:rsidR="004D479D" w:rsidRPr="008345DC" w:rsidRDefault="004D479D" w:rsidP="00B07060">
      <w:pPr>
        <w:tabs>
          <w:tab w:val="left" w:pos="980"/>
        </w:tabs>
      </w:pPr>
    </w:p>
    <w:p w14:paraId="2B4CD3BD" w14:textId="168DFD6E" w:rsidR="00B07060" w:rsidRPr="00B07060" w:rsidRDefault="00B07060" w:rsidP="007C29D1">
      <w:pPr>
        <w:tabs>
          <w:tab w:val="left" w:pos="980"/>
        </w:tabs>
        <w:spacing w:line="276" w:lineRule="auto"/>
        <w:ind w:left="284"/>
        <w:rPr>
          <w:b/>
          <w:bCs/>
        </w:rPr>
      </w:pPr>
      <w:r w:rsidRPr="008345DC">
        <w:t xml:space="preserve"> </w:t>
      </w:r>
      <w:r w:rsidRPr="00B07060">
        <w:rPr>
          <w:b/>
          <w:bCs/>
        </w:rPr>
        <w:t xml:space="preserve">Stránka </w:t>
      </w:r>
      <w:r w:rsidR="004D479D">
        <w:rPr>
          <w:b/>
          <w:bCs/>
        </w:rPr>
        <w:t>4</w:t>
      </w:r>
    </w:p>
    <w:tbl>
      <w:tblPr>
        <w:tblW w:w="5587" w:type="dxa"/>
        <w:tblInd w:w="279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2"/>
        <w:gridCol w:w="2185"/>
      </w:tblGrid>
      <w:tr w:rsidR="009430DA" w:rsidRPr="008345DC" w14:paraId="368DEB83" w14:textId="77777777" w:rsidTr="004D479D">
        <w:trPr>
          <w:gridAfter w:val="1"/>
          <w:wAfter w:w="2185" w:type="dxa"/>
          <w:trHeight w:val="276"/>
        </w:trPr>
        <w:tc>
          <w:tcPr>
            <w:tcW w:w="340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63BE72" w14:textId="3071CB0C" w:rsidR="009430DA" w:rsidRPr="008345DC" w:rsidRDefault="004D479D" w:rsidP="009430DA">
            <w:pPr>
              <w:suppressAutoHyphens w:val="0"/>
              <w:rPr>
                <w:color w:val="000000"/>
                <w:lang w:eastAsia="cs-CZ"/>
              </w:rPr>
            </w:pPr>
            <w:r>
              <w:rPr>
                <w:color w:val="000000"/>
                <w:lang w:eastAsia="cs-CZ"/>
              </w:rPr>
              <w:t>MANUÁL</w:t>
            </w:r>
          </w:p>
        </w:tc>
      </w:tr>
      <w:tr w:rsidR="009430DA" w:rsidRPr="008345DC" w14:paraId="52601396" w14:textId="77777777" w:rsidTr="004D479D">
        <w:trPr>
          <w:trHeight w:val="20"/>
        </w:trPr>
        <w:tc>
          <w:tcPr>
            <w:tcW w:w="3402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7D90E118" w14:textId="77777777" w:rsidR="009430DA" w:rsidRPr="008345DC" w:rsidRDefault="009430DA" w:rsidP="009430DA">
            <w:pPr>
              <w:suppressAutoHyphens w:val="0"/>
              <w:rPr>
                <w:color w:val="000000"/>
                <w:lang w:eastAsia="cs-CZ"/>
              </w:rPr>
            </w:pPr>
          </w:p>
        </w:tc>
        <w:tc>
          <w:tcPr>
            <w:tcW w:w="2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85420" w14:textId="77777777" w:rsidR="009430DA" w:rsidRPr="008345DC" w:rsidRDefault="009430DA" w:rsidP="009430DA">
            <w:pPr>
              <w:suppressAutoHyphens w:val="0"/>
              <w:rPr>
                <w:color w:val="000000"/>
                <w:lang w:eastAsia="cs-CZ"/>
              </w:rPr>
            </w:pPr>
          </w:p>
        </w:tc>
      </w:tr>
      <w:tr w:rsidR="009430DA" w:rsidRPr="008345DC" w14:paraId="107C87B8" w14:textId="77777777" w:rsidTr="004D479D">
        <w:trPr>
          <w:trHeight w:val="20"/>
        </w:trPr>
        <w:tc>
          <w:tcPr>
            <w:tcW w:w="34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DC31AA" w14:textId="7E1796DE" w:rsidR="009430DA" w:rsidRPr="008345DC" w:rsidRDefault="00045B6C" w:rsidP="009430DA">
            <w:pPr>
              <w:suppressAutoHyphens w:val="0"/>
              <w:rPr>
                <w:color w:val="000000"/>
                <w:lang w:eastAsia="cs-CZ"/>
              </w:rPr>
            </w:pPr>
            <w:r>
              <w:rPr>
                <w:color w:val="000000"/>
                <w:lang w:eastAsia="cs-CZ"/>
              </w:rPr>
              <w:t>F1</w:t>
            </w:r>
            <w:r w:rsidR="004D479D">
              <w:rPr>
                <w:color w:val="000000"/>
                <w:lang w:eastAsia="cs-CZ"/>
              </w:rPr>
              <w:t xml:space="preserve">:ZAP / </w:t>
            </w:r>
            <w:r>
              <w:rPr>
                <w:color w:val="000000"/>
                <w:lang w:eastAsia="cs-CZ"/>
              </w:rPr>
              <w:t>F2</w:t>
            </w:r>
            <w:r w:rsidR="004D479D">
              <w:rPr>
                <w:color w:val="000000"/>
                <w:lang w:eastAsia="cs-CZ"/>
              </w:rPr>
              <w:t xml:space="preserve">:VYP         </w:t>
            </w:r>
            <w:r>
              <w:rPr>
                <w:color w:val="000000"/>
                <w:lang w:eastAsia="cs-CZ"/>
              </w:rPr>
              <w:t>F4</w:t>
            </w:r>
            <w:r w:rsidR="004D479D">
              <w:rPr>
                <w:color w:val="000000"/>
                <w:lang w:eastAsia="cs-CZ"/>
              </w:rPr>
              <w:t>:STOP</w:t>
            </w:r>
          </w:p>
        </w:tc>
        <w:tc>
          <w:tcPr>
            <w:tcW w:w="2185" w:type="dxa"/>
            <w:vAlign w:val="center"/>
            <w:hideMark/>
          </w:tcPr>
          <w:p w14:paraId="7C6A2E3B" w14:textId="77777777" w:rsidR="009430DA" w:rsidRPr="008345DC" w:rsidRDefault="009430DA" w:rsidP="009430DA">
            <w:pPr>
              <w:suppressAutoHyphens w:val="0"/>
              <w:rPr>
                <w:lang w:eastAsia="cs-CZ"/>
              </w:rPr>
            </w:pPr>
          </w:p>
        </w:tc>
      </w:tr>
      <w:tr w:rsidR="00B07060" w:rsidRPr="008345DC" w14:paraId="540F97C4" w14:textId="77777777" w:rsidTr="004D479D">
        <w:trPr>
          <w:trHeight w:val="290"/>
        </w:trPr>
        <w:tc>
          <w:tcPr>
            <w:tcW w:w="34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6F621B" w14:textId="77777777" w:rsidR="00B07060" w:rsidRPr="008345DC" w:rsidRDefault="00B07060" w:rsidP="003315A2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cs-CZ"/>
              </w:rPr>
            </w:pPr>
          </w:p>
        </w:tc>
        <w:tc>
          <w:tcPr>
            <w:tcW w:w="2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36B7F" w14:textId="77777777" w:rsidR="00B07060" w:rsidRPr="008345DC" w:rsidRDefault="00B07060" w:rsidP="003315A2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cs-CZ"/>
              </w:rPr>
            </w:pPr>
          </w:p>
        </w:tc>
      </w:tr>
    </w:tbl>
    <w:p w14:paraId="68EA234C" w14:textId="610B5B32" w:rsidR="00B07060" w:rsidRDefault="00B07060" w:rsidP="006C1AFB">
      <w:pPr>
        <w:pStyle w:val="definice"/>
        <w:spacing w:before="283"/>
      </w:pPr>
    </w:p>
    <w:p w14:paraId="66899BB8" w14:textId="7D2ABDAA" w:rsidR="00B07060" w:rsidRDefault="00B07060" w:rsidP="006C1AFB">
      <w:pPr>
        <w:pStyle w:val="definice"/>
        <w:spacing w:before="283"/>
      </w:pPr>
      <w:r>
        <w:t>Konfigurace PLC</w:t>
      </w:r>
    </w:p>
    <w:p w14:paraId="4D4E1173" w14:textId="7FAABADA" w:rsidR="00B07060" w:rsidRDefault="004D479D" w:rsidP="006C1AFB">
      <w:pPr>
        <w:pStyle w:val="definice"/>
        <w:spacing w:before="283"/>
      </w:pPr>
      <w:r w:rsidRPr="004D479D">
        <w:rPr>
          <w:noProof/>
        </w:rPr>
        <w:drawing>
          <wp:anchor distT="0" distB="0" distL="114300" distR="114300" simplePos="0" relativeHeight="251681792" behindDoc="0" locked="0" layoutInCell="1" allowOverlap="1" wp14:anchorId="53CF3694" wp14:editId="0A373BCA">
            <wp:simplePos x="0" y="0"/>
            <wp:positionH relativeFrom="column">
              <wp:posOffset>143248</wp:posOffset>
            </wp:positionH>
            <wp:positionV relativeFrom="paragraph">
              <wp:posOffset>128736</wp:posOffset>
            </wp:positionV>
            <wp:extent cx="3181174" cy="1862356"/>
            <wp:effectExtent l="0" t="0" r="635" b="5080"/>
            <wp:wrapNone/>
            <wp:docPr id="1305429236" name="Obrázek 1" descr="Obsah obrázku text, snímek obrazovky, diagram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29236" name="Obrázek 1" descr="Obsah obrázku text, snímek obrazovky, diagram, číslo&#10;&#10;Popis byl vytvořen automaticky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174" cy="1862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31CA6" w14:textId="33FDD93B" w:rsidR="00022752" w:rsidRDefault="00022752" w:rsidP="006C1AFB">
      <w:pPr>
        <w:pStyle w:val="definice"/>
        <w:spacing w:before="283"/>
      </w:pPr>
    </w:p>
    <w:p w14:paraId="4041ED2F" w14:textId="4F64ED02" w:rsidR="00022752" w:rsidRDefault="00022752" w:rsidP="006C1AFB">
      <w:pPr>
        <w:pStyle w:val="definice"/>
        <w:spacing w:before="283"/>
      </w:pPr>
    </w:p>
    <w:p w14:paraId="564E9F14" w14:textId="3D316EDD" w:rsidR="00022752" w:rsidRDefault="00022752" w:rsidP="006C1AFB">
      <w:pPr>
        <w:pStyle w:val="definice"/>
        <w:spacing w:before="283"/>
      </w:pPr>
    </w:p>
    <w:p w14:paraId="3ABC02C2" w14:textId="0D013AE7" w:rsidR="00022752" w:rsidRDefault="00022752" w:rsidP="006C1AFB">
      <w:pPr>
        <w:pStyle w:val="definice"/>
        <w:spacing w:before="283"/>
      </w:pPr>
    </w:p>
    <w:p w14:paraId="40AEEA34" w14:textId="07CB1315" w:rsidR="00022752" w:rsidRDefault="00022752" w:rsidP="006C1AFB">
      <w:pPr>
        <w:pStyle w:val="definice"/>
        <w:spacing w:before="283"/>
      </w:pPr>
    </w:p>
    <w:p w14:paraId="3BD10FEA" w14:textId="77777777" w:rsidR="00022752" w:rsidRDefault="00022752" w:rsidP="007C29D1">
      <w:pPr>
        <w:pStyle w:val="definice"/>
        <w:ind w:left="284"/>
        <w:rPr>
          <w:b w:val="0"/>
          <w:bCs/>
        </w:rPr>
      </w:pPr>
      <w:r w:rsidRPr="00022752">
        <w:rPr>
          <w:b w:val="0"/>
          <w:bCs/>
        </w:rPr>
        <w:t xml:space="preserve">TSX DMZ28DT </w:t>
      </w:r>
    </w:p>
    <w:p w14:paraId="2F9756C5" w14:textId="77777777" w:rsidR="007C29D1" w:rsidRDefault="00022752" w:rsidP="007C29D1">
      <w:pPr>
        <w:pStyle w:val="definice"/>
        <w:ind w:left="284"/>
        <w:rPr>
          <w:b w:val="0"/>
          <w:bCs/>
        </w:rPr>
      </w:pPr>
      <w:r w:rsidRPr="00022752">
        <w:rPr>
          <w:b w:val="0"/>
          <w:bCs/>
        </w:rPr>
        <w:t xml:space="preserve">16x digitální vstup </w:t>
      </w:r>
    </w:p>
    <w:p w14:paraId="021A21D9" w14:textId="03702D0A" w:rsidR="00022752" w:rsidRDefault="007C29D1" w:rsidP="007C29D1">
      <w:pPr>
        <w:pStyle w:val="definice"/>
        <w:ind w:left="284"/>
        <w:rPr>
          <w:b w:val="0"/>
          <w:bCs/>
        </w:rPr>
      </w:pPr>
      <w:r>
        <w:rPr>
          <w:b w:val="0"/>
          <w:bCs/>
        </w:rPr>
        <w:t>1</w:t>
      </w:r>
      <w:r w:rsidR="00022752" w:rsidRPr="00022752">
        <w:rPr>
          <w:b w:val="0"/>
          <w:bCs/>
        </w:rPr>
        <w:t xml:space="preserve">2x digitální výstup (24 V DC / 0,5 mA) </w:t>
      </w:r>
    </w:p>
    <w:p w14:paraId="39E89541" w14:textId="51276A11" w:rsidR="00022752" w:rsidRDefault="00022752" w:rsidP="007C29D1">
      <w:pPr>
        <w:pStyle w:val="definice"/>
        <w:spacing w:before="283"/>
        <w:ind w:left="284"/>
        <w:rPr>
          <w:b w:val="0"/>
          <w:bCs/>
        </w:rPr>
      </w:pPr>
      <w:r w:rsidRPr="00022752">
        <w:rPr>
          <w:b w:val="0"/>
          <w:bCs/>
        </w:rPr>
        <w:t xml:space="preserve">TSXAEZ414 </w:t>
      </w:r>
    </w:p>
    <w:p w14:paraId="208851D2" w14:textId="77777777" w:rsidR="007C29D1" w:rsidRDefault="00022752" w:rsidP="007C29D1">
      <w:pPr>
        <w:pStyle w:val="definice"/>
        <w:ind w:left="284"/>
        <w:rPr>
          <w:b w:val="0"/>
          <w:bCs/>
        </w:rPr>
      </w:pPr>
      <w:r w:rsidRPr="00022752">
        <w:rPr>
          <w:b w:val="0"/>
          <w:bCs/>
        </w:rPr>
        <w:t xml:space="preserve">4kanálový modul analogových vstupů </w:t>
      </w:r>
    </w:p>
    <w:p w14:paraId="0690D21A" w14:textId="28B7BC0F" w:rsidR="00B933BC" w:rsidRDefault="00022752" w:rsidP="007C29D1">
      <w:pPr>
        <w:pStyle w:val="definice"/>
        <w:ind w:left="284"/>
        <w:rPr>
          <w:b w:val="0"/>
          <w:bCs/>
        </w:rPr>
      </w:pPr>
      <w:r w:rsidRPr="00022752">
        <w:rPr>
          <w:b w:val="0"/>
          <w:bCs/>
        </w:rPr>
        <w:t>(16 bitů; vstupy: napětí (0-10 V), proud (4-20 mA), termočlánek</w:t>
      </w:r>
      <w:r w:rsidR="007C29D1">
        <w:rPr>
          <w:b w:val="0"/>
          <w:bCs/>
        </w:rPr>
        <w:t>)</w:t>
      </w:r>
      <w:r w:rsidRPr="00022752">
        <w:rPr>
          <w:b w:val="0"/>
          <w:bCs/>
        </w:rPr>
        <w:t xml:space="preserve"> </w:t>
      </w:r>
    </w:p>
    <w:p w14:paraId="0421A198" w14:textId="2E11CE76" w:rsidR="004D479D" w:rsidRPr="00022752" w:rsidRDefault="004D479D" w:rsidP="004D479D">
      <w:pPr>
        <w:pStyle w:val="definice"/>
        <w:ind w:left="284"/>
        <w:rPr>
          <w:b w:val="0"/>
          <w:bCs/>
        </w:rPr>
      </w:pPr>
      <w:r>
        <w:rPr>
          <w:b w:val="0"/>
          <w:bCs/>
        </w:rPr>
        <w:t xml:space="preserve">Kanál </w:t>
      </w:r>
      <w:r w:rsidR="00045B6C">
        <w:rPr>
          <w:b w:val="0"/>
          <w:bCs/>
        </w:rPr>
        <w:t>1</w:t>
      </w:r>
      <w:r>
        <w:rPr>
          <w:b w:val="0"/>
          <w:bCs/>
        </w:rPr>
        <w:t xml:space="preserve"> nastaven na 0-10 V, filtr 1</w:t>
      </w:r>
    </w:p>
    <w:p w14:paraId="5EFF530A" w14:textId="77777777" w:rsidR="004D479D" w:rsidRDefault="004D479D" w:rsidP="007C29D1">
      <w:pPr>
        <w:pStyle w:val="definice"/>
        <w:ind w:left="284"/>
        <w:rPr>
          <w:b w:val="0"/>
          <w:bCs/>
        </w:rPr>
      </w:pPr>
    </w:p>
    <w:p w14:paraId="30A08B02" w14:textId="4BAF838E" w:rsidR="004D479D" w:rsidRDefault="004D479D" w:rsidP="004D479D">
      <w:pPr>
        <w:pStyle w:val="definice"/>
        <w:ind w:left="284"/>
        <w:rPr>
          <w:b w:val="0"/>
          <w:bCs/>
        </w:rPr>
      </w:pPr>
      <w:r w:rsidRPr="004D479D">
        <w:rPr>
          <w:b w:val="0"/>
          <w:bCs/>
        </w:rPr>
        <w:t xml:space="preserve">TSXASZ200 </w:t>
      </w:r>
    </w:p>
    <w:p w14:paraId="1EC43218" w14:textId="45C2B5B3" w:rsidR="004D479D" w:rsidRPr="004D479D" w:rsidRDefault="004D479D" w:rsidP="004D479D">
      <w:pPr>
        <w:pStyle w:val="definice"/>
        <w:ind w:left="284"/>
        <w:rPr>
          <w:b w:val="0"/>
          <w:bCs/>
        </w:rPr>
      </w:pPr>
      <w:r w:rsidRPr="004D479D">
        <w:rPr>
          <w:b w:val="0"/>
          <w:bCs/>
        </w:rPr>
        <w:t>2kanálový modul</w:t>
      </w:r>
      <w:r>
        <w:rPr>
          <w:b w:val="0"/>
          <w:bCs/>
        </w:rPr>
        <w:t xml:space="preserve"> </w:t>
      </w:r>
      <w:r w:rsidRPr="004D479D">
        <w:rPr>
          <w:b w:val="0"/>
          <w:bCs/>
        </w:rPr>
        <w:t>analogových výstupů</w:t>
      </w:r>
    </w:p>
    <w:p w14:paraId="261C19B4" w14:textId="1D30C10C" w:rsidR="00B933BC" w:rsidRDefault="004D479D" w:rsidP="00B933BC">
      <w:pPr>
        <w:pStyle w:val="definice"/>
        <w:rPr>
          <w:b w:val="0"/>
          <w:bCs/>
        </w:rPr>
      </w:pPr>
      <w:r>
        <w:rPr>
          <w:b w:val="0"/>
          <w:bCs/>
        </w:rPr>
        <w:t xml:space="preserve">     Kanál </w:t>
      </w:r>
      <w:r w:rsidR="00045B6C">
        <w:rPr>
          <w:b w:val="0"/>
          <w:bCs/>
        </w:rPr>
        <w:t>1</w:t>
      </w:r>
      <w:r>
        <w:rPr>
          <w:b w:val="0"/>
          <w:bCs/>
        </w:rPr>
        <w:t xml:space="preserve"> nastaven na 4÷</w:t>
      </w:r>
      <w:r w:rsidRPr="004D479D">
        <w:rPr>
          <w:b w:val="0"/>
          <w:bCs/>
        </w:rPr>
        <w:t>20 mA</w:t>
      </w:r>
      <w:r w:rsidR="00045B6C">
        <w:rPr>
          <w:b w:val="0"/>
          <w:bCs/>
        </w:rPr>
        <w:t xml:space="preserve"> </w:t>
      </w:r>
    </w:p>
    <w:p w14:paraId="6A534694" w14:textId="77777777" w:rsidR="004D479D" w:rsidRDefault="004D479D" w:rsidP="00B933BC">
      <w:pPr>
        <w:pStyle w:val="definice"/>
        <w:rPr>
          <w:b w:val="0"/>
          <w:bCs/>
        </w:rPr>
      </w:pPr>
    </w:p>
    <w:p w14:paraId="30A690AA" w14:textId="1D183639" w:rsidR="00B933BC" w:rsidRDefault="00B933BC" w:rsidP="00B933BC">
      <w:pPr>
        <w:pStyle w:val="definice"/>
        <w:rPr>
          <w:b w:val="0"/>
          <w:bCs/>
        </w:rPr>
      </w:pPr>
    </w:p>
    <w:p w14:paraId="268A5342" w14:textId="19B5632A" w:rsidR="00B07060" w:rsidRPr="00022752" w:rsidRDefault="00B07060" w:rsidP="00B933BC">
      <w:pPr>
        <w:pStyle w:val="definice"/>
        <w:rPr>
          <w:b w:val="0"/>
          <w:bCs/>
        </w:rPr>
      </w:pPr>
      <w:r w:rsidRPr="00022752">
        <w:rPr>
          <w:b w:val="0"/>
          <w:bCs/>
        </w:rPr>
        <w:br w:type="page"/>
      </w:r>
    </w:p>
    <w:p w14:paraId="5882CEA7" w14:textId="2E75F2BC" w:rsidR="00B5616E" w:rsidRDefault="00B5616E" w:rsidP="008345DC">
      <w:pPr>
        <w:tabs>
          <w:tab w:val="left" w:pos="980"/>
        </w:tabs>
        <w:rPr>
          <w:b/>
          <w:bCs/>
        </w:rPr>
      </w:pPr>
      <w:r>
        <w:rPr>
          <w:b/>
          <w:bCs/>
        </w:rPr>
        <w:lastRenderedPageBreak/>
        <w:t>Výpis programu:</w:t>
      </w:r>
    </w:p>
    <w:p w14:paraId="107C0631" w14:textId="77777777" w:rsidR="00B5616E" w:rsidRDefault="00B5616E" w:rsidP="008345DC">
      <w:pPr>
        <w:tabs>
          <w:tab w:val="left" w:pos="980"/>
        </w:tabs>
        <w:rPr>
          <w:b/>
          <w:bCs/>
        </w:rPr>
      </w:pPr>
    </w:p>
    <w:p w14:paraId="0AD26BD4" w14:textId="75F4BA5A" w:rsidR="008345DC" w:rsidRPr="007C29D1" w:rsidRDefault="007C29D1" w:rsidP="00B5616E">
      <w:pPr>
        <w:tabs>
          <w:tab w:val="left" w:pos="980"/>
        </w:tabs>
        <w:ind w:left="284"/>
        <w:rPr>
          <w:b/>
          <w:bCs/>
        </w:rPr>
      </w:pPr>
      <w:proofErr w:type="spellStart"/>
      <w:r w:rsidRPr="007C29D1">
        <w:rPr>
          <w:b/>
          <w:bCs/>
        </w:rPr>
        <w:t>G</w:t>
      </w:r>
      <w:r w:rsidR="00B5616E">
        <w:rPr>
          <w:b/>
          <w:bCs/>
        </w:rPr>
        <w:t>rafcet</w:t>
      </w:r>
      <w:proofErr w:type="spellEnd"/>
      <w:r w:rsidRPr="007C29D1">
        <w:rPr>
          <w:b/>
          <w:bCs/>
        </w:rPr>
        <w:t>:</w:t>
      </w:r>
    </w:p>
    <w:p w14:paraId="3BB2E2A2" w14:textId="364755F8" w:rsidR="008345DC" w:rsidRDefault="00A75C07" w:rsidP="008345DC">
      <w:pPr>
        <w:tabs>
          <w:tab w:val="left" w:pos="937"/>
        </w:tabs>
      </w:pPr>
      <w:r w:rsidRPr="00A75C0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1FA40E4" wp14:editId="705F5DCF">
                <wp:simplePos x="0" y="0"/>
                <wp:positionH relativeFrom="column">
                  <wp:posOffset>882650</wp:posOffset>
                </wp:positionH>
                <wp:positionV relativeFrom="paragraph">
                  <wp:posOffset>40005</wp:posOffset>
                </wp:positionV>
                <wp:extent cx="2360930" cy="1404620"/>
                <wp:effectExtent l="0" t="0" r="0" b="0"/>
                <wp:wrapNone/>
                <wp:docPr id="1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F20524" w14:textId="7EF74A50" w:rsidR="00A75C07" w:rsidRPr="00A75C07" w:rsidRDefault="00A75C07" w:rsidP="00A75C07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Uzavřená smyčka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FA40E4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69.5pt;margin-top:3.15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" filled="f" stroked="f">
                <v:textbox style="mso-fit-shape-to-text:t">
                  <w:txbxContent>
                    <w:p w14:paraId="68F20524" w14:textId="7EF74A50" w:rsidR="00A75C07" w:rsidRPr="00A75C07" w:rsidRDefault="00A75C07" w:rsidP="00A75C07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Uzavřená smyčka</w:t>
                      </w:r>
                    </w:p>
                  </w:txbxContent>
                </v:textbox>
              </v:shape>
            </w:pict>
          </mc:Fallback>
        </mc:AlternateContent>
      </w:r>
      <w:r w:rsidR="008345DC">
        <w:tab/>
      </w:r>
    </w:p>
    <w:p w14:paraId="07445A67" w14:textId="2BB1177F" w:rsidR="00AD4BBC" w:rsidRDefault="00AD4BBC" w:rsidP="008345DC">
      <w:pPr>
        <w:tabs>
          <w:tab w:val="left" w:pos="937"/>
        </w:tabs>
      </w:pPr>
    </w:p>
    <w:p w14:paraId="7070DF4E" w14:textId="490B6CB7" w:rsidR="00AD4BBC" w:rsidRDefault="0056120C" w:rsidP="008345DC">
      <w:pPr>
        <w:tabs>
          <w:tab w:val="left" w:pos="937"/>
        </w:tabs>
      </w:pPr>
      <w:r w:rsidRPr="00A75C0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CEFB3A7" wp14:editId="07D52D8B">
                <wp:simplePos x="0" y="0"/>
                <wp:positionH relativeFrom="column">
                  <wp:posOffset>2325121</wp:posOffset>
                </wp:positionH>
                <wp:positionV relativeFrom="paragraph">
                  <wp:posOffset>333375</wp:posOffset>
                </wp:positionV>
                <wp:extent cx="2360930" cy="1404620"/>
                <wp:effectExtent l="0" t="0" r="0" b="0"/>
                <wp:wrapNone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9DC1D" w14:textId="2462C318" w:rsidR="00A75C07" w:rsidRPr="00A75C07" w:rsidRDefault="0082632C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Blok </w:t>
                            </w:r>
                            <w:r w:rsidR="00A75C07">
                              <w:rPr>
                                <w:rFonts w:asciiTheme="minorHAnsi" w:hAnsiTheme="minorHAnsi" w:cstheme="minorHAnsi"/>
                              </w:rPr>
                              <w:t xml:space="preserve">0: </w:t>
                            </w:r>
                            <w:r w:rsidR="00A75C07" w:rsidRPr="00A75C07">
                              <w:rPr>
                                <w:rFonts w:asciiTheme="minorHAnsi" w:hAnsiTheme="minorHAnsi" w:cstheme="minorHAnsi"/>
                              </w:rPr>
                              <w:t>Inicializační blok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EFB3A7" id="_x0000_s1027" type="#_x0000_t202" style="position:absolute;margin-left:183.1pt;margin-top:26.25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" filled="f" stroked="f">
                <v:textbox style="mso-fit-shape-to-text:t">
                  <w:txbxContent>
                    <w:p w14:paraId="36E9DC1D" w14:textId="2462C318" w:rsidR="00A75C07" w:rsidRPr="00A75C07" w:rsidRDefault="0082632C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Blok </w:t>
                      </w:r>
                      <w:r w:rsidR="00A75C07">
                        <w:rPr>
                          <w:rFonts w:asciiTheme="minorHAnsi" w:hAnsiTheme="minorHAnsi" w:cstheme="minorHAnsi"/>
                        </w:rPr>
                        <w:t xml:space="preserve">0: </w:t>
                      </w:r>
                      <w:r w:rsidR="00A75C07" w:rsidRPr="00A75C07">
                        <w:rPr>
                          <w:rFonts w:asciiTheme="minorHAnsi" w:hAnsiTheme="minorHAnsi" w:cstheme="minorHAnsi"/>
                        </w:rPr>
                        <w:t>Inicializační blok</w:t>
                      </w:r>
                    </w:p>
                  </w:txbxContent>
                </v:textbox>
              </v:shape>
            </w:pict>
          </mc:Fallback>
        </mc:AlternateContent>
      </w:r>
      <w:r w:rsidRPr="0056120C">
        <w:rPr>
          <w:noProof/>
        </w:rPr>
        <w:drawing>
          <wp:anchor distT="0" distB="0" distL="114300" distR="114300" simplePos="0" relativeHeight="251717632" behindDoc="0" locked="0" layoutInCell="1" allowOverlap="1" wp14:anchorId="2F362290" wp14:editId="7BAE5484">
            <wp:simplePos x="0" y="0"/>
            <wp:positionH relativeFrom="column">
              <wp:posOffset>2214549</wp:posOffset>
            </wp:positionH>
            <wp:positionV relativeFrom="paragraph">
              <wp:posOffset>231389</wp:posOffset>
            </wp:positionV>
            <wp:extent cx="150191" cy="470488"/>
            <wp:effectExtent l="0" t="0" r="2540" b="6350"/>
            <wp:wrapNone/>
            <wp:docPr id="139499050" name="Obrázek 1" descr="Obsah obrázku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9050" name="Obrázek 1" descr="Obsah obrázku design&#10;&#10;Popis byl vytvořen automaticky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91" cy="470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2DAB" w:rsidRPr="00A75C0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3C0953F" wp14:editId="58464585">
                <wp:simplePos x="0" y="0"/>
                <wp:positionH relativeFrom="column">
                  <wp:posOffset>3223894</wp:posOffset>
                </wp:positionH>
                <wp:positionV relativeFrom="paragraph">
                  <wp:posOffset>908685</wp:posOffset>
                </wp:positionV>
                <wp:extent cx="2647315" cy="1404620"/>
                <wp:effectExtent l="0" t="0" r="0" b="0"/>
                <wp:wrapNone/>
                <wp:docPr id="1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3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9EBC92" w14:textId="2DF50214" w:rsidR="00A75C07" w:rsidRPr="00A75C07" w:rsidRDefault="00A75C07" w:rsidP="00A75C07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Podmínky pro přechod do bloku 1/2</w:t>
                            </w:r>
                            <w:r w:rsidR="00742DAB">
                              <w:rPr>
                                <w:rFonts w:asciiTheme="minorHAnsi" w:hAnsiTheme="minorHAnsi" w:cstheme="minorHAnsi"/>
                              </w:rPr>
                              <w:t>/3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C0953F" id="_x0000_s1028" type="#_x0000_t202" style="position:absolute;margin-left:253.85pt;margin-top:71.55pt;width:208.4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" filled="f" stroked="f">
                <v:textbox style="mso-fit-shape-to-text:t">
                  <w:txbxContent>
                    <w:p w14:paraId="159EBC92" w14:textId="2DF50214" w:rsidR="00A75C07" w:rsidRPr="00A75C07" w:rsidRDefault="00A75C07" w:rsidP="00A75C07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Podmínky pro přechod do bloku 1/2</w:t>
                      </w:r>
                      <w:r w:rsidR="00742DAB">
                        <w:rPr>
                          <w:rFonts w:asciiTheme="minorHAnsi" w:hAnsiTheme="minorHAnsi" w:cstheme="minorHAnsi"/>
                        </w:rPr>
                        <w:t>/3</w:t>
                      </w:r>
                    </w:p>
                  </w:txbxContent>
                </v:textbox>
              </v:shape>
            </w:pict>
          </mc:Fallback>
        </mc:AlternateContent>
      </w:r>
      <w:r w:rsidR="00764B07" w:rsidRPr="00A75C0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910C2D8" wp14:editId="4BCC94EE">
                <wp:simplePos x="0" y="0"/>
                <wp:positionH relativeFrom="column">
                  <wp:posOffset>3222625</wp:posOffset>
                </wp:positionH>
                <wp:positionV relativeFrom="paragraph">
                  <wp:posOffset>1903367</wp:posOffset>
                </wp:positionV>
                <wp:extent cx="3206750" cy="1404620"/>
                <wp:effectExtent l="0" t="0" r="0" b="0"/>
                <wp:wrapNone/>
                <wp:docPr id="1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20FDF" w14:textId="3F95AB14" w:rsidR="00AF4B89" w:rsidRPr="00A75C07" w:rsidRDefault="00AF4B89" w:rsidP="00AF4B8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Podmínky pro přechod do inicializačního bloku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10C2D8" id="_x0000_s1029" type="#_x0000_t202" style="position:absolute;margin-left:253.75pt;margin-top:149.85pt;width:252.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" filled="f" stroked="f">
                <v:textbox style="mso-fit-shape-to-text:t">
                  <w:txbxContent>
                    <w:p w14:paraId="64220FDF" w14:textId="3F95AB14" w:rsidR="00AF4B89" w:rsidRPr="00A75C07" w:rsidRDefault="00AF4B89" w:rsidP="00AF4B89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Podmínky pro přechod do inicializačního bloku</w:t>
                      </w:r>
                    </w:p>
                  </w:txbxContent>
                </v:textbox>
              </v:shape>
            </w:pict>
          </mc:Fallback>
        </mc:AlternateContent>
      </w:r>
      <w:r w:rsidR="00222EE8" w:rsidRPr="00A75C0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83E865C" wp14:editId="69F89CEB">
                <wp:simplePos x="0" y="0"/>
                <wp:positionH relativeFrom="column">
                  <wp:posOffset>3479256</wp:posOffset>
                </wp:positionH>
                <wp:positionV relativeFrom="paragraph">
                  <wp:posOffset>1195131</wp:posOffset>
                </wp:positionV>
                <wp:extent cx="2360930" cy="1404620"/>
                <wp:effectExtent l="0" t="0" r="0" b="0"/>
                <wp:wrapNone/>
                <wp:docPr id="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C7598" w14:textId="70A44672" w:rsidR="00A75C07" w:rsidRDefault="00222EE8" w:rsidP="00A75C07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Blok </w:t>
                            </w:r>
                            <w:r w:rsidR="00A75C07">
                              <w:rPr>
                                <w:rFonts w:asciiTheme="minorHAnsi" w:hAnsiTheme="minorHAnsi" w:cstheme="minorHAnsi"/>
                              </w:rPr>
                              <w:t xml:space="preserve">1: 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kalibrace</w:t>
                            </w:r>
                          </w:p>
                          <w:p w14:paraId="6034CA1B" w14:textId="69EE8376" w:rsidR="00A75C07" w:rsidRDefault="00222EE8" w:rsidP="00A75C07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Blok </w:t>
                            </w:r>
                            <w:r w:rsidR="00A75C07">
                              <w:rPr>
                                <w:rFonts w:asciiTheme="minorHAnsi" w:hAnsiTheme="minorHAnsi" w:cstheme="minorHAnsi"/>
                              </w:rPr>
                              <w:t>2: regulace</w:t>
                            </w:r>
                          </w:p>
                          <w:p w14:paraId="5F1E130A" w14:textId="0DE8554D" w:rsidR="00222EE8" w:rsidRPr="00A75C07" w:rsidRDefault="00222EE8" w:rsidP="00A75C07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Blok 3: manuální ovládání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3E865C" id="_x0000_s1030" type="#_x0000_t202" style="position:absolute;margin-left:273.95pt;margin-top:94.1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" filled="f" stroked="f">
                <v:textbox style="mso-fit-shape-to-text:t">
                  <w:txbxContent>
                    <w:p w14:paraId="481C7598" w14:textId="70A44672" w:rsidR="00A75C07" w:rsidRDefault="00222EE8" w:rsidP="00A75C07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Blok </w:t>
                      </w:r>
                      <w:r w:rsidR="00A75C07">
                        <w:rPr>
                          <w:rFonts w:asciiTheme="minorHAnsi" w:hAnsiTheme="minorHAnsi" w:cstheme="minorHAnsi"/>
                        </w:rPr>
                        <w:t xml:space="preserve">1: </w:t>
                      </w:r>
                      <w:r>
                        <w:rPr>
                          <w:rFonts w:asciiTheme="minorHAnsi" w:hAnsiTheme="minorHAnsi" w:cstheme="minorHAnsi"/>
                        </w:rPr>
                        <w:t>kalibrace</w:t>
                      </w:r>
                    </w:p>
                    <w:p w14:paraId="6034CA1B" w14:textId="69EE8376" w:rsidR="00A75C07" w:rsidRDefault="00222EE8" w:rsidP="00A75C07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Blok </w:t>
                      </w:r>
                      <w:r w:rsidR="00A75C07">
                        <w:rPr>
                          <w:rFonts w:asciiTheme="minorHAnsi" w:hAnsiTheme="minorHAnsi" w:cstheme="minorHAnsi"/>
                        </w:rPr>
                        <w:t>2: regulace</w:t>
                      </w:r>
                    </w:p>
                    <w:p w14:paraId="5F1E130A" w14:textId="0DE8554D" w:rsidR="00222EE8" w:rsidRPr="00A75C07" w:rsidRDefault="00222EE8" w:rsidP="00A75C07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Blok 3: manuální ovládání</w:t>
                      </w:r>
                    </w:p>
                  </w:txbxContent>
                </v:textbox>
              </v:shape>
            </w:pict>
          </mc:Fallback>
        </mc:AlternateContent>
      </w:r>
      <w:r w:rsidR="00222EE8">
        <w:rPr>
          <w:b/>
          <w:bCs/>
          <w:noProof/>
        </w:rPr>
        <w:drawing>
          <wp:inline distT="0" distB="0" distL="0" distR="0" wp14:anchorId="4B002E0C" wp14:editId="74933C97">
            <wp:extent cx="3480288" cy="2273904"/>
            <wp:effectExtent l="0" t="0" r="6350" b="0"/>
            <wp:docPr id="408888759" name="Obrázek 1" descr="Obsah obrázku snímek obrazovky, Obdélní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88759" name="Obrázek 1" descr="Obsah obrázku snímek obrazovky, Obdélník&#10;&#10;Popis byl vytvořen automaticky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970" cy="22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15C1" w14:textId="4ED156F7" w:rsidR="00AD4BBC" w:rsidRDefault="00AD4BBC" w:rsidP="008345DC">
      <w:pPr>
        <w:tabs>
          <w:tab w:val="left" w:pos="937"/>
        </w:tabs>
      </w:pPr>
    </w:p>
    <w:p w14:paraId="09FBD3B2" w14:textId="5C0F21BE" w:rsidR="00AD4BBC" w:rsidRDefault="00AD4BBC" w:rsidP="008345DC">
      <w:pPr>
        <w:tabs>
          <w:tab w:val="left" w:pos="937"/>
        </w:tabs>
      </w:pPr>
    </w:p>
    <w:p w14:paraId="4E801809" w14:textId="5F315B48" w:rsidR="00A75C07" w:rsidRDefault="00A75C07" w:rsidP="00A75C07">
      <w:pPr>
        <w:tabs>
          <w:tab w:val="left" w:pos="937"/>
        </w:tabs>
        <w:rPr>
          <w:b/>
          <w:bCs/>
        </w:rPr>
      </w:pPr>
    </w:p>
    <w:p w14:paraId="0D040D0D" w14:textId="539117E0" w:rsidR="00FE0B81" w:rsidRDefault="00A75C07" w:rsidP="007C46AF">
      <w:pPr>
        <w:tabs>
          <w:tab w:val="left" w:pos="937"/>
        </w:tabs>
        <w:ind w:left="284"/>
        <w:rPr>
          <w:b/>
          <w:bCs/>
          <w:noProof/>
        </w:rPr>
      </w:pPr>
      <w:r w:rsidRPr="00AD4BBC">
        <w:rPr>
          <w:b/>
          <w:bCs/>
        </w:rPr>
        <w:t>LD:</w:t>
      </w:r>
    </w:p>
    <w:p w14:paraId="52B20688" w14:textId="30E48748" w:rsidR="00FE0B81" w:rsidRDefault="00FE0B81" w:rsidP="00A75C07">
      <w:pPr>
        <w:suppressAutoHyphens w:val="0"/>
        <w:ind w:left="284"/>
        <w:rPr>
          <w:b/>
          <w:bCs/>
          <w:noProof/>
        </w:rPr>
      </w:pPr>
    </w:p>
    <w:p w14:paraId="2C114AB6" w14:textId="1D479E23" w:rsidR="00FE0B81" w:rsidRDefault="00A75C07" w:rsidP="00A75C07">
      <w:pPr>
        <w:suppressAutoHyphens w:val="0"/>
        <w:ind w:left="284"/>
        <w:rPr>
          <w:b/>
          <w:bCs/>
        </w:rPr>
      </w:pPr>
      <w:r>
        <w:rPr>
          <w:b/>
          <w:bCs/>
        </w:rPr>
        <w:t>Podmínky přechodu:</w:t>
      </w:r>
    </w:p>
    <w:p w14:paraId="6ECA1E6C" w14:textId="525F01DD" w:rsidR="00742DAB" w:rsidRDefault="00742DAB" w:rsidP="00A75C07">
      <w:pPr>
        <w:suppressAutoHyphens w:val="0"/>
        <w:ind w:left="284"/>
        <w:rPr>
          <w:b/>
          <w:bCs/>
          <w:noProof/>
        </w:rPr>
      </w:pPr>
    </w:p>
    <w:p w14:paraId="7D7B3051" w14:textId="3AF51A01" w:rsidR="00742DAB" w:rsidRDefault="002E003C" w:rsidP="00A75C07">
      <w:pPr>
        <w:suppressAutoHyphens w:val="0"/>
        <w:ind w:left="284"/>
        <w:rPr>
          <w:b/>
          <w:bCs/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1197AA2E" wp14:editId="019664E3">
                <wp:simplePos x="0" y="0"/>
                <wp:positionH relativeFrom="column">
                  <wp:posOffset>4335283</wp:posOffset>
                </wp:positionH>
                <wp:positionV relativeFrom="paragraph">
                  <wp:posOffset>36416</wp:posOffset>
                </wp:positionV>
                <wp:extent cx="2360930" cy="306512"/>
                <wp:effectExtent l="0" t="0" r="0" b="0"/>
                <wp:wrapNone/>
                <wp:docPr id="141470505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6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CB48EC" w14:textId="3155D351" w:rsidR="002E003C" w:rsidRPr="002E003C" w:rsidRDefault="002E003C" w:rsidP="002E003C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 w:rsidRPr="002E003C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F1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7AA2E" id="_x0000_s1031" type="#_x0000_t202" style="position:absolute;left:0;text-align:left;margin-left:341.35pt;margin-top:2.85pt;width:185.9pt;height:24.15pt;z-index:25172787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" filled="f" stroked="f">
                <v:textbox>
                  <w:txbxContent>
                    <w:p w14:paraId="1ECB48EC" w14:textId="3155D351" w:rsidR="002E003C" w:rsidRPr="002E003C" w:rsidRDefault="002E003C" w:rsidP="002E003C">
                      <w:pPr>
                        <w:jc w:val="center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 w:rsidRPr="002E003C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F1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30163711" wp14:editId="00550B8E">
                <wp:simplePos x="0" y="0"/>
                <wp:positionH relativeFrom="column">
                  <wp:posOffset>1817370</wp:posOffset>
                </wp:positionH>
                <wp:positionV relativeFrom="paragraph">
                  <wp:posOffset>127967</wp:posOffset>
                </wp:positionV>
                <wp:extent cx="2360930" cy="306512"/>
                <wp:effectExtent l="0" t="0" r="0" b="0"/>
                <wp:wrapNone/>
                <wp:docPr id="206314784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6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59A62" w14:textId="1A86EE2B" w:rsidR="002E003C" w:rsidRPr="002E003C" w:rsidRDefault="002E003C" w:rsidP="002E003C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 w:rsidRPr="002E003C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%X0 &gt;&gt; %X1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63711" id="_x0000_s1032" type="#_x0000_t202" style="position:absolute;left:0;text-align:left;margin-left:143.1pt;margin-top:10.1pt;width:185.9pt;height:24.15pt;z-index:2517237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" filled="f" stroked="f">
                <v:textbox>
                  <w:txbxContent>
                    <w:p w14:paraId="3E759A62" w14:textId="1A86EE2B" w:rsidR="002E003C" w:rsidRPr="002E003C" w:rsidRDefault="002E003C" w:rsidP="002E003C">
                      <w:pPr>
                        <w:jc w:val="center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 w:rsidRPr="002E003C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%</w:t>
                      </w:r>
                      <w:r w:rsidRPr="002E003C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X</w:t>
                      </w:r>
                      <w:proofErr w:type="gramStart"/>
                      <w:r w:rsidRPr="002E003C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0 </w:t>
                      </w:r>
                      <w:r w:rsidRPr="002E003C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&gt;</w:t>
                      </w:r>
                      <w:proofErr w:type="gramEnd"/>
                      <w:r w:rsidRPr="002E003C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&gt; %</w:t>
                      </w:r>
                      <w:r w:rsidRPr="002E003C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X1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98176" behindDoc="0" locked="0" layoutInCell="1" allowOverlap="1" wp14:anchorId="60DDA6B9" wp14:editId="05D12EB1">
            <wp:simplePos x="0" y="0"/>
            <wp:positionH relativeFrom="column">
              <wp:posOffset>182245</wp:posOffset>
            </wp:positionH>
            <wp:positionV relativeFrom="paragraph">
              <wp:posOffset>79375</wp:posOffset>
            </wp:positionV>
            <wp:extent cx="5753100" cy="2590800"/>
            <wp:effectExtent l="0" t="0" r="0" b="0"/>
            <wp:wrapNone/>
            <wp:docPr id="398935039" name="Obrázek 1" descr="Obsah obrázku černá, tm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35039" name="Obrázek 1" descr="Obsah obrázku černá, tma&#10;&#10;Popis byl vytvořen automaticky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79" b="14533"/>
                    <a:stretch/>
                  </pic:blipFill>
                  <pic:spPr bwMode="auto">
                    <a:xfrm>
                      <a:off x="0" y="0"/>
                      <a:ext cx="57531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B81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4079" behindDoc="0" locked="0" layoutInCell="1" allowOverlap="1" wp14:anchorId="6C0750A3" wp14:editId="6D720587">
                <wp:simplePos x="0" y="0"/>
                <wp:positionH relativeFrom="column">
                  <wp:posOffset>5409201</wp:posOffset>
                </wp:positionH>
                <wp:positionV relativeFrom="paragraph">
                  <wp:posOffset>2104659</wp:posOffset>
                </wp:positionV>
                <wp:extent cx="27720" cy="40680"/>
                <wp:effectExtent l="57150" t="57150" r="67945" b="92710"/>
                <wp:wrapNone/>
                <wp:docPr id="1414562144" name="Rukopis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77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07135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2" o:spid="_x0000_s1026" type="#_x0000_t75" style="position:absolute;margin-left:421pt;margin-top:160.75pt;width:12pt;height:13.1pt;z-index:2516940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">
                <v:imagedata r:id="rId21" o:title=""/>
              </v:shape>
            </w:pict>
          </mc:Fallback>
        </mc:AlternateContent>
      </w:r>
    </w:p>
    <w:p w14:paraId="6E386AA1" w14:textId="34AAF83C" w:rsidR="00AD4BBC" w:rsidRDefault="002E003C" w:rsidP="00A75C07">
      <w:pPr>
        <w:suppressAutoHyphens w:val="0"/>
        <w:ind w:left="284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1C2B49B5" wp14:editId="31FFE5BA">
                <wp:simplePos x="0" y="0"/>
                <wp:positionH relativeFrom="column">
                  <wp:posOffset>4361196</wp:posOffset>
                </wp:positionH>
                <wp:positionV relativeFrom="paragraph">
                  <wp:posOffset>1808508</wp:posOffset>
                </wp:positionV>
                <wp:extent cx="2360930" cy="306512"/>
                <wp:effectExtent l="0" t="0" r="0" b="0"/>
                <wp:wrapNone/>
                <wp:docPr id="153033685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6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EA89D" w14:textId="04D5238B" w:rsidR="002E003C" w:rsidRPr="002E003C" w:rsidRDefault="002E003C" w:rsidP="002E003C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 w:rsidRPr="002E003C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F4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B49B5" id="_x0000_s1033" type="#_x0000_t202" style="position:absolute;left:0;text-align:left;margin-left:343.4pt;margin-top:142.4pt;width:185.9pt;height:24.15pt;z-index:25173401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" filled="f" stroked="f">
                <v:textbox>
                  <w:txbxContent>
                    <w:p w14:paraId="7B4EA89D" w14:textId="04D5238B" w:rsidR="002E003C" w:rsidRPr="002E003C" w:rsidRDefault="002E003C" w:rsidP="002E003C">
                      <w:pPr>
                        <w:jc w:val="center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 w:rsidRPr="002E003C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F</w:t>
                      </w:r>
                      <w:r w:rsidRPr="002E003C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404C6901" wp14:editId="7A0DE7CA">
                <wp:simplePos x="0" y="0"/>
                <wp:positionH relativeFrom="column">
                  <wp:posOffset>4370705</wp:posOffset>
                </wp:positionH>
                <wp:positionV relativeFrom="paragraph">
                  <wp:posOffset>1203242</wp:posOffset>
                </wp:positionV>
                <wp:extent cx="2360930" cy="306512"/>
                <wp:effectExtent l="0" t="0" r="0" b="0"/>
                <wp:wrapNone/>
                <wp:docPr id="106574913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6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9098D6" w14:textId="549ABE2D" w:rsidR="002E003C" w:rsidRPr="002E003C" w:rsidRDefault="002E003C" w:rsidP="002E003C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 w:rsidRPr="002E003C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F3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C6901" id="_x0000_s1034" type="#_x0000_t202" style="position:absolute;left:0;text-align:left;margin-left:344.15pt;margin-top:94.75pt;width:185.9pt;height:24.15pt;z-index:25173196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" filled="f" stroked="f">
                <v:textbox>
                  <w:txbxContent>
                    <w:p w14:paraId="0A9098D6" w14:textId="549ABE2D" w:rsidR="002E003C" w:rsidRPr="002E003C" w:rsidRDefault="002E003C" w:rsidP="002E003C">
                      <w:pPr>
                        <w:jc w:val="center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 w:rsidRPr="002E003C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F</w:t>
                      </w:r>
                      <w:r w:rsidRPr="002E003C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6ACC82A5" wp14:editId="0FE14CE7">
                <wp:simplePos x="0" y="0"/>
                <wp:positionH relativeFrom="column">
                  <wp:posOffset>4370484</wp:posOffset>
                </wp:positionH>
                <wp:positionV relativeFrom="paragraph">
                  <wp:posOffset>580334</wp:posOffset>
                </wp:positionV>
                <wp:extent cx="2360930" cy="306512"/>
                <wp:effectExtent l="0" t="0" r="0" b="0"/>
                <wp:wrapNone/>
                <wp:docPr id="214303265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6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E4AB8" w14:textId="409A982D" w:rsidR="002E003C" w:rsidRPr="002E003C" w:rsidRDefault="002E003C" w:rsidP="002E003C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 w:rsidRPr="002E003C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F2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C82A5" id="_x0000_s1035" type="#_x0000_t202" style="position:absolute;left:0;text-align:left;margin-left:344.15pt;margin-top:45.7pt;width:185.9pt;height:24.15pt;z-index:25172992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" filled="f" stroked="f">
                <v:textbox>
                  <w:txbxContent>
                    <w:p w14:paraId="1C3E4AB8" w14:textId="409A982D" w:rsidR="002E003C" w:rsidRPr="002E003C" w:rsidRDefault="002E003C" w:rsidP="002E003C">
                      <w:pPr>
                        <w:jc w:val="center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 w:rsidRPr="002E003C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F</w:t>
                      </w:r>
                      <w:r w:rsidRPr="002E003C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31AB33C3" wp14:editId="751B0C7C">
                <wp:simplePos x="0" y="0"/>
                <wp:positionH relativeFrom="column">
                  <wp:posOffset>1816735</wp:posOffset>
                </wp:positionH>
                <wp:positionV relativeFrom="paragraph">
                  <wp:posOffset>647175</wp:posOffset>
                </wp:positionV>
                <wp:extent cx="2360930" cy="1404620"/>
                <wp:effectExtent l="0" t="0" r="0" b="0"/>
                <wp:wrapNone/>
                <wp:docPr id="88502496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41B60" w14:textId="6806AD0A" w:rsidR="002E003C" w:rsidRPr="002E003C" w:rsidRDefault="002E003C" w:rsidP="002E003C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 w:rsidRPr="002E003C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%X</w:t>
                            </w:r>
                            <w:r w:rsidR="00C70914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0</w:t>
                            </w:r>
                            <w:r w:rsidRPr="002E003C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 &gt;&gt; %X2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AB33C3"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left:0;text-align:left;margin-left:143.05pt;margin-top:50.95pt;width:185.9pt;height:110.6pt;z-index:2517196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n5o/wEAANY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" filled="f" stroked="f">
                <v:textbox style="mso-fit-shape-to-text:t">
                  <w:txbxContent>
                    <w:p w14:paraId="2C941B60" w14:textId="6806AD0A" w:rsidR="002E003C" w:rsidRPr="002E003C" w:rsidRDefault="002E003C" w:rsidP="002E003C">
                      <w:pPr>
                        <w:jc w:val="center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 w:rsidRPr="002E003C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%X</w:t>
                      </w:r>
                      <w:r w:rsidR="00C70914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0</w:t>
                      </w:r>
                      <w:r w:rsidRPr="002E003C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 &gt;&gt; %X2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6886E9DB" wp14:editId="29FDA82B">
                <wp:simplePos x="0" y="0"/>
                <wp:positionH relativeFrom="column">
                  <wp:posOffset>1838960</wp:posOffset>
                </wp:positionH>
                <wp:positionV relativeFrom="paragraph">
                  <wp:posOffset>1247140</wp:posOffset>
                </wp:positionV>
                <wp:extent cx="2360930" cy="1404620"/>
                <wp:effectExtent l="0" t="0" r="0" b="0"/>
                <wp:wrapNone/>
                <wp:docPr id="192189048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996C8" w14:textId="438CC390" w:rsidR="002E003C" w:rsidRPr="002E003C" w:rsidRDefault="002E003C" w:rsidP="002E003C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 w:rsidRPr="002E003C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%X</w:t>
                            </w:r>
                            <w:r w:rsidR="00C70914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0</w:t>
                            </w:r>
                            <w:r w:rsidRPr="002E003C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 &gt;&gt; %X3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86E9DB" id="_x0000_s1037" type="#_x0000_t202" style="position:absolute;left:0;text-align:left;margin-left:144.8pt;margin-top:98.2pt;width:185.9pt;height:110.6pt;z-index:2517217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" filled="f" stroked="f">
                <v:textbox style="mso-fit-shape-to-text:t">
                  <w:txbxContent>
                    <w:p w14:paraId="681996C8" w14:textId="438CC390" w:rsidR="002E003C" w:rsidRPr="002E003C" w:rsidRDefault="002E003C" w:rsidP="002E003C">
                      <w:pPr>
                        <w:jc w:val="center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 w:rsidRPr="002E003C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%X</w:t>
                      </w:r>
                      <w:r w:rsidR="00C70914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0</w:t>
                      </w:r>
                      <w:r w:rsidRPr="002E003C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 &gt;&gt; %X3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59AE7827" wp14:editId="718A3BD9">
                <wp:simplePos x="0" y="0"/>
                <wp:positionH relativeFrom="column">
                  <wp:posOffset>1817508</wp:posOffset>
                </wp:positionH>
                <wp:positionV relativeFrom="paragraph">
                  <wp:posOffset>1874465</wp:posOffset>
                </wp:positionV>
                <wp:extent cx="2360930" cy="306512"/>
                <wp:effectExtent l="0" t="0" r="0" b="0"/>
                <wp:wrapNone/>
                <wp:docPr id="192201919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6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3D73E" w14:textId="1FB75D39" w:rsidR="002E003C" w:rsidRPr="002E003C" w:rsidRDefault="002E003C" w:rsidP="002E003C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 w:rsidRPr="002E003C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%X1,%X2,%X3 &gt;&gt; %X0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E7827" id="_x0000_s1038" type="#_x0000_t202" style="position:absolute;left:0;text-align:left;margin-left:143.1pt;margin-top:147.6pt;width:185.9pt;height:24.15pt;z-index:25172582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" filled="f" stroked="f">
                <v:textbox>
                  <w:txbxContent>
                    <w:p w14:paraId="50E3D73E" w14:textId="1FB75D39" w:rsidR="002E003C" w:rsidRPr="002E003C" w:rsidRDefault="002E003C" w:rsidP="002E003C">
                      <w:pPr>
                        <w:jc w:val="center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 w:rsidRPr="002E003C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%</w:t>
                      </w:r>
                      <w:r w:rsidRPr="002E003C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X</w:t>
                      </w:r>
                      <w:proofErr w:type="gramStart"/>
                      <w:r w:rsidRPr="002E003C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1,%</w:t>
                      </w:r>
                      <w:proofErr w:type="gramEnd"/>
                      <w:r w:rsidRPr="002E003C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X2,%X3</w:t>
                      </w:r>
                      <w:r w:rsidRPr="002E003C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 &gt;&gt; %</w:t>
                      </w:r>
                      <w:r w:rsidRPr="002E003C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X0</w:t>
                      </w:r>
                    </w:p>
                  </w:txbxContent>
                </v:textbox>
              </v:shape>
            </w:pict>
          </mc:Fallback>
        </mc:AlternateContent>
      </w:r>
      <w:r w:rsidR="00742DAB" w:rsidRPr="00A75C0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B6109D7" wp14:editId="2F039F5B">
                <wp:simplePos x="0" y="0"/>
                <wp:positionH relativeFrom="column">
                  <wp:posOffset>53173</wp:posOffset>
                </wp:positionH>
                <wp:positionV relativeFrom="paragraph">
                  <wp:posOffset>2648752</wp:posOffset>
                </wp:positionV>
                <wp:extent cx="4170438" cy="1404620"/>
                <wp:effectExtent l="0" t="0" r="0" b="0"/>
                <wp:wrapNone/>
                <wp:docPr id="1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043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46C42" w14:textId="27446F8F" w:rsidR="004F01EA" w:rsidRDefault="007C46AF" w:rsidP="004F01EA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X</w:t>
                            </w:r>
                            <w:r w:rsidR="00742DAB">
                              <w:rPr>
                                <w:rFonts w:asciiTheme="minorHAnsi" w:hAnsiTheme="minorHAnsi" w:cstheme="minorHAnsi"/>
                              </w:rPr>
                              <w:t>0</w:t>
                            </w:r>
                            <w:r w:rsidR="004F01EA">
                              <w:rPr>
                                <w:rFonts w:asciiTheme="minorHAnsi" w:hAnsiTheme="minorHAnsi" w:cstheme="minorHAnsi"/>
                              </w:rPr>
                              <w:t xml:space="preserve">: 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přechod do bloku 1 – 2</w:t>
                            </w:r>
                            <w:r w:rsidR="004F01EA">
                              <w:rPr>
                                <w:rFonts w:asciiTheme="minorHAnsi" w:hAnsiTheme="minorHAnsi" w:cstheme="minorHAnsi"/>
                              </w:rPr>
                              <w:t xml:space="preserve">. stránka OP – </w:t>
                            </w:r>
                            <w:r w:rsidR="00403CCF">
                              <w:rPr>
                                <w:rFonts w:asciiTheme="minorHAnsi" w:hAnsiTheme="minorHAnsi" w:cstheme="minorHAnsi"/>
                              </w:rPr>
                              <w:t>kalibrace</w:t>
                            </w:r>
                          </w:p>
                          <w:p w14:paraId="45A9D83F" w14:textId="20C46017" w:rsidR="004F01EA" w:rsidRDefault="007C46AF" w:rsidP="004F01EA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X</w:t>
                            </w:r>
                            <w:r w:rsidR="00742DAB">
                              <w:rPr>
                                <w:rFonts w:asciiTheme="minorHAnsi" w:hAnsiTheme="minorHAnsi" w:cstheme="minorHAnsi"/>
                              </w:rPr>
                              <w:t>1</w:t>
                            </w:r>
                            <w:r w:rsidR="004F01EA">
                              <w:rPr>
                                <w:rFonts w:asciiTheme="minorHAnsi" w:hAnsiTheme="minorHAnsi" w:cstheme="minorHAnsi"/>
                              </w:rPr>
                              <w:t xml:space="preserve">: 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přechod do bloku 2 – 3</w:t>
                            </w:r>
                            <w:r w:rsidR="004F01EA">
                              <w:rPr>
                                <w:rFonts w:asciiTheme="minorHAnsi" w:hAnsiTheme="minorHAnsi" w:cstheme="minorHAnsi"/>
                              </w:rPr>
                              <w:t>. stránka OP – re</w:t>
                            </w:r>
                            <w:r w:rsidR="00403CCF">
                              <w:rPr>
                                <w:rFonts w:asciiTheme="minorHAnsi" w:hAnsiTheme="minorHAnsi" w:cstheme="minorHAnsi"/>
                              </w:rPr>
                              <w:t>gulace</w:t>
                            </w:r>
                          </w:p>
                          <w:p w14:paraId="47A73FCE" w14:textId="2F127A73" w:rsidR="004F01EA" w:rsidRDefault="007C46AF" w:rsidP="004F01EA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X</w:t>
                            </w:r>
                            <w:r w:rsidR="00742DAB">
                              <w:rPr>
                                <w:rFonts w:asciiTheme="minorHAnsi" w:hAnsiTheme="minorHAnsi" w:cstheme="minorHAnsi"/>
                              </w:rPr>
                              <w:t>2</w:t>
                            </w:r>
                            <w:r w:rsidR="004F01EA">
                              <w:rPr>
                                <w:rFonts w:asciiTheme="minorHAnsi" w:hAnsiTheme="minorHAnsi" w:cstheme="minorHAnsi"/>
                              </w:rPr>
                              <w:t xml:space="preserve">: 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přechod do bloku 3 – 4</w:t>
                            </w:r>
                            <w:r w:rsidR="004F01EA">
                              <w:rPr>
                                <w:rFonts w:asciiTheme="minorHAnsi" w:hAnsiTheme="minorHAnsi" w:cstheme="minorHAnsi"/>
                              </w:rPr>
                              <w:t xml:space="preserve">. stránka OP – </w:t>
                            </w:r>
                            <w:r w:rsidR="00403CCF">
                              <w:rPr>
                                <w:rFonts w:asciiTheme="minorHAnsi" w:hAnsiTheme="minorHAnsi" w:cstheme="minorHAnsi"/>
                              </w:rPr>
                              <w:t xml:space="preserve">manuální ovládání </w:t>
                            </w:r>
                          </w:p>
                          <w:p w14:paraId="29498067" w14:textId="0C7EC1AB" w:rsidR="00FE0B81" w:rsidRPr="00A75C07" w:rsidRDefault="007C46AF" w:rsidP="004F01EA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X</w:t>
                            </w:r>
                            <w:r w:rsidR="00742DAB">
                              <w:rPr>
                                <w:rFonts w:asciiTheme="minorHAnsi" w:hAnsiTheme="minorHAnsi" w:cstheme="minorHAnsi"/>
                              </w:rPr>
                              <w:t>3</w:t>
                            </w:r>
                            <w:r w:rsidR="00FE0B81">
                              <w:rPr>
                                <w:rFonts w:asciiTheme="minorHAnsi" w:hAnsiTheme="minorHAnsi" w:cstheme="minorHAnsi"/>
                              </w:rPr>
                              <w:t xml:space="preserve">: přechod 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do inicializačního bloku - </w:t>
                            </w:r>
                            <w:r w:rsidR="00FE0B81">
                              <w:rPr>
                                <w:rFonts w:asciiTheme="minorHAnsi" w:hAnsiTheme="minorHAnsi" w:cstheme="minorHAnsi"/>
                              </w:rPr>
                              <w:t>1. stránk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a</w:t>
                            </w:r>
                            <w:r w:rsidR="00FE0B81">
                              <w:rPr>
                                <w:rFonts w:asciiTheme="minorHAnsi" w:hAnsiTheme="minorHAnsi" w:cstheme="minorHAnsi"/>
                              </w:rPr>
                              <w:t xml:space="preserve"> OP – výběr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6109D7" id="_x0000_s1039" type="#_x0000_t202" style="position:absolute;left:0;text-align:left;margin-left:4.2pt;margin-top:208.55pt;width:328.4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" filled="f" stroked="f">
                <v:textbox style="mso-fit-shape-to-text:t">
                  <w:txbxContent>
                    <w:p w14:paraId="15B46C42" w14:textId="27446F8F" w:rsidR="004F01EA" w:rsidRDefault="007C46AF" w:rsidP="004F01EA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X</w:t>
                      </w:r>
                      <w:r w:rsidR="00742DAB">
                        <w:rPr>
                          <w:rFonts w:asciiTheme="minorHAnsi" w:hAnsiTheme="minorHAnsi" w:cstheme="minorHAnsi"/>
                        </w:rPr>
                        <w:t>0</w:t>
                      </w:r>
                      <w:r w:rsidR="004F01EA">
                        <w:rPr>
                          <w:rFonts w:asciiTheme="minorHAnsi" w:hAnsiTheme="minorHAnsi" w:cstheme="minorHAnsi"/>
                        </w:rPr>
                        <w:t xml:space="preserve">: </w:t>
                      </w:r>
                      <w:r>
                        <w:rPr>
                          <w:rFonts w:asciiTheme="minorHAnsi" w:hAnsiTheme="minorHAnsi" w:cstheme="minorHAnsi"/>
                        </w:rPr>
                        <w:t xml:space="preserve">přechod do bloku </w:t>
                      </w:r>
                      <w:proofErr w:type="gramStart"/>
                      <w:r>
                        <w:rPr>
                          <w:rFonts w:asciiTheme="minorHAnsi" w:hAnsiTheme="minorHAnsi" w:cstheme="minorHAnsi"/>
                        </w:rPr>
                        <w:t>1 – 2</w:t>
                      </w:r>
                      <w:proofErr w:type="gramEnd"/>
                      <w:r w:rsidR="004F01EA">
                        <w:rPr>
                          <w:rFonts w:asciiTheme="minorHAnsi" w:hAnsiTheme="minorHAnsi" w:cstheme="minorHAnsi"/>
                        </w:rPr>
                        <w:t xml:space="preserve">. stránka OP – </w:t>
                      </w:r>
                      <w:r w:rsidR="00403CCF">
                        <w:rPr>
                          <w:rFonts w:asciiTheme="minorHAnsi" w:hAnsiTheme="minorHAnsi" w:cstheme="minorHAnsi"/>
                        </w:rPr>
                        <w:t>kalibrace</w:t>
                      </w:r>
                    </w:p>
                    <w:p w14:paraId="45A9D83F" w14:textId="20C46017" w:rsidR="004F01EA" w:rsidRDefault="007C46AF" w:rsidP="004F01EA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X</w:t>
                      </w:r>
                      <w:r w:rsidR="00742DAB">
                        <w:rPr>
                          <w:rFonts w:asciiTheme="minorHAnsi" w:hAnsiTheme="minorHAnsi" w:cstheme="minorHAnsi"/>
                        </w:rPr>
                        <w:t>1</w:t>
                      </w:r>
                      <w:r w:rsidR="004F01EA">
                        <w:rPr>
                          <w:rFonts w:asciiTheme="minorHAnsi" w:hAnsiTheme="minorHAnsi" w:cstheme="minorHAnsi"/>
                        </w:rPr>
                        <w:t xml:space="preserve">: </w:t>
                      </w:r>
                      <w:r>
                        <w:rPr>
                          <w:rFonts w:asciiTheme="minorHAnsi" w:hAnsiTheme="minorHAnsi" w:cstheme="minorHAnsi"/>
                        </w:rPr>
                        <w:t xml:space="preserve">přechod do bloku </w:t>
                      </w:r>
                      <w:proofErr w:type="gramStart"/>
                      <w:r>
                        <w:rPr>
                          <w:rFonts w:asciiTheme="minorHAnsi" w:hAnsiTheme="minorHAnsi" w:cstheme="minorHAnsi"/>
                        </w:rPr>
                        <w:t>2 – 3</w:t>
                      </w:r>
                      <w:proofErr w:type="gramEnd"/>
                      <w:r w:rsidR="004F01EA">
                        <w:rPr>
                          <w:rFonts w:asciiTheme="minorHAnsi" w:hAnsiTheme="minorHAnsi" w:cstheme="minorHAnsi"/>
                        </w:rPr>
                        <w:t>. stránka OP – re</w:t>
                      </w:r>
                      <w:r w:rsidR="00403CCF">
                        <w:rPr>
                          <w:rFonts w:asciiTheme="minorHAnsi" w:hAnsiTheme="minorHAnsi" w:cstheme="minorHAnsi"/>
                        </w:rPr>
                        <w:t>gulace</w:t>
                      </w:r>
                    </w:p>
                    <w:p w14:paraId="47A73FCE" w14:textId="2F127A73" w:rsidR="004F01EA" w:rsidRDefault="007C46AF" w:rsidP="004F01EA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X</w:t>
                      </w:r>
                      <w:r w:rsidR="00742DAB">
                        <w:rPr>
                          <w:rFonts w:asciiTheme="minorHAnsi" w:hAnsiTheme="minorHAnsi" w:cstheme="minorHAnsi"/>
                        </w:rPr>
                        <w:t>2</w:t>
                      </w:r>
                      <w:r w:rsidR="004F01EA">
                        <w:rPr>
                          <w:rFonts w:asciiTheme="minorHAnsi" w:hAnsiTheme="minorHAnsi" w:cstheme="minorHAnsi"/>
                        </w:rPr>
                        <w:t xml:space="preserve">: </w:t>
                      </w:r>
                      <w:r>
                        <w:rPr>
                          <w:rFonts w:asciiTheme="minorHAnsi" w:hAnsiTheme="minorHAnsi" w:cstheme="minorHAnsi"/>
                        </w:rPr>
                        <w:t xml:space="preserve">přechod do bloku </w:t>
                      </w:r>
                      <w:proofErr w:type="gramStart"/>
                      <w:r>
                        <w:rPr>
                          <w:rFonts w:asciiTheme="minorHAnsi" w:hAnsiTheme="minorHAnsi" w:cstheme="minorHAnsi"/>
                        </w:rPr>
                        <w:t>3 – 4</w:t>
                      </w:r>
                      <w:proofErr w:type="gramEnd"/>
                      <w:r w:rsidR="004F01EA">
                        <w:rPr>
                          <w:rFonts w:asciiTheme="minorHAnsi" w:hAnsiTheme="minorHAnsi" w:cstheme="minorHAnsi"/>
                        </w:rPr>
                        <w:t xml:space="preserve">. stránka OP – </w:t>
                      </w:r>
                      <w:r w:rsidR="00403CCF">
                        <w:rPr>
                          <w:rFonts w:asciiTheme="minorHAnsi" w:hAnsiTheme="minorHAnsi" w:cstheme="minorHAnsi"/>
                        </w:rPr>
                        <w:t xml:space="preserve">manuální ovládání </w:t>
                      </w:r>
                    </w:p>
                    <w:p w14:paraId="29498067" w14:textId="0C7EC1AB" w:rsidR="00FE0B81" w:rsidRPr="00A75C07" w:rsidRDefault="007C46AF" w:rsidP="004F01EA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X</w:t>
                      </w:r>
                      <w:r w:rsidR="00742DAB">
                        <w:rPr>
                          <w:rFonts w:asciiTheme="minorHAnsi" w:hAnsiTheme="minorHAnsi" w:cstheme="minorHAnsi"/>
                        </w:rPr>
                        <w:t>3</w:t>
                      </w:r>
                      <w:r w:rsidR="00FE0B81">
                        <w:rPr>
                          <w:rFonts w:asciiTheme="minorHAnsi" w:hAnsiTheme="minorHAnsi" w:cstheme="minorHAnsi"/>
                        </w:rPr>
                        <w:t xml:space="preserve">: přechod </w:t>
                      </w:r>
                      <w:r>
                        <w:rPr>
                          <w:rFonts w:asciiTheme="minorHAnsi" w:hAnsiTheme="minorHAnsi" w:cstheme="minorHAnsi"/>
                        </w:rPr>
                        <w:t xml:space="preserve">do inicializačního bloku - </w:t>
                      </w:r>
                      <w:r w:rsidR="00FE0B81">
                        <w:rPr>
                          <w:rFonts w:asciiTheme="minorHAnsi" w:hAnsiTheme="minorHAnsi" w:cstheme="minorHAnsi"/>
                        </w:rPr>
                        <w:t>1. stránk</w:t>
                      </w:r>
                      <w:r>
                        <w:rPr>
                          <w:rFonts w:asciiTheme="minorHAnsi" w:hAnsiTheme="minorHAnsi" w:cstheme="minorHAnsi"/>
                        </w:rPr>
                        <w:t>a</w:t>
                      </w:r>
                      <w:r w:rsidR="00FE0B81">
                        <w:rPr>
                          <w:rFonts w:asciiTheme="minorHAnsi" w:hAnsiTheme="minorHAnsi" w:cstheme="minorHAnsi"/>
                        </w:rPr>
                        <w:t xml:space="preserve"> OP – výběr </w:t>
                      </w:r>
                    </w:p>
                  </w:txbxContent>
                </v:textbox>
              </v:shape>
            </w:pict>
          </mc:Fallback>
        </mc:AlternateContent>
      </w:r>
      <w:r w:rsidR="00742DA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4BCB48F" wp14:editId="7A2935E1">
                <wp:simplePos x="0" y="0"/>
                <wp:positionH relativeFrom="column">
                  <wp:posOffset>50878</wp:posOffset>
                </wp:positionH>
                <wp:positionV relativeFrom="paragraph">
                  <wp:posOffset>2439925</wp:posOffset>
                </wp:positionV>
                <wp:extent cx="6278400" cy="360"/>
                <wp:effectExtent l="57150" t="95250" r="103505" b="133350"/>
                <wp:wrapNone/>
                <wp:docPr id="1405783230" name="Rukopis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278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08E11" id="Rukopis 7" o:spid="_x0000_s1026" type="#_x0000_t75" style="position:absolute;margin-left:-.95pt;margin-top:187.15pt;width:504.25pt;height:9.9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">
                <v:imagedata r:id="rId23" o:title=""/>
              </v:shape>
            </w:pict>
          </mc:Fallback>
        </mc:AlternateContent>
      </w:r>
      <w:r w:rsidR="00742DA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F9E0250" wp14:editId="2D652ABE">
                <wp:simplePos x="0" y="0"/>
                <wp:positionH relativeFrom="column">
                  <wp:posOffset>5721958</wp:posOffset>
                </wp:positionH>
                <wp:positionV relativeFrom="paragraph">
                  <wp:posOffset>1768525</wp:posOffset>
                </wp:positionV>
                <wp:extent cx="295920" cy="360"/>
                <wp:effectExtent l="57150" t="95250" r="104140" b="133350"/>
                <wp:wrapNone/>
                <wp:docPr id="1230254954" name="Rukopis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95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BC1F0" id="Rukopis 6" o:spid="_x0000_s1026" type="#_x0000_t75" style="position:absolute;margin-left:445.6pt;margin-top:134.3pt;width:33.2pt;height:9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">
                <v:imagedata r:id="rId25" o:title=""/>
              </v:shape>
            </w:pict>
          </mc:Fallback>
        </mc:AlternateContent>
      </w:r>
      <w:r w:rsidR="00742DA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FDF2BB5" wp14:editId="120449E7">
                <wp:simplePos x="0" y="0"/>
                <wp:positionH relativeFrom="column">
                  <wp:posOffset>112438</wp:posOffset>
                </wp:positionH>
                <wp:positionV relativeFrom="paragraph">
                  <wp:posOffset>1768525</wp:posOffset>
                </wp:positionV>
                <wp:extent cx="225360" cy="360"/>
                <wp:effectExtent l="57150" t="95250" r="137160" b="133350"/>
                <wp:wrapNone/>
                <wp:docPr id="793736409" name="Rukopis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25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EDF28" id="Rukopis 5" o:spid="_x0000_s1026" type="#_x0000_t75" style="position:absolute;margin-left:3.9pt;margin-top:134.3pt;width:27.7pt;height:9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">
                <v:imagedata r:id="rId27" o:title=""/>
              </v:shape>
            </w:pict>
          </mc:Fallback>
        </mc:AlternateContent>
      </w:r>
      <w:r w:rsidR="00742DA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306B85A" wp14:editId="42D1C2E0">
                <wp:simplePos x="0" y="0"/>
                <wp:positionH relativeFrom="column">
                  <wp:posOffset>5716558</wp:posOffset>
                </wp:positionH>
                <wp:positionV relativeFrom="paragraph">
                  <wp:posOffset>1176685</wp:posOffset>
                </wp:positionV>
                <wp:extent cx="407520" cy="360"/>
                <wp:effectExtent l="57150" t="95250" r="88265" b="133350"/>
                <wp:wrapNone/>
                <wp:docPr id="153802311" name="Rukopis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07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DFB5F" id="Rukopis 4" o:spid="_x0000_s1026" type="#_x0000_t75" style="position:absolute;margin-left:445.15pt;margin-top:87.7pt;width:42.05pt;height:9.9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">
                <v:imagedata r:id="rId29" o:title=""/>
              </v:shape>
            </w:pict>
          </mc:Fallback>
        </mc:AlternateContent>
      </w:r>
      <w:r w:rsidR="00742DA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DBF39E6" wp14:editId="52918BDE">
                <wp:simplePos x="0" y="0"/>
                <wp:positionH relativeFrom="column">
                  <wp:posOffset>101998</wp:posOffset>
                </wp:positionH>
                <wp:positionV relativeFrom="paragraph">
                  <wp:posOffset>1176685</wp:posOffset>
                </wp:positionV>
                <wp:extent cx="304200" cy="360"/>
                <wp:effectExtent l="38100" t="95250" r="95885" b="133350"/>
                <wp:wrapNone/>
                <wp:docPr id="891689307" name="Rukopis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04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9FD52" id="Rukopis 3" o:spid="_x0000_s1026" type="#_x0000_t75" style="position:absolute;margin-left:3.1pt;margin-top:87.7pt;width:33.85pt;height:9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">
                <v:imagedata r:id="rId31" o:title=""/>
              </v:shape>
            </w:pict>
          </mc:Fallback>
        </mc:AlternateContent>
      </w:r>
      <w:r w:rsidR="00742DA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DE5C1E8" wp14:editId="0B7B097A">
                <wp:simplePos x="0" y="0"/>
                <wp:positionH relativeFrom="column">
                  <wp:posOffset>-124082</wp:posOffset>
                </wp:positionH>
                <wp:positionV relativeFrom="paragraph">
                  <wp:posOffset>498445</wp:posOffset>
                </wp:positionV>
                <wp:extent cx="6377760" cy="360"/>
                <wp:effectExtent l="57150" t="95250" r="99695" b="133350"/>
                <wp:wrapNone/>
                <wp:docPr id="933555697" name="Rukopis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377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F59D0" id="Rukopis 2" o:spid="_x0000_s1026" type="#_x0000_t75" style="position:absolute;margin-left:-14.7pt;margin-top:34.3pt;width:512.15pt;height:9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">
                <v:imagedata r:id="rId33" o:title=""/>
              </v:shape>
            </w:pict>
          </mc:Fallback>
        </mc:AlternateContent>
      </w:r>
      <w:r w:rsidR="00742DAB" w:rsidRPr="00A75C0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3173203" wp14:editId="117B4212">
                <wp:simplePos x="0" y="0"/>
                <wp:positionH relativeFrom="column">
                  <wp:posOffset>5390515</wp:posOffset>
                </wp:positionH>
                <wp:positionV relativeFrom="paragraph">
                  <wp:posOffset>1991498</wp:posOffset>
                </wp:positionV>
                <wp:extent cx="4170438" cy="1404620"/>
                <wp:effectExtent l="0" t="0" r="0" b="0"/>
                <wp:wrapNone/>
                <wp:docPr id="120040473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043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06113" w14:textId="77777777" w:rsidR="00742DAB" w:rsidRPr="00A75C07" w:rsidRDefault="00742DAB" w:rsidP="00742DAB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#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173203" id="_x0000_s1040" type="#_x0000_t202" style="position:absolute;left:0;text-align:left;margin-left:424.45pt;margin-top:156.8pt;width:328.4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" filled="f" stroked="f">
                <v:textbox style="mso-fit-shape-to-text:t">
                  <w:txbxContent>
                    <w:p w14:paraId="12706113" w14:textId="77777777" w:rsidR="00742DAB" w:rsidRPr="00A75C07" w:rsidRDefault="00742DAB" w:rsidP="00742DAB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# </w:t>
                      </w:r>
                    </w:p>
                  </w:txbxContent>
                </v:textbox>
              </v:shape>
            </w:pict>
          </mc:Fallback>
        </mc:AlternateContent>
      </w:r>
      <w:r w:rsidR="00742DAB" w:rsidRPr="00A75C0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E905460" wp14:editId="1E2F2A24">
                <wp:simplePos x="0" y="0"/>
                <wp:positionH relativeFrom="column">
                  <wp:posOffset>5390515</wp:posOffset>
                </wp:positionH>
                <wp:positionV relativeFrom="paragraph">
                  <wp:posOffset>1378138</wp:posOffset>
                </wp:positionV>
                <wp:extent cx="4170438" cy="1404620"/>
                <wp:effectExtent l="0" t="0" r="0" b="0"/>
                <wp:wrapNone/>
                <wp:docPr id="46300057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043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54961" w14:textId="77777777" w:rsidR="00742DAB" w:rsidRPr="00A75C07" w:rsidRDefault="00742DAB" w:rsidP="00742DAB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#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905460" id="_x0000_s1041" type="#_x0000_t202" style="position:absolute;left:0;text-align:left;margin-left:424.45pt;margin-top:108.5pt;width:328.4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" filled="f" stroked="f">
                <v:textbox style="mso-fit-shape-to-text:t">
                  <w:txbxContent>
                    <w:p w14:paraId="0FF54961" w14:textId="77777777" w:rsidR="00742DAB" w:rsidRPr="00A75C07" w:rsidRDefault="00742DAB" w:rsidP="00742DAB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# </w:t>
                      </w:r>
                    </w:p>
                  </w:txbxContent>
                </v:textbox>
              </v:shape>
            </w:pict>
          </mc:Fallback>
        </mc:AlternateContent>
      </w:r>
      <w:r w:rsidR="00742DAB" w:rsidRPr="00A75C0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955B106" wp14:editId="5D18A838">
                <wp:simplePos x="0" y="0"/>
                <wp:positionH relativeFrom="column">
                  <wp:posOffset>5390515</wp:posOffset>
                </wp:positionH>
                <wp:positionV relativeFrom="paragraph">
                  <wp:posOffset>774394</wp:posOffset>
                </wp:positionV>
                <wp:extent cx="4170438" cy="1404620"/>
                <wp:effectExtent l="0" t="0" r="0" b="0"/>
                <wp:wrapNone/>
                <wp:docPr id="70902185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043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DF38D" w14:textId="77777777" w:rsidR="00742DAB" w:rsidRPr="00A75C07" w:rsidRDefault="00742DAB" w:rsidP="00742DAB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#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55B106" id="_x0000_s1042" type="#_x0000_t202" style="position:absolute;left:0;text-align:left;margin-left:424.45pt;margin-top:61pt;width:328.4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" filled="f" stroked="f">
                <v:textbox style="mso-fit-shape-to-text:t">
                  <w:txbxContent>
                    <w:p w14:paraId="4C8DF38D" w14:textId="77777777" w:rsidR="00742DAB" w:rsidRPr="00A75C07" w:rsidRDefault="00742DAB" w:rsidP="00742DAB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# </w:t>
                      </w:r>
                    </w:p>
                  </w:txbxContent>
                </v:textbox>
              </v:shape>
            </w:pict>
          </mc:Fallback>
        </mc:AlternateContent>
      </w:r>
      <w:r w:rsidR="00742DAB" w:rsidRPr="00A75C0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1333BDFC" wp14:editId="651112B2">
                <wp:simplePos x="0" y="0"/>
                <wp:positionH relativeFrom="column">
                  <wp:posOffset>5389979</wp:posOffset>
                </wp:positionH>
                <wp:positionV relativeFrom="paragraph">
                  <wp:posOffset>76592</wp:posOffset>
                </wp:positionV>
                <wp:extent cx="4170438" cy="1404620"/>
                <wp:effectExtent l="0" t="0" r="0" b="0"/>
                <wp:wrapNone/>
                <wp:docPr id="7512656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043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E0722" w14:textId="69E0B44D" w:rsidR="00742DAB" w:rsidRPr="00A75C07" w:rsidRDefault="00742DAB" w:rsidP="00742DAB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#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33BDFC" id="_x0000_s1043" type="#_x0000_t202" style="position:absolute;left:0;text-align:left;margin-left:424.4pt;margin-top:6.05pt;width:328.4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" filled="f" stroked="f">
                <v:textbox style="mso-fit-shape-to-text:t">
                  <w:txbxContent>
                    <w:p w14:paraId="468E0722" w14:textId="69E0B44D" w:rsidR="00742DAB" w:rsidRPr="00A75C07" w:rsidRDefault="00742DAB" w:rsidP="00742DAB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# </w:t>
                      </w:r>
                    </w:p>
                  </w:txbxContent>
                </v:textbox>
              </v:shape>
            </w:pict>
          </mc:Fallback>
        </mc:AlternateContent>
      </w:r>
      <w:r w:rsidR="00AD4BBC">
        <w:rPr>
          <w:b/>
          <w:bCs/>
        </w:rPr>
        <w:br w:type="page"/>
      </w:r>
    </w:p>
    <w:p w14:paraId="6AEC5B63" w14:textId="16D431E9" w:rsidR="00E83269" w:rsidRDefault="007C46AF" w:rsidP="00AD4BBC">
      <w:pPr>
        <w:tabs>
          <w:tab w:val="left" w:pos="937"/>
        </w:tabs>
        <w:ind w:left="284"/>
        <w:rPr>
          <w:b/>
          <w:bCs/>
        </w:rPr>
      </w:pPr>
      <w:r>
        <w:rPr>
          <w:b/>
          <w:bCs/>
        </w:rPr>
        <w:lastRenderedPageBreak/>
        <w:t xml:space="preserve">Blok 0 (open </w:t>
      </w:r>
      <w:proofErr w:type="spellStart"/>
      <w:r>
        <w:rPr>
          <w:b/>
          <w:bCs/>
        </w:rPr>
        <w:t>continuous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action</w:t>
      </w:r>
      <w:proofErr w:type="spellEnd"/>
      <w:r>
        <w:rPr>
          <w:b/>
          <w:bCs/>
        </w:rPr>
        <w:t xml:space="preserve">): </w:t>
      </w:r>
      <w:r w:rsidR="00E83269">
        <w:rPr>
          <w:b/>
          <w:bCs/>
        </w:rPr>
        <w:t>Inicializační blok</w:t>
      </w:r>
    </w:p>
    <w:p w14:paraId="3A145D79" w14:textId="658B6FD7" w:rsidR="007C46AF" w:rsidRDefault="00820D1D" w:rsidP="00AD4BBC">
      <w:pPr>
        <w:tabs>
          <w:tab w:val="left" w:pos="937"/>
        </w:tabs>
        <w:ind w:left="284"/>
        <w:rPr>
          <w:b/>
          <w:bCs/>
        </w:rPr>
      </w:pPr>
      <w:r w:rsidRPr="00820D1D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47E780CD" wp14:editId="7F8F9217">
                <wp:simplePos x="0" y="0"/>
                <wp:positionH relativeFrom="column">
                  <wp:posOffset>81567</wp:posOffset>
                </wp:positionH>
                <wp:positionV relativeFrom="paragraph">
                  <wp:posOffset>10291</wp:posOffset>
                </wp:positionV>
                <wp:extent cx="2360930" cy="1404620"/>
                <wp:effectExtent l="0" t="0" r="0" b="0"/>
                <wp:wrapNone/>
                <wp:docPr id="137557667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A375C" w14:textId="75492E98" w:rsidR="00820D1D" w:rsidRPr="00820D1D" w:rsidRDefault="00820D1D" w:rsidP="00820D1D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20D1D">
                              <w:rPr>
                                <w:rFonts w:asciiTheme="minorHAnsi" w:hAnsiTheme="minorHAnsi" w:cstheme="minorHAnsi"/>
                              </w:rPr>
                              <w:t>%X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E780CD" id="_x0000_s1044" type="#_x0000_t202" style="position:absolute;left:0;text-align:left;margin-left:6.4pt;margin-top:.8pt;width:185.9pt;height:110.6pt;z-index:2517442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" filled="f" stroked="f">
                <v:textbox style="mso-fit-shape-to-text:t">
                  <w:txbxContent>
                    <w:p w14:paraId="054A375C" w14:textId="75492E98" w:rsidR="00820D1D" w:rsidRPr="00820D1D" w:rsidRDefault="00820D1D" w:rsidP="00820D1D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820D1D">
                        <w:rPr>
                          <w:rFonts w:asciiTheme="minorHAnsi" w:hAnsiTheme="minorHAnsi" w:cstheme="minorHAnsi"/>
                        </w:rPr>
                        <w:t>%X</w:t>
                      </w:r>
                      <w:r>
                        <w:rPr>
                          <w:rFonts w:asciiTheme="minorHAnsi" w:hAnsiTheme="minorHAnsi" w:cstheme="minorHAnsi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42208" behindDoc="0" locked="0" layoutInCell="1" allowOverlap="1" wp14:anchorId="58A5EF5C" wp14:editId="0D15CB5C">
            <wp:simplePos x="0" y="0"/>
            <wp:positionH relativeFrom="column">
              <wp:posOffset>179070</wp:posOffset>
            </wp:positionH>
            <wp:positionV relativeFrom="paragraph">
              <wp:posOffset>250945</wp:posOffset>
            </wp:positionV>
            <wp:extent cx="5753100" cy="1442085"/>
            <wp:effectExtent l="0" t="0" r="0" b="5715"/>
            <wp:wrapSquare wrapText="bothSides"/>
            <wp:docPr id="1568062928" name="Obrázek 8" descr="Obsah obrázku snímek obrazovky, text, Písmo, čern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62928" name="Obrázek 8" descr="Obsah obrázku snímek obrazovky, text, Písmo, černá&#10;&#10;Popis byl vytvořen automaticky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7CB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6568019" wp14:editId="22AC3B65">
                <wp:simplePos x="0" y="0"/>
                <wp:positionH relativeFrom="column">
                  <wp:posOffset>4764405</wp:posOffset>
                </wp:positionH>
                <wp:positionV relativeFrom="paragraph">
                  <wp:posOffset>1249045</wp:posOffset>
                </wp:positionV>
                <wp:extent cx="64903" cy="62017"/>
                <wp:effectExtent l="0" t="0" r="30480" b="33655"/>
                <wp:wrapNone/>
                <wp:docPr id="871834040" name="Přímá spojnic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903" cy="620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F71C71" id="Přímá spojnice 9" o:spid="_x0000_s1026" style="position:absolute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5.15pt,98.35pt" to="380.25pt,10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</w:p>
    <w:p w14:paraId="09CC3829" w14:textId="1C6B4F4B" w:rsidR="00E83269" w:rsidRDefault="00E83269" w:rsidP="00AD4BBC">
      <w:pPr>
        <w:tabs>
          <w:tab w:val="left" w:pos="937"/>
        </w:tabs>
        <w:ind w:left="284"/>
        <w:rPr>
          <w:b/>
          <w:bCs/>
        </w:rPr>
      </w:pPr>
    </w:p>
    <w:p w14:paraId="2072138D" w14:textId="2717469C" w:rsidR="00E83269" w:rsidRDefault="00E83269" w:rsidP="00AD4BBC">
      <w:pPr>
        <w:tabs>
          <w:tab w:val="left" w:pos="937"/>
        </w:tabs>
        <w:ind w:left="284"/>
        <w:rPr>
          <w:b/>
          <w:bCs/>
        </w:rPr>
      </w:pPr>
    </w:p>
    <w:p w14:paraId="2317A37A" w14:textId="67CC5462" w:rsidR="00AD4BBC" w:rsidRDefault="007C46AF" w:rsidP="00AD4BBC">
      <w:pPr>
        <w:tabs>
          <w:tab w:val="left" w:pos="937"/>
        </w:tabs>
        <w:ind w:left="284"/>
        <w:rPr>
          <w:b/>
          <w:bCs/>
        </w:rPr>
      </w:pPr>
      <w:r>
        <w:rPr>
          <w:b/>
          <w:bCs/>
        </w:rPr>
        <w:t xml:space="preserve">Blok 1 (open </w:t>
      </w:r>
      <w:proofErr w:type="spellStart"/>
      <w:r>
        <w:rPr>
          <w:b/>
          <w:bCs/>
        </w:rPr>
        <w:t>continuous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action</w:t>
      </w:r>
      <w:proofErr w:type="spellEnd"/>
      <w:r>
        <w:rPr>
          <w:b/>
          <w:bCs/>
        </w:rPr>
        <w:t xml:space="preserve">): </w:t>
      </w:r>
      <w:r w:rsidR="00C842DD">
        <w:rPr>
          <w:b/>
          <w:bCs/>
        </w:rPr>
        <w:t>Kalibrace</w:t>
      </w:r>
    </w:p>
    <w:p w14:paraId="2A192E5B" w14:textId="24CE245F" w:rsidR="00387CB3" w:rsidRDefault="00820D1D" w:rsidP="00AD4BBC">
      <w:pPr>
        <w:tabs>
          <w:tab w:val="left" w:pos="937"/>
        </w:tabs>
        <w:ind w:left="284"/>
        <w:rPr>
          <w:b/>
          <w:bCs/>
          <w:noProof/>
        </w:rPr>
      </w:pPr>
      <w:r w:rsidRPr="00820D1D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2C324E84" wp14:editId="1159EDC7">
                <wp:simplePos x="0" y="0"/>
                <wp:positionH relativeFrom="column">
                  <wp:posOffset>83185</wp:posOffset>
                </wp:positionH>
                <wp:positionV relativeFrom="paragraph">
                  <wp:posOffset>5715</wp:posOffset>
                </wp:positionV>
                <wp:extent cx="2360930" cy="1404620"/>
                <wp:effectExtent l="0" t="0" r="0" b="0"/>
                <wp:wrapNone/>
                <wp:docPr id="131249206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3992D" w14:textId="4CEB3839" w:rsidR="00820D1D" w:rsidRPr="00820D1D" w:rsidRDefault="00820D1D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20D1D">
                              <w:rPr>
                                <w:rFonts w:asciiTheme="minorHAnsi" w:hAnsiTheme="minorHAnsi" w:cstheme="minorHAnsi"/>
                              </w:rPr>
                              <w:t>%X1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324E84" id="_x0000_s1045" type="#_x0000_t202" style="position:absolute;left:0;text-align:left;margin-left:6.55pt;margin-top:.45pt;width:185.9pt;height:110.6pt;z-index:2517360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qFA/wEAANY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" filled="f" stroked="f">
                <v:textbox style="mso-fit-shape-to-text:t">
                  <w:txbxContent>
                    <w:p w14:paraId="4383992D" w14:textId="4CEB3839" w:rsidR="00820D1D" w:rsidRPr="00820D1D" w:rsidRDefault="00820D1D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820D1D">
                        <w:rPr>
                          <w:rFonts w:asciiTheme="minorHAnsi" w:hAnsiTheme="minorHAnsi" w:cstheme="minorHAnsi"/>
                        </w:rPr>
                        <w:t>%X1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45280" behindDoc="0" locked="0" layoutInCell="1" allowOverlap="1" wp14:anchorId="462BD1B0" wp14:editId="79A5B9D5">
            <wp:simplePos x="0" y="0"/>
            <wp:positionH relativeFrom="column">
              <wp:posOffset>179918</wp:posOffset>
            </wp:positionH>
            <wp:positionV relativeFrom="paragraph">
              <wp:posOffset>294658</wp:posOffset>
            </wp:positionV>
            <wp:extent cx="5753100" cy="3350754"/>
            <wp:effectExtent l="0" t="0" r="0" b="2540"/>
            <wp:wrapSquare wrapText="bothSides"/>
            <wp:docPr id="1637372616" name="Obrázek 10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72616" name="Obrázek 10" descr="Obsah obrázku text, snímek obrazovky, Písmo, design&#10;&#10;Popis byl vytvořen automaticky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90"/>
                    <a:stretch/>
                  </pic:blipFill>
                  <pic:spPr bwMode="auto">
                    <a:xfrm>
                      <a:off x="0" y="0"/>
                      <a:ext cx="5753100" cy="335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E15A9E1" w14:textId="5CF60F42" w:rsidR="00387CB3" w:rsidRPr="00A75C07" w:rsidRDefault="00387CB3" w:rsidP="00AD4BBC">
      <w:pPr>
        <w:tabs>
          <w:tab w:val="left" w:pos="937"/>
        </w:tabs>
        <w:ind w:left="284"/>
        <w:rPr>
          <w:b/>
          <w:bCs/>
        </w:rPr>
      </w:pPr>
    </w:p>
    <w:p w14:paraId="6C502EF0" w14:textId="77777777" w:rsidR="00C842DD" w:rsidRDefault="00C842DD" w:rsidP="00A75C07">
      <w:pPr>
        <w:tabs>
          <w:tab w:val="left" w:pos="937"/>
        </w:tabs>
        <w:ind w:left="284"/>
        <w:rPr>
          <w:b/>
          <w:bCs/>
          <w:noProof/>
        </w:rPr>
      </w:pPr>
    </w:p>
    <w:p w14:paraId="4EC2AC23" w14:textId="38A457AF" w:rsidR="00A75C07" w:rsidRPr="00A75C07" w:rsidRDefault="00A75C07" w:rsidP="00A75C07">
      <w:pPr>
        <w:tabs>
          <w:tab w:val="left" w:pos="937"/>
        </w:tabs>
        <w:ind w:left="284"/>
        <w:rPr>
          <w:b/>
          <w:bCs/>
        </w:rPr>
      </w:pPr>
    </w:p>
    <w:p w14:paraId="0250D1D3" w14:textId="77777777" w:rsidR="00A75C07" w:rsidRPr="00A75C07" w:rsidRDefault="00A75C07" w:rsidP="00A75C07">
      <w:pPr>
        <w:tabs>
          <w:tab w:val="left" w:pos="937"/>
        </w:tabs>
        <w:ind w:left="284"/>
        <w:rPr>
          <w:b/>
          <w:bCs/>
        </w:rPr>
      </w:pPr>
    </w:p>
    <w:p w14:paraId="4FED9C43" w14:textId="15E303C8" w:rsidR="00E83269" w:rsidRPr="00B06484" w:rsidRDefault="00B06484" w:rsidP="00B06484">
      <w:pPr>
        <w:suppressAutoHyphens w:val="0"/>
        <w:ind w:left="284"/>
      </w:pPr>
      <w:r w:rsidRPr="00B06484">
        <w:t xml:space="preserve">Kalibrace pro 0,7 m/s: 585 </w:t>
      </w:r>
      <w:r w:rsidR="00E83269" w:rsidRPr="00B06484">
        <w:br w:type="page"/>
      </w:r>
    </w:p>
    <w:p w14:paraId="2EE902F3" w14:textId="1AF81F28" w:rsidR="00AD4BBC" w:rsidRDefault="007C46AF" w:rsidP="00A75C07">
      <w:pPr>
        <w:tabs>
          <w:tab w:val="left" w:pos="937"/>
        </w:tabs>
        <w:ind w:left="284"/>
        <w:rPr>
          <w:b/>
          <w:bCs/>
        </w:rPr>
      </w:pPr>
      <w:r>
        <w:rPr>
          <w:b/>
          <w:bCs/>
        </w:rPr>
        <w:lastRenderedPageBreak/>
        <w:t xml:space="preserve">Blok 2 (open </w:t>
      </w:r>
      <w:proofErr w:type="spellStart"/>
      <w:r>
        <w:rPr>
          <w:b/>
          <w:bCs/>
        </w:rPr>
        <w:t>continuous</w:t>
      </w:r>
      <w:proofErr w:type="spellEnd"/>
      <w:r>
        <w:rPr>
          <w:b/>
          <w:bCs/>
        </w:rPr>
        <w:t xml:space="preserve"> action): </w:t>
      </w:r>
      <w:r w:rsidR="00A75C07" w:rsidRPr="00A75C07">
        <w:rPr>
          <w:b/>
          <w:bCs/>
        </w:rPr>
        <w:t>Regulace</w:t>
      </w:r>
      <w:r>
        <w:rPr>
          <w:b/>
          <w:bCs/>
        </w:rPr>
        <w:t xml:space="preserve"> </w:t>
      </w:r>
    </w:p>
    <w:p w14:paraId="46C18176" w14:textId="3BD00D6F" w:rsidR="00C842DD" w:rsidRDefault="00820D1D" w:rsidP="00387CB3">
      <w:pPr>
        <w:tabs>
          <w:tab w:val="left" w:pos="937"/>
        </w:tabs>
        <w:ind w:left="284"/>
        <w:rPr>
          <w:b/>
          <w:bCs/>
        </w:rPr>
      </w:pPr>
      <w:r w:rsidRPr="00820D1D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1099D955" wp14:editId="0C189BDE">
                <wp:simplePos x="0" y="0"/>
                <wp:positionH relativeFrom="column">
                  <wp:posOffset>96033</wp:posOffset>
                </wp:positionH>
                <wp:positionV relativeFrom="paragraph">
                  <wp:posOffset>46064</wp:posOffset>
                </wp:positionV>
                <wp:extent cx="2360930" cy="1404620"/>
                <wp:effectExtent l="0" t="0" r="0" b="0"/>
                <wp:wrapNone/>
                <wp:docPr id="27911365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B4373" w14:textId="501D8B7F" w:rsidR="00820D1D" w:rsidRDefault="00820D1D" w:rsidP="00820D1D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20D1D">
                              <w:rPr>
                                <w:rFonts w:asciiTheme="minorHAnsi" w:hAnsiTheme="minorHAnsi" w:cstheme="minorHAnsi"/>
                              </w:rPr>
                              <w:t>%X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2</w:t>
                            </w:r>
                          </w:p>
                          <w:p w14:paraId="2084BFE3" w14:textId="77777777" w:rsidR="00820D1D" w:rsidRPr="00820D1D" w:rsidRDefault="00820D1D" w:rsidP="00820D1D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99D955" id="_x0000_s1046" type="#_x0000_t202" style="position:absolute;left:0;text-align:left;margin-left:7.55pt;margin-top:3.65pt;width:185.9pt;height:110.6pt;z-index:2517381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QLQ/gEAANY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" filled="f" stroked="f">
                <v:textbox style="mso-fit-shape-to-text:t">
                  <w:txbxContent>
                    <w:p w14:paraId="0ACB4373" w14:textId="501D8B7F" w:rsidR="00820D1D" w:rsidRDefault="00820D1D" w:rsidP="00820D1D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820D1D">
                        <w:rPr>
                          <w:rFonts w:asciiTheme="minorHAnsi" w:hAnsiTheme="minorHAnsi" w:cstheme="minorHAnsi"/>
                        </w:rPr>
                        <w:t>%X</w:t>
                      </w:r>
                      <w:r>
                        <w:rPr>
                          <w:rFonts w:asciiTheme="minorHAnsi" w:hAnsiTheme="minorHAnsi" w:cstheme="minorHAnsi"/>
                        </w:rPr>
                        <w:t>2</w:t>
                      </w:r>
                    </w:p>
                    <w:p w14:paraId="2084BFE3" w14:textId="77777777" w:rsidR="00820D1D" w:rsidRPr="00820D1D" w:rsidRDefault="00820D1D" w:rsidP="00820D1D">
                      <w:pPr>
                        <w:rPr>
                          <w:rFonts w:asciiTheme="minorHAnsi" w:hAnsiTheme="minorHAnsi" w:cstheme="minorHAns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A6283A" w14:textId="5F1C4711" w:rsidR="00820D1D" w:rsidRDefault="00820D1D" w:rsidP="00387CB3">
      <w:pPr>
        <w:tabs>
          <w:tab w:val="left" w:pos="937"/>
        </w:tabs>
        <w:ind w:left="284"/>
        <w:rPr>
          <w:b/>
          <w:bCs/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739136" behindDoc="0" locked="0" layoutInCell="1" allowOverlap="1" wp14:anchorId="1A136140" wp14:editId="12897619">
            <wp:simplePos x="0" y="0"/>
            <wp:positionH relativeFrom="column">
              <wp:posOffset>173961</wp:posOffset>
            </wp:positionH>
            <wp:positionV relativeFrom="paragraph">
              <wp:posOffset>106548</wp:posOffset>
            </wp:positionV>
            <wp:extent cx="5749970" cy="4766119"/>
            <wp:effectExtent l="0" t="0" r="0" b="0"/>
            <wp:wrapNone/>
            <wp:docPr id="2047420878" name="Obrázek 11" descr="Obsah obrázku text, snímek obrazovky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20878" name="Obrázek 11" descr="Obsah obrázku text, snímek obrazovky, design&#10;&#10;Popis byl vytvořen automaticky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7"/>
                    <a:stretch/>
                  </pic:blipFill>
                  <pic:spPr bwMode="auto">
                    <a:xfrm>
                      <a:off x="0" y="0"/>
                      <a:ext cx="5749970" cy="476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4B0B03" w14:textId="1FF39809" w:rsidR="00387CB3" w:rsidRDefault="00387CB3" w:rsidP="00387CB3">
      <w:pPr>
        <w:tabs>
          <w:tab w:val="left" w:pos="937"/>
        </w:tabs>
        <w:ind w:left="284"/>
        <w:rPr>
          <w:b/>
          <w:bCs/>
        </w:rPr>
      </w:pPr>
    </w:p>
    <w:p w14:paraId="38D391FE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0BC37635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199E2EB1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01F17801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2A5CE0DE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476F7548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1ECE0899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05AF6952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78FFA4F7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7EFBBBC6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62FFD6E2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301C5121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304F9FE4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498F4CC6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09135E97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419ABC3A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27A5FBDF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458DB3B8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3DBFE3D6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26469A72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747E06BD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14228E0A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4F4A22C4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17D0C2AE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4B97FC87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754C1016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4AF0D115" w14:textId="77777777" w:rsidR="00820D1D" w:rsidRDefault="00820D1D" w:rsidP="00387CB3">
      <w:pPr>
        <w:tabs>
          <w:tab w:val="left" w:pos="937"/>
        </w:tabs>
        <w:ind w:left="284"/>
        <w:rPr>
          <w:b/>
          <w:bCs/>
        </w:rPr>
      </w:pPr>
    </w:p>
    <w:p w14:paraId="46BE317E" w14:textId="1D13E8D2" w:rsidR="00387CB3" w:rsidRDefault="00387CB3" w:rsidP="00387CB3">
      <w:pPr>
        <w:tabs>
          <w:tab w:val="left" w:pos="937"/>
        </w:tabs>
        <w:ind w:left="284"/>
        <w:rPr>
          <w:b/>
          <w:bCs/>
        </w:rPr>
      </w:pPr>
      <w:r>
        <w:rPr>
          <w:b/>
          <w:bCs/>
        </w:rPr>
        <w:t xml:space="preserve">Blok 3: </w:t>
      </w:r>
      <w:r w:rsidRPr="00C842DD">
        <w:rPr>
          <w:b/>
          <w:bCs/>
        </w:rPr>
        <w:t>Manuální ovládání</w:t>
      </w:r>
    </w:p>
    <w:p w14:paraId="1D2A3F55" w14:textId="41CF5C73" w:rsidR="00C842DD" w:rsidRPr="00C842DD" w:rsidRDefault="00820D1D" w:rsidP="00820D1D">
      <w:pPr>
        <w:tabs>
          <w:tab w:val="left" w:pos="937"/>
        </w:tabs>
        <w:ind w:left="284"/>
        <w:rPr>
          <w:b/>
          <w:bCs/>
        </w:rPr>
        <w:sectPr w:rsidR="00C842DD" w:rsidRPr="00C842DD" w:rsidSect="00015EB0">
          <w:headerReference w:type="default" r:id="rId37"/>
          <w:headerReference w:type="first" r:id="rId38"/>
          <w:pgSz w:w="11906" w:h="16838" w:code="9"/>
          <w:pgMar w:top="1134" w:right="1423" w:bottom="1276" w:left="1423" w:header="709" w:footer="709" w:gutter="0"/>
          <w:cols w:space="708"/>
          <w:docGrid w:linePitch="360"/>
        </w:sectPr>
      </w:pPr>
      <w:r w:rsidRPr="00820D1D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3F35FF78" wp14:editId="3AC316C4">
                <wp:simplePos x="0" y="0"/>
                <wp:positionH relativeFrom="column">
                  <wp:posOffset>97059</wp:posOffset>
                </wp:positionH>
                <wp:positionV relativeFrom="paragraph">
                  <wp:posOffset>45720</wp:posOffset>
                </wp:positionV>
                <wp:extent cx="2360930" cy="1404620"/>
                <wp:effectExtent l="0" t="0" r="0" b="0"/>
                <wp:wrapNone/>
                <wp:docPr id="39240133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567D7" w14:textId="5C0C461B" w:rsidR="00820D1D" w:rsidRPr="00820D1D" w:rsidRDefault="00820D1D" w:rsidP="00820D1D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20D1D">
                              <w:rPr>
                                <w:rFonts w:asciiTheme="minorHAnsi" w:hAnsiTheme="minorHAnsi" w:cstheme="minorHAnsi"/>
                              </w:rPr>
                              <w:t>%X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35FF78" id="_x0000_s1047" type="#_x0000_t202" style="position:absolute;left:0;text-align:left;margin-left:7.65pt;margin-top:3.6pt;width:185.9pt;height:110.6pt;z-index:2517411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" filled="f" stroked="f">
                <v:textbox style="mso-fit-shape-to-text:t">
                  <w:txbxContent>
                    <w:p w14:paraId="28E567D7" w14:textId="5C0C461B" w:rsidR="00820D1D" w:rsidRPr="00820D1D" w:rsidRDefault="00820D1D" w:rsidP="00820D1D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820D1D">
                        <w:rPr>
                          <w:rFonts w:asciiTheme="minorHAnsi" w:hAnsiTheme="minorHAnsi" w:cstheme="minorHAnsi"/>
                        </w:rPr>
                        <w:t>%X</w:t>
                      </w:r>
                      <w:r>
                        <w:rPr>
                          <w:rFonts w:asciiTheme="minorHAnsi" w:hAnsiTheme="minorHAnsi" w:cstheme="minorHAnsi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14560" behindDoc="0" locked="0" layoutInCell="1" allowOverlap="1" wp14:anchorId="1ADCE689" wp14:editId="2E4D6FCB">
            <wp:simplePos x="0" y="0"/>
            <wp:positionH relativeFrom="column">
              <wp:posOffset>173990</wp:posOffset>
            </wp:positionH>
            <wp:positionV relativeFrom="paragraph">
              <wp:posOffset>318493</wp:posOffset>
            </wp:positionV>
            <wp:extent cx="5271770" cy="2918460"/>
            <wp:effectExtent l="0" t="0" r="5080" b="0"/>
            <wp:wrapSquare wrapText="bothSides"/>
            <wp:docPr id="955846902" name="Obrázek 12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46902" name="Obrázek 12" descr="Obsah obrázku text, snímek obrazovky, Písmo, design&#10;&#10;Popis byl vytvořen automaticky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2312C" w14:textId="514A6347" w:rsidR="00ED38EF" w:rsidRPr="00F6584C" w:rsidRDefault="0074693A" w:rsidP="000924C3">
      <w:pPr>
        <w:pStyle w:val="definice"/>
        <w:spacing w:before="283"/>
      </w:pPr>
      <w:r w:rsidRPr="00F6584C">
        <w:lastRenderedPageBreak/>
        <w:t>Postup:</w:t>
      </w:r>
    </w:p>
    <w:p w14:paraId="27F1B056" w14:textId="7FD0A73A" w:rsidR="00B5616E" w:rsidRDefault="00B5616E" w:rsidP="00B5616E">
      <w:pPr>
        <w:pStyle w:val="Zkladntextodsazen"/>
        <w:jc w:val="both"/>
      </w:pPr>
      <w:r>
        <w:t xml:space="preserve">1) Nastavíme OP </w:t>
      </w:r>
      <w:proofErr w:type="spellStart"/>
      <w:r>
        <w:t>Magelis</w:t>
      </w:r>
      <w:proofErr w:type="spellEnd"/>
      <w:r>
        <w:t xml:space="preserve"> a vytvoříme stránky</w:t>
      </w:r>
    </w:p>
    <w:p w14:paraId="7E06AB81" w14:textId="77777777" w:rsidR="00B5616E" w:rsidRDefault="00B5616E" w:rsidP="00B5616E">
      <w:pPr>
        <w:pStyle w:val="Zkladntextodsazen"/>
        <w:jc w:val="both"/>
      </w:pPr>
      <w:r>
        <w:t>2) Zapneme PL-07 a zaškrtneme funkci GRAFCET</w:t>
      </w:r>
    </w:p>
    <w:p w14:paraId="60EE7304" w14:textId="4FA69D81" w:rsidR="00B5616E" w:rsidRDefault="00B5616E" w:rsidP="00B5616E">
      <w:pPr>
        <w:pStyle w:val="Zkladntextodsazen"/>
        <w:jc w:val="both"/>
      </w:pPr>
      <w:r>
        <w:t>3) Vytvoříme schéma bloků a podmínek pro přechod bloků</w:t>
      </w:r>
    </w:p>
    <w:p w14:paraId="6AA90E98" w14:textId="162646D7" w:rsidR="00B5616E" w:rsidRDefault="00B5616E" w:rsidP="00B5616E">
      <w:pPr>
        <w:pStyle w:val="Zkladntextodsazen"/>
        <w:jc w:val="both"/>
      </w:pPr>
      <w:r>
        <w:t xml:space="preserve">4) Nastavíme bloky do vyhovující funkce </w:t>
      </w:r>
    </w:p>
    <w:p w14:paraId="6296509F" w14:textId="2972D136" w:rsidR="00B5616E" w:rsidRDefault="00B5616E" w:rsidP="00B5616E">
      <w:pPr>
        <w:pStyle w:val="Zkladntextodsazen"/>
        <w:jc w:val="both"/>
      </w:pPr>
      <w:r>
        <w:t>-   dle vykonání funkce: před/při/po stisku tlačítka</w:t>
      </w:r>
    </w:p>
    <w:p w14:paraId="3B9FCEFC" w14:textId="602A1875" w:rsidR="00B5616E" w:rsidRDefault="00B5616E" w:rsidP="00B5616E">
      <w:pPr>
        <w:pStyle w:val="Zkladntextodsazen"/>
        <w:jc w:val="both"/>
      </w:pPr>
      <w:r>
        <w:t>5) V LD naprogramujeme jednotlivé bloky podle toho, jakou mají mít funkci</w:t>
      </w:r>
    </w:p>
    <w:p w14:paraId="7CD4709C" w14:textId="77777777" w:rsidR="00B5616E" w:rsidRDefault="00B5616E" w:rsidP="00B5616E">
      <w:pPr>
        <w:pStyle w:val="Zkladntextodsazen"/>
        <w:jc w:val="both"/>
      </w:pPr>
      <w:r>
        <w:t>6) Ozkoušíme program v praxi</w:t>
      </w:r>
    </w:p>
    <w:p w14:paraId="7CF1136B" w14:textId="77777777" w:rsidR="00B5616E" w:rsidRDefault="00B5616E" w:rsidP="00B5616E">
      <w:pPr>
        <w:pStyle w:val="Zkladntextodsazen"/>
        <w:jc w:val="both"/>
      </w:pPr>
      <w:r>
        <w:t>7) Ukončíme cvičení</w:t>
      </w:r>
    </w:p>
    <w:p w14:paraId="1F25B19C" w14:textId="4782EEB9" w:rsidR="002F024A" w:rsidRPr="00F6584C" w:rsidRDefault="00B5616E" w:rsidP="00B5616E">
      <w:pPr>
        <w:pStyle w:val="Zkladntextodsazen"/>
        <w:jc w:val="both"/>
      </w:pPr>
      <w:r>
        <w:t>8) Vypracujeme technickou zprávu</w:t>
      </w:r>
    </w:p>
    <w:p w14:paraId="66814843" w14:textId="2670CDFB" w:rsidR="002D178C" w:rsidRPr="00F6584C" w:rsidRDefault="002D178C" w:rsidP="002F024A">
      <w:pPr>
        <w:pStyle w:val="Zkladntextodsazen"/>
        <w:ind w:left="643"/>
        <w:jc w:val="both"/>
      </w:pPr>
    </w:p>
    <w:p w14:paraId="2D60735F" w14:textId="10FCDD8E" w:rsidR="00C32B8A" w:rsidRPr="00F6584C" w:rsidRDefault="00C32B8A" w:rsidP="00C32B8A">
      <w:pPr>
        <w:pStyle w:val="Zkladntextodsazen"/>
        <w:ind w:left="0"/>
        <w:jc w:val="both"/>
        <w:rPr>
          <w:b/>
          <w:bCs/>
        </w:rPr>
      </w:pPr>
      <w:r w:rsidRPr="00F6584C">
        <w:rPr>
          <w:b/>
          <w:bCs/>
        </w:rPr>
        <w:t>Výpis programu:</w:t>
      </w:r>
    </w:p>
    <w:p w14:paraId="6BB1FC18" w14:textId="5DC88819" w:rsidR="00C32B8A" w:rsidRPr="00F6584C" w:rsidRDefault="00C32B8A" w:rsidP="00C32B8A">
      <w:pPr>
        <w:pStyle w:val="Zkladntextodsazen"/>
        <w:ind w:left="0"/>
        <w:jc w:val="both"/>
      </w:pPr>
      <w:r w:rsidRPr="00F6584C">
        <w:rPr>
          <w:b/>
          <w:bCs/>
        </w:rPr>
        <w:t xml:space="preserve">    </w:t>
      </w:r>
      <w:r w:rsidRPr="00F6584C">
        <w:t>Viz Příloha</w:t>
      </w:r>
    </w:p>
    <w:p w14:paraId="33E9B559" w14:textId="77777777" w:rsidR="002D178C" w:rsidRPr="00F6584C" w:rsidRDefault="002D178C" w:rsidP="00C32B8A">
      <w:pPr>
        <w:pStyle w:val="Zkladntextodsazen"/>
        <w:ind w:left="0"/>
        <w:jc w:val="both"/>
      </w:pPr>
    </w:p>
    <w:p w14:paraId="6836DEC6" w14:textId="5E16EF70" w:rsidR="00C32B8A" w:rsidRPr="00F6584C" w:rsidRDefault="00C32B8A" w:rsidP="00C32B8A">
      <w:pPr>
        <w:pStyle w:val="definice"/>
        <w:spacing w:before="283"/>
      </w:pPr>
      <w:r w:rsidRPr="00F6584C">
        <w:t>Komentář k programu:</w:t>
      </w:r>
    </w:p>
    <w:p w14:paraId="1C0D34EA" w14:textId="63B98B7E" w:rsidR="00C32B8A" w:rsidRPr="00F6584C" w:rsidRDefault="00C32B8A" w:rsidP="00C32B8A">
      <w:pPr>
        <w:pStyle w:val="Zkladntextodsazen"/>
      </w:pPr>
      <w:r w:rsidRPr="00F6584C">
        <w:t>Viz Výpis programu</w:t>
      </w:r>
    </w:p>
    <w:p w14:paraId="2AEEA3AA" w14:textId="088AD83A" w:rsidR="002D178C" w:rsidRDefault="002D178C" w:rsidP="00C32B8A">
      <w:pPr>
        <w:pStyle w:val="Zkladntextodsazen"/>
      </w:pPr>
    </w:p>
    <w:p w14:paraId="2305146B" w14:textId="6A28D357" w:rsidR="00E56C10" w:rsidRDefault="00E56C10" w:rsidP="00E56C10">
      <w:pPr>
        <w:pStyle w:val="Zkladntextodsazen"/>
        <w:ind w:left="0"/>
        <w:rPr>
          <w:b/>
          <w:bCs/>
        </w:rPr>
      </w:pPr>
      <w:r w:rsidRPr="00E56C10">
        <w:rPr>
          <w:b/>
          <w:bCs/>
        </w:rPr>
        <w:t>Graf:</w:t>
      </w:r>
    </w:p>
    <w:p w14:paraId="5C7ED16A" w14:textId="29D73033" w:rsidR="00C21E0B" w:rsidRDefault="00F73D38" w:rsidP="00E56C10">
      <w:pPr>
        <w:pStyle w:val="Zkladntextodsazen"/>
        <w:ind w:left="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16608" behindDoc="0" locked="0" layoutInCell="1" allowOverlap="1" wp14:anchorId="0C680409" wp14:editId="759053CB">
            <wp:simplePos x="0" y="0"/>
            <wp:positionH relativeFrom="column">
              <wp:posOffset>198535</wp:posOffset>
            </wp:positionH>
            <wp:positionV relativeFrom="paragraph">
              <wp:posOffset>116082</wp:posOffset>
            </wp:positionV>
            <wp:extent cx="2886235" cy="1733822"/>
            <wp:effectExtent l="0" t="0" r="0" b="0"/>
            <wp:wrapNone/>
            <wp:docPr id="1597483896" name="Obrázek 14" descr="Obsah obrázku text, Písmo, řada/pruh, Vykreslený graf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83896" name="Obrázek 14" descr="Obsah obrázku text, Písmo, řada/pruh, Vykreslený graf&#10;&#10;Popis byl vytvořen automaticky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348" cy="174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2B243" w14:textId="01085346" w:rsidR="00E56C10" w:rsidRDefault="00E56C10" w:rsidP="00E56C10">
      <w:pPr>
        <w:pStyle w:val="Zkladntextodsazen"/>
        <w:ind w:left="0"/>
        <w:rPr>
          <w:b/>
          <w:bCs/>
        </w:rPr>
      </w:pPr>
    </w:p>
    <w:p w14:paraId="11BB6024" w14:textId="00959A00" w:rsidR="00E56C10" w:rsidRPr="00E56C10" w:rsidRDefault="00E56C10" w:rsidP="00E56C10">
      <w:pPr>
        <w:pStyle w:val="Zkladntextodsazen"/>
        <w:ind w:left="0"/>
        <w:rPr>
          <w:b/>
          <w:bCs/>
        </w:rPr>
      </w:pPr>
    </w:p>
    <w:p w14:paraId="5742A0D5" w14:textId="3071D531" w:rsidR="003F7E8A" w:rsidRDefault="003F7E8A" w:rsidP="00C32B8A">
      <w:pPr>
        <w:pStyle w:val="definice"/>
      </w:pPr>
    </w:p>
    <w:p w14:paraId="520740C9" w14:textId="681BB7DE" w:rsidR="00E56C10" w:rsidRDefault="00E56C10" w:rsidP="00C32B8A">
      <w:pPr>
        <w:pStyle w:val="definice"/>
      </w:pPr>
    </w:p>
    <w:p w14:paraId="10121A3B" w14:textId="50757F67" w:rsidR="00E56C10" w:rsidRDefault="00E56C10" w:rsidP="00C32B8A">
      <w:pPr>
        <w:pStyle w:val="definice"/>
      </w:pPr>
    </w:p>
    <w:p w14:paraId="09B89C59" w14:textId="3352D67C" w:rsidR="00E56C10" w:rsidRDefault="00E56C10" w:rsidP="00C32B8A">
      <w:pPr>
        <w:pStyle w:val="definice"/>
      </w:pPr>
    </w:p>
    <w:p w14:paraId="24C1B918" w14:textId="1C9D022E" w:rsidR="00E56C10" w:rsidRDefault="00E56C10" w:rsidP="00C32B8A">
      <w:pPr>
        <w:pStyle w:val="definice"/>
      </w:pPr>
    </w:p>
    <w:p w14:paraId="466410E7" w14:textId="23359DE0" w:rsidR="00E56C10" w:rsidRDefault="00E56C10" w:rsidP="00C32B8A">
      <w:pPr>
        <w:pStyle w:val="definice"/>
      </w:pPr>
    </w:p>
    <w:p w14:paraId="1A367D60" w14:textId="6CA945E1" w:rsidR="00E56C10" w:rsidRDefault="00E56C10" w:rsidP="00C32B8A">
      <w:pPr>
        <w:pStyle w:val="definice"/>
      </w:pPr>
    </w:p>
    <w:p w14:paraId="0FE6BC17" w14:textId="53F08BD0" w:rsidR="00E56C10" w:rsidRDefault="00E56C10" w:rsidP="00C32B8A">
      <w:pPr>
        <w:pStyle w:val="definice"/>
      </w:pPr>
    </w:p>
    <w:p w14:paraId="6CF11BE5" w14:textId="2ED2D599" w:rsidR="00E56C10" w:rsidRDefault="00542586" w:rsidP="00C32B8A">
      <w:pPr>
        <w:pStyle w:val="definice"/>
      </w:pPr>
      <w:r>
        <w:rPr>
          <w:b w:val="0"/>
          <w:bCs/>
          <w:noProof/>
        </w:rPr>
        <w:drawing>
          <wp:anchor distT="0" distB="0" distL="114300" distR="114300" simplePos="0" relativeHeight="251715584" behindDoc="0" locked="0" layoutInCell="1" allowOverlap="1" wp14:anchorId="6A5B9EAC" wp14:editId="535A7CC0">
            <wp:simplePos x="0" y="0"/>
            <wp:positionH relativeFrom="column">
              <wp:posOffset>198120</wp:posOffset>
            </wp:positionH>
            <wp:positionV relativeFrom="paragraph">
              <wp:posOffset>47795</wp:posOffset>
            </wp:positionV>
            <wp:extent cx="2899753" cy="1741957"/>
            <wp:effectExtent l="0" t="0" r="0" b="0"/>
            <wp:wrapNone/>
            <wp:docPr id="602701952" name="Obrázek 13" descr="Obsah obrázku text, Vykreslený graf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01952" name="Obrázek 13" descr="Obsah obrázku text, Vykreslený graf, řada/pruh, Písmo&#10;&#10;Popis byl vytvořen automaticky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753" cy="1741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E401F" w14:textId="271D6C5C" w:rsidR="00E56C10" w:rsidRDefault="00E56C10" w:rsidP="00C32B8A">
      <w:pPr>
        <w:pStyle w:val="definice"/>
      </w:pPr>
    </w:p>
    <w:p w14:paraId="4C143D68" w14:textId="4EBE21FC" w:rsidR="00E56C10" w:rsidRDefault="00E56C10" w:rsidP="00C32B8A">
      <w:pPr>
        <w:pStyle w:val="definice"/>
      </w:pPr>
    </w:p>
    <w:p w14:paraId="5DAED41F" w14:textId="43DE2586" w:rsidR="00E56C10" w:rsidRDefault="00E56C10" w:rsidP="00C32B8A">
      <w:pPr>
        <w:pStyle w:val="definice"/>
      </w:pPr>
    </w:p>
    <w:p w14:paraId="5783FD4E" w14:textId="0102F1A3" w:rsidR="00E56C10" w:rsidRDefault="00E56C10">
      <w:pPr>
        <w:suppressAutoHyphens w:val="0"/>
        <w:rPr>
          <w:b/>
        </w:rPr>
      </w:pPr>
    </w:p>
    <w:p w14:paraId="3EC5E650" w14:textId="77777777" w:rsidR="00542586" w:rsidRDefault="00542586">
      <w:pPr>
        <w:suppressAutoHyphens w:val="0"/>
        <w:rPr>
          <w:b/>
        </w:rPr>
      </w:pPr>
    </w:p>
    <w:p w14:paraId="213A02D1" w14:textId="77777777" w:rsidR="00542586" w:rsidRDefault="00542586">
      <w:pPr>
        <w:suppressAutoHyphens w:val="0"/>
        <w:rPr>
          <w:b/>
        </w:rPr>
      </w:pPr>
    </w:p>
    <w:p w14:paraId="6CD78D53" w14:textId="77777777" w:rsidR="00542586" w:rsidRDefault="00542586">
      <w:pPr>
        <w:suppressAutoHyphens w:val="0"/>
        <w:rPr>
          <w:b/>
        </w:rPr>
      </w:pPr>
    </w:p>
    <w:p w14:paraId="05C79461" w14:textId="77777777" w:rsidR="00542586" w:rsidRDefault="00542586">
      <w:pPr>
        <w:suppressAutoHyphens w:val="0"/>
        <w:rPr>
          <w:b/>
        </w:rPr>
      </w:pPr>
    </w:p>
    <w:p w14:paraId="4AF534C9" w14:textId="77777777" w:rsidR="00542586" w:rsidRDefault="00542586">
      <w:pPr>
        <w:suppressAutoHyphens w:val="0"/>
        <w:rPr>
          <w:b/>
        </w:rPr>
      </w:pPr>
    </w:p>
    <w:p w14:paraId="074A63B2" w14:textId="77777777" w:rsidR="00542586" w:rsidRDefault="00542586">
      <w:pPr>
        <w:suppressAutoHyphens w:val="0"/>
        <w:rPr>
          <w:b/>
        </w:rPr>
      </w:pPr>
    </w:p>
    <w:p w14:paraId="51157FE0" w14:textId="77777777" w:rsidR="00542586" w:rsidRDefault="00542586">
      <w:pPr>
        <w:suppressAutoHyphens w:val="0"/>
        <w:rPr>
          <w:b/>
        </w:rPr>
      </w:pPr>
    </w:p>
    <w:p w14:paraId="2405D236" w14:textId="60772E93" w:rsidR="00C32B8A" w:rsidRPr="00F6584C" w:rsidRDefault="00C32B8A" w:rsidP="00C32B8A">
      <w:pPr>
        <w:pStyle w:val="definice"/>
      </w:pPr>
      <w:r w:rsidRPr="00F6584C">
        <w:t>Závěr:</w:t>
      </w:r>
    </w:p>
    <w:p w14:paraId="4585D280" w14:textId="4852F5EF" w:rsidR="00286D39" w:rsidRPr="00F6584C" w:rsidRDefault="00F73D38" w:rsidP="00286D39">
      <w:pPr>
        <w:pStyle w:val="Zkladntextodsazen"/>
        <w:jc w:val="both"/>
      </w:pPr>
      <w:r>
        <w:t>V tomto cvičení jsem dokázala navrhnout I regulátor, který reguloval. Regulaci se mi povedlo vylepšit po</w:t>
      </w:r>
      <w:r w:rsidR="00856902">
        <w:t>mocí</w:t>
      </w:r>
      <w:r>
        <w:t xml:space="preserve"> různých úprav rovnic, ale stále nebyla optimální. </w:t>
      </w:r>
      <w:r w:rsidR="00856902">
        <w:t xml:space="preserve">Po delším čase se hodnota ustálila. </w:t>
      </w:r>
    </w:p>
    <w:p w14:paraId="25794AE6" w14:textId="77777777" w:rsidR="002D178C" w:rsidRPr="00F6584C" w:rsidRDefault="002D178C" w:rsidP="00286D39">
      <w:pPr>
        <w:pStyle w:val="Zkladntextodsazen"/>
        <w:jc w:val="both"/>
      </w:pPr>
    </w:p>
    <w:p w14:paraId="0342851C" w14:textId="4EC5990D" w:rsidR="00C32B8A" w:rsidRPr="00F6584C" w:rsidRDefault="00C32B8A" w:rsidP="00C32B8A">
      <w:pPr>
        <w:pStyle w:val="Zkladntextodsazen"/>
        <w:ind w:left="0"/>
        <w:jc w:val="both"/>
        <w:rPr>
          <w:b/>
          <w:bCs/>
        </w:rPr>
      </w:pPr>
      <w:r w:rsidRPr="00F6584C">
        <w:rPr>
          <w:b/>
          <w:bCs/>
        </w:rPr>
        <w:t>Přílohy:</w:t>
      </w:r>
    </w:p>
    <w:p w14:paraId="6E24F909" w14:textId="1CD12EA2" w:rsidR="00ED38EF" w:rsidRPr="00F6584C" w:rsidRDefault="00C32B8A" w:rsidP="002F024A">
      <w:pPr>
        <w:pStyle w:val="Zkladntextodsazen"/>
        <w:ind w:left="0"/>
        <w:jc w:val="both"/>
        <w:rPr>
          <w:noProof/>
        </w:rPr>
      </w:pPr>
      <w:r w:rsidRPr="00F6584C">
        <w:rPr>
          <w:b/>
          <w:bCs/>
        </w:rPr>
        <w:t xml:space="preserve">    </w:t>
      </w:r>
      <w:r w:rsidRPr="00F6584C">
        <w:t>Výpis programu (</w:t>
      </w:r>
      <w:r w:rsidR="00CA70F7">
        <w:t>3</w:t>
      </w:r>
      <w:r w:rsidR="00952DB5">
        <w:t>)</w:t>
      </w:r>
    </w:p>
    <w:sectPr w:rsidR="00ED38EF" w:rsidRPr="00F6584C" w:rsidSect="00015EB0">
      <w:pgSz w:w="11906" w:h="16838"/>
      <w:pgMar w:top="1135" w:right="1421" w:bottom="1276" w:left="142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A3EEA3" w14:textId="77777777" w:rsidR="009C1688" w:rsidRDefault="009C1688">
      <w:r>
        <w:separator/>
      </w:r>
    </w:p>
  </w:endnote>
  <w:endnote w:type="continuationSeparator" w:id="0">
    <w:p w14:paraId="468BDA56" w14:textId="77777777" w:rsidR="009C1688" w:rsidRDefault="009C16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charset w:val="01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unifont">
    <w:panose1 w:val="00000000000000000000"/>
    <w:charset w:val="00"/>
    <w:family w:val="roman"/>
    <w:notTrueType/>
    <w:pitch w:val="default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E69E87" w14:textId="77777777" w:rsidR="009C1688" w:rsidRDefault="009C1688">
      <w:r>
        <w:separator/>
      </w:r>
    </w:p>
  </w:footnote>
  <w:footnote w:type="continuationSeparator" w:id="0">
    <w:p w14:paraId="0D7F6B5D" w14:textId="77777777" w:rsidR="009C1688" w:rsidRDefault="009C16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F10A1" w14:textId="5441A355" w:rsidR="00ED38EF" w:rsidRDefault="00EB031A">
    <w:pPr>
      <w:pStyle w:val="Zhlav"/>
    </w:pPr>
    <w:r w:rsidRPr="004C49AA">
      <w:rPr>
        <w:noProof/>
        <w:lang w:eastAsia="cs-CZ"/>
      </w:rPr>
      <w:drawing>
        <wp:inline distT="0" distB="0" distL="0" distR="0" wp14:anchorId="662428DE" wp14:editId="51375EEE">
          <wp:extent cx="5753100" cy="584200"/>
          <wp:effectExtent l="0" t="0" r="0" b="0"/>
          <wp:docPr id="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58420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7286D3" w14:textId="77777777" w:rsidR="00ED38EF" w:rsidRDefault="00ED38E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60C523C3"/>
    <w:multiLevelType w:val="hybridMultilevel"/>
    <w:tmpl w:val="BEE6FC3A"/>
    <w:lvl w:ilvl="0" w:tplc="A96E79CA">
      <w:start w:val="2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7BA1459"/>
    <w:multiLevelType w:val="hybridMultilevel"/>
    <w:tmpl w:val="055622A2"/>
    <w:lvl w:ilvl="0" w:tplc="CAE6871E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363" w:hanging="360"/>
      </w:pPr>
    </w:lvl>
    <w:lvl w:ilvl="2" w:tplc="0405001B" w:tentative="1">
      <w:start w:val="1"/>
      <w:numFmt w:val="lowerRoman"/>
      <w:lvlText w:val="%3."/>
      <w:lvlJc w:val="right"/>
      <w:pPr>
        <w:ind w:left="2083" w:hanging="180"/>
      </w:pPr>
    </w:lvl>
    <w:lvl w:ilvl="3" w:tplc="0405000F" w:tentative="1">
      <w:start w:val="1"/>
      <w:numFmt w:val="decimal"/>
      <w:lvlText w:val="%4."/>
      <w:lvlJc w:val="left"/>
      <w:pPr>
        <w:ind w:left="2803" w:hanging="360"/>
      </w:pPr>
    </w:lvl>
    <w:lvl w:ilvl="4" w:tplc="04050019" w:tentative="1">
      <w:start w:val="1"/>
      <w:numFmt w:val="lowerLetter"/>
      <w:lvlText w:val="%5."/>
      <w:lvlJc w:val="left"/>
      <w:pPr>
        <w:ind w:left="3523" w:hanging="360"/>
      </w:pPr>
    </w:lvl>
    <w:lvl w:ilvl="5" w:tplc="0405001B" w:tentative="1">
      <w:start w:val="1"/>
      <w:numFmt w:val="lowerRoman"/>
      <w:lvlText w:val="%6."/>
      <w:lvlJc w:val="right"/>
      <w:pPr>
        <w:ind w:left="4243" w:hanging="180"/>
      </w:pPr>
    </w:lvl>
    <w:lvl w:ilvl="6" w:tplc="0405000F" w:tentative="1">
      <w:start w:val="1"/>
      <w:numFmt w:val="decimal"/>
      <w:lvlText w:val="%7."/>
      <w:lvlJc w:val="left"/>
      <w:pPr>
        <w:ind w:left="4963" w:hanging="360"/>
      </w:pPr>
    </w:lvl>
    <w:lvl w:ilvl="7" w:tplc="04050019" w:tentative="1">
      <w:start w:val="1"/>
      <w:numFmt w:val="lowerLetter"/>
      <w:lvlText w:val="%8."/>
      <w:lvlJc w:val="left"/>
      <w:pPr>
        <w:ind w:left="5683" w:hanging="360"/>
      </w:pPr>
    </w:lvl>
    <w:lvl w:ilvl="8" w:tplc="0405001B" w:tentative="1">
      <w:start w:val="1"/>
      <w:numFmt w:val="lowerRoman"/>
      <w:lvlText w:val="%9."/>
      <w:lvlJc w:val="right"/>
      <w:pPr>
        <w:ind w:left="6403" w:hanging="180"/>
      </w:pPr>
    </w:lvl>
  </w:abstractNum>
  <w:num w:numId="1" w16cid:durableId="1891918034">
    <w:abstractNumId w:val="0"/>
  </w:num>
  <w:num w:numId="2" w16cid:durableId="827549538">
    <w:abstractNumId w:val="1"/>
  </w:num>
  <w:num w:numId="3" w16cid:durableId="1759981451">
    <w:abstractNumId w:val="2"/>
  </w:num>
  <w:num w:numId="4" w16cid:durableId="498892604">
    <w:abstractNumId w:val="3"/>
  </w:num>
  <w:num w:numId="5" w16cid:durableId="137648709">
    <w:abstractNumId w:val="5"/>
  </w:num>
  <w:num w:numId="6" w16cid:durableId="9160139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31A"/>
    <w:rsid w:val="00015EB0"/>
    <w:rsid w:val="00022752"/>
    <w:rsid w:val="00045B6C"/>
    <w:rsid w:val="00082137"/>
    <w:rsid w:val="00085EDF"/>
    <w:rsid w:val="000924C3"/>
    <w:rsid w:val="000B72F2"/>
    <w:rsid w:val="000D03B7"/>
    <w:rsid w:val="00121C78"/>
    <w:rsid w:val="00156F31"/>
    <w:rsid w:val="001772CE"/>
    <w:rsid w:val="001943FB"/>
    <w:rsid w:val="001B2479"/>
    <w:rsid w:val="001B671E"/>
    <w:rsid w:val="001D4B76"/>
    <w:rsid w:val="001F0216"/>
    <w:rsid w:val="001F157C"/>
    <w:rsid w:val="00222EE8"/>
    <w:rsid w:val="00231A9D"/>
    <w:rsid w:val="00231DA4"/>
    <w:rsid w:val="0023302C"/>
    <w:rsid w:val="002335E9"/>
    <w:rsid w:val="00247F2F"/>
    <w:rsid w:val="00261FFD"/>
    <w:rsid w:val="00265D4D"/>
    <w:rsid w:val="00267DC1"/>
    <w:rsid w:val="002700B0"/>
    <w:rsid w:val="0027481B"/>
    <w:rsid w:val="00286D39"/>
    <w:rsid w:val="002B46A2"/>
    <w:rsid w:val="002D178C"/>
    <w:rsid w:val="002E003C"/>
    <w:rsid w:val="002E3515"/>
    <w:rsid w:val="002F024A"/>
    <w:rsid w:val="002F7702"/>
    <w:rsid w:val="00374FA0"/>
    <w:rsid w:val="00381576"/>
    <w:rsid w:val="00383678"/>
    <w:rsid w:val="00387CB3"/>
    <w:rsid w:val="003C656A"/>
    <w:rsid w:val="003F7E8A"/>
    <w:rsid w:val="00403CCF"/>
    <w:rsid w:val="0041607B"/>
    <w:rsid w:val="0043301D"/>
    <w:rsid w:val="004335C9"/>
    <w:rsid w:val="0044151D"/>
    <w:rsid w:val="00445D20"/>
    <w:rsid w:val="00474E14"/>
    <w:rsid w:val="00481E27"/>
    <w:rsid w:val="004C4261"/>
    <w:rsid w:val="004D479D"/>
    <w:rsid w:val="004E32BC"/>
    <w:rsid w:val="004F01EA"/>
    <w:rsid w:val="00511ED9"/>
    <w:rsid w:val="00511F85"/>
    <w:rsid w:val="005153D6"/>
    <w:rsid w:val="00542586"/>
    <w:rsid w:val="0054448A"/>
    <w:rsid w:val="00560C8F"/>
    <w:rsid w:val="0056120C"/>
    <w:rsid w:val="00572029"/>
    <w:rsid w:val="00574D36"/>
    <w:rsid w:val="005B233F"/>
    <w:rsid w:val="005C6A3C"/>
    <w:rsid w:val="005C7EC5"/>
    <w:rsid w:val="005D252B"/>
    <w:rsid w:val="005D4CA5"/>
    <w:rsid w:val="005E2474"/>
    <w:rsid w:val="005E70B5"/>
    <w:rsid w:val="00600CF5"/>
    <w:rsid w:val="00625BA2"/>
    <w:rsid w:val="006361DE"/>
    <w:rsid w:val="00673DFE"/>
    <w:rsid w:val="00675BD1"/>
    <w:rsid w:val="006769C0"/>
    <w:rsid w:val="006B2F4A"/>
    <w:rsid w:val="006B3F90"/>
    <w:rsid w:val="006C1AFB"/>
    <w:rsid w:val="006C4EC9"/>
    <w:rsid w:val="006E51CB"/>
    <w:rsid w:val="007004FC"/>
    <w:rsid w:val="007056D1"/>
    <w:rsid w:val="00734BB1"/>
    <w:rsid w:val="00742DAB"/>
    <w:rsid w:val="0074693A"/>
    <w:rsid w:val="00753A31"/>
    <w:rsid w:val="00764B07"/>
    <w:rsid w:val="0077222B"/>
    <w:rsid w:val="00794B97"/>
    <w:rsid w:val="00796D16"/>
    <w:rsid w:val="007976E4"/>
    <w:rsid w:val="007C29D1"/>
    <w:rsid w:val="007C46AF"/>
    <w:rsid w:val="007D1521"/>
    <w:rsid w:val="007D54AB"/>
    <w:rsid w:val="007D71B6"/>
    <w:rsid w:val="007E0018"/>
    <w:rsid w:val="007F4A0B"/>
    <w:rsid w:val="0080120D"/>
    <w:rsid w:val="00820D1D"/>
    <w:rsid w:val="008213C3"/>
    <w:rsid w:val="0082632C"/>
    <w:rsid w:val="008345DC"/>
    <w:rsid w:val="00852F19"/>
    <w:rsid w:val="00856902"/>
    <w:rsid w:val="00873739"/>
    <w:rsid w:val="00881319"/>
    <w:rsid w:val="008A46E8"/>
    <w:rsid w:val="008B7228"/>
    <w:rsid w:val="008C3B8A"/>
    <w:rsid w:val="008D200C"/>
    <w:rsid w:val="008F3CD6"/>
    <w:rsid w:val="009013FA"/>
    <w:rsid w:val="009122AB"/>
    <w:rsid w:val="009430DA"/>
    <w:rsid w:val="00952DB5"/>
    <w:rsid w:val="00966C1D"/>
    <w:rsid w:val="00994C9A"/>
    <w:rsid w:val="009C1688"/>
    <w:rsid w:val="009D013B"/>
    <w:rsid w:val="00A205A7"/>
    <w:rsid w:val="00A366D0"/>
    <w:rsid w:val="00A4149F"/>
    <w:rsid w:val="00A4316B"/>
    <w:rsid w:val="00A75C07"/>
    <w:rsid w:val="00A80615"/>
    <w:rsid w:val="00AA6D00"/>
    <w:rsid w:val="00AC312E"/>
    <w:rsid w:val="00AD4BBC"/>
    <w:rsid w:val="00AE0142"/>
    <w:rsid w:val="00AF4B89"/>
    <w:rsid w:val="00AF5A94"/>
    <w:rsid w:val="00B06484"/>
    <w:rsid w:val="00B07060"/>
    <w:rsid w:val="00B07554"/>
    <w:rsid w:val="00B143D5"/>
    <w:rsid w:val="00B2053B"/>
    <w:rsid w:val="00B5616E"/>
    <w:rsid w:val="00B8224E"/>
    <w:rsid w:val="00B933BC"/>
    <w:rsid w:val="00BA3043"/>
    <w:rsid w:val="00BA3907"/>
    <w:rsid w:val="00BA7B3E"/>
    <w:rsid w:val="00BB4780"/>
    <w:rsid w:val="00BD6298"/>
    <w:rsid w:val="00BE0221"/>
    <w:rsid w:val="00BE2439"/>
    <w:rsid w:val="00BF2CD6"/>
    <w:rsid w:val="00BF4FE8"/>
    <w:rsid w:val="00C055BB"/>
    <w:rsid w:val="00C14330"/>
    <w:rsid w:val="00C21E0B"/>
    <w:rsid w:val="00C32B8A"/>
    <w:rsid w:val="00C70914"/>
    <w:rsid w:val="00C842DD"/>
    <w:rsid w:val="00CA4EF4"/>
    <w:rsid w:val="00CA70F7"/>
    <w:rsid w:val="00CE0A2A"/>
    <w:rsid w:val="00CE4CE8"/>
    <w:rsid w:val="00CF2F7F"/>
    <w:rsid w:val="00DB0B57"/>
    <w:rsid w:val="00DC0873"/>
    <w:rsid w:val="00DD27FF"/>
    <w:rsid w:val="00DE5C73"/>
    <w:rsid w:val="00DE68A3"/>
    <w:rsid w:val="00DE6AFD"/>
    <w:rsid w:val="00DF1F8C"/>
    <w:rsid w:val="00DF2B20"/>
    <w:rsid w:val="00E22EF7"/>
    <w:rsid w:val="00E41A7D"/>
    <w:rsid w:val="00E5276A"/>
    <w:rsid w:val="00E56C10"/>
    <w:rsid w:val="00E723CF"/>
    <w:rsid w:val="00E77DD0"/>
    <w:rsid w:val="00E83269"/>
    <w:rsid w:val="00EB031A"/>
    <w:rsid w:val="00EB49F0"/>
    <w:rsid w:val="00ED38EF"/>
    <w:rsid w:val="00EE43DD"/>
    <w:rsid w:val="00EE48A3"/>
    <w:rsid w:val="00EF35A1"/>
    <w:rsid w:val="00EF3D4C"/>
    <w:rsid w:val="00F0299B"/>
    <w:rsid w:val="00F052DA"/>
    <w:rsid w:val="00F250BB"/>
    <w:rsid w:val="00F30C4D"/>
    <w:rsid w:val="00F40798"/>
    <w:rsid w:val="00F61019"/>
    <w:rsid w:val="00F6584C"/>
    <w:rsid w:val="00F73D38"/>
    <w:rsid w:val="00F81C5B"/>
    <w:rsid w:val="00F92078"/>
    <w:rsid w:val="00FD2266"/>
    <w:rsid w:val="00FD2B1E"/>
    <w:rsid w:val="00FD709F"/>
    <w:rsid w:val="00FE0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777,#b2b2b2,#ddd,silver"/>
    </o:shapedefaults>
    <o:shapelayout v:ext="edit">
      <o:idmap v:ext="edit" data="1"/>
    </o:shapelayout>
  </w:shapeDefaults>
  <w:doNotEmbedSmartTags/>
  <w:decimalSymbol w:val=","/>
  <w:listSeparator w:val=";"/>
  <w14:docId w14:val="131F8E78"/>
  <w15:docId w15:val="{FB2BDE74-1D59-40CE-9005-4CC3647E1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uppressAutoHyphens/>
    </w:pPr>
    <w:rPr>
      <w:sz w:val="24"/>
      <w:szCs w:val="24"/>
      <w:lang w:eastAsia="zh-C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Standardnpsmoodstavce1">
    <w:name w:val="Standardní písmo odstavce1"/>
  </w:style>
  <w:style w:type="character" w:customStyle="1" w:styleId="Odrky">
    <w:name w:val="Odrážky"/>
    <w:rPr>
      <w:rFonts w:ascii="OpenSymbol" w:eastAsia="OpenSymbol" w:hAnsi="OpenSymbol" w:cs="OpenSymbol"/>
    </w:rPr>
  </w:style>
  <w:style w:type="paragraph" w:customStyle="1" w:styleId="Nadpis">
    <w:name w:val="Nadpis"/>
    <w:basedOn w:val="Normln"/>
    <w:next w:val="Zkladntext"/>
    <w:pPr>
      <w:keepNext/>
      <w:spacing w:before="240" w:after="120"/>
    </w:pPr>
    <w:rPr>
      <w:rFonts w:ascii="Arial" w:eastAsia="unifont" w:hAnsi="Arial" w:cs="unifont"/>
      <w:sz w:val="28"/>
      <w:szCs w:val="28"/>
    </w:rPr>
  </w:style>
  <w:style w:type="paragraph" w:styleId="Zkladntext">
    <w:name w:val="Body Text"/>
    <w:basedOn w:val="Normln"/>
    <w:pPr>
      <w:spacing w:after="120"/>
    </w:pPr>
  </w:style>
  <w:style w:type="paragraph" w:styleId="Seznam">
    <w:name w:val="List"/>
    <w:basedOn w:val="Zkladntext"/>
  </w:style>
  <w:style w:type="paragraph" w:styleId="Titulek">
    <w:name w:val="caption"/>
    <w:basedOn w:val="Normln"/>
    <w:qFormat/>
    <w:pPr>
      <w:suppressLineNumbers/>
      <w:spacing w:before="120" w:after="120"/>
    </w:pPr>
    <w:rPr>
      <w:i/>
      <w:iCs/>
    </w:rPr>
  </w:style>
  <w:style w:type="paragraph" w:customStyle="1" w:styleId="Rejstk">
    <w:name w:val="Rejstřík"/>
    <w:basedOn w:val="Normln"/>
    <w:pPr>
      <w:suppressLineNumbers/>
    </w:pPr>
  </w:style>
  <w:style w:type="paragraph" w:customStyle="1" w:styleId="Textbubliny1">
    <w:name w:val="Text bubliny1"/>
    <w:basedOn w:val="Normln"/>
    <w:rPr>
      <w:rFonts w:ascii="Tahoma" w:hAnsi="Tahoma" w:cs="Tahoma"/>
      <w:sz w:val="16"/>
      <w:szCs w:val="16"/>
    </w:rPr>
  </w:style>
  <w:style w:type="paragraph" w:styleId="Zhlav">
    <w:name w:val="header"/>
    <w:basedOn w:val="Normln"/>
    <w:pPr>
      <w:tabs>
        <w:tab w:val="center" w:pos="4536"/>
        <w:tab w:val="right" w:pos="9072"/>
      </w:tabs>
    </w:pPr>
  </w:style>
  <w:style w:type="paragraph" w:styleId="Zpat">
    <w:name w:val="footer"/>
    <w:basedOn w:val="Normln"/>
    <w:pPr>
      <w:tabs>
        <w:tab w:val="center" w:pos="4536"/>
        <w:tab w:val="right" w:pos="9072"/>
      </w:tabs>
    </w:pPr>
  </w:style>
  <w:style w:type="paragraph" w:customStyle="1" w:styleId="Titul">
    <w:name w:val="Titul"/>
    <w:basedOn w:val="Normln"/>
    <w:pPr>
      <w:spacing w:before="2948" w:after="6633"/>
      <w:jc w:val="center"/>
    </w:pPr>
    <w:rPr>
      <w:b/>
      <w:bCs/>
      <w:sz w:val="96"/>
      <w:szCs w:val="96"/>
    </w:rPr>
  </w:style>
  <w:style w:type="paragraph" w:customStyle="1" w:styleId="razitko">
    <w:name w:val="razitko"/>
    <w:basedOn w:val="Obsahtabulky"/>
    <w:pPr>
      <w:jc w:val="center"/>
    </w:pPr>
  </w:style>
  <w:style w:type="paragraph" w:customStyle="1" w:styleId="Obsahtabulky">
    <w:name w:val="Obsah tabulky"/>
    <w:basedOn w:val="Normln"/>
    <w:pPr>
      <w:suppressLineNumbers/>
    </w:pPr>
  </w:style>
  <w:style w:type="paragraph" w:customStyle="1" w:styleId="definice">
    <w:name w:val="definice"/>
    <w:basedOn w:val="Normln"/>
    <w:rPr>
      <w:b/>
    </w:rPr>
  </w:style>
  <w:style w:type="paragraph" w:customStyle="1" w:styleId="vysvetlen">
    <w:name w:val="vysvetlení"/>
    <w:basedOn w:val="definice"/>
  </w:style>
  <w:style w:type="paragraph" w:styleId="Zkladntextodsazen">
    <w:name w:val="Body Text Indent"/>
    <w:basedOn w:val="Zkladntext"/>
    <w:pPr>
      <w:spacing w:after="0"/>
      <w:ind w:left="283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EE48A3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EE48A3"/>
    <w:rPr>
      <w:rFonts w:ascii="Tahoma" w:hAnsi="Tahoma" w:cs="Tahoma"/>
      <w:sz w:val="16"/>
      <w:szCs w:val="16"/>
      <w:lang w:eastAsia="zh-CN"/>
    </w:rPr>
  </w:style>
  <w:style w:type="table" w:styleId="Mkatabulky">
    <w:name w:val="Table Grid"/>
    <w:basedOn w:val="Normlntabulka"/>
    <w:uiPriority w:val="59"/>
    <w:rsid w:val="000924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92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customXml" Target="ink/ink4.xml"/><Relationship Id="rId39" Type="http://schemas.openxmlformats.org/officeDocument/2006/relationships/image" Target="media/image16.png"/><Relationship Id="rId21" Type="http://schemas.openxmlformats.org/officeDocument/2006/relationships/image" Target="media/image6.png"/><Relationship Id="rId34" Type="http://schemas.openxmlformats.org/officeDocument/2006/relationships/image" Target="media/image12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microsoft.com/office/2007/relationships/hdphoto" Target="media/hdphoto3.wdp"/><Relationship Id="rId20" Type="http://schemas.openxmlformats.org/officeDocument/2006/relationships/customXml" Target="ink/ink1.xml"/><Relationship Id="rId29" Type="http://schemas.openxmlformats.org/officeDocument/2006/relationships/image" Target="media/image9.pn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customXml" Target="ink/ink3.xml"/><Relationship Id="rId32" Type="http://schemas.openxmlformats.org/officeDocument/2006/relationships/customXml" Target="ink/ink7.xml"/><Relationship Id="rId37" Type="http://schemas.openxmlformats.org/officeDocument/2006/relationships/header" Target="header1.xml"/><Relationship Id="rId40" Type="http://schemas.openxmlformats.org/officeDocument/2006/relationships/image" Target="media/image17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60.png"/><Relationship Id="rId28" Type="http://schemas.openxmlformats.org/officeDocument/2006/relationships/customXml" Target="ink/ink5.xml"/><Relationship Id="rId36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microsoft.com/office/2007/relationships/hdphoto" Target="media/hdphoto4.wdp"/><Relationship Id="rId31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2.wdp"/><Relationship Id="rId22" Type="http://schemas.openxmlformats.org/officeDocument/2006/relationships/customXml" Target="ink/ink2.xml"/><Relationship Id="rId27" Type="http://schemas.openxmlformats.org/officeDocument/2006/relationships/image" Target="media/image8.png"/><Relationship Id="rId30" Type="http://schemas.openxmlformats.org/officeDocument/2006/relationships/customXml" Target="ink/ink6.xml"/><Relationship Id="rId35" Type="http://schemas.openxmlformats.org/officeDocument/2006/relationships/image" Target="media/image13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microsoft.com/office/2007/relationships/hdphoto" Target="media/hdphoto1.wdp"/><Relationship Id="rId17" Type="http://schemas.openxmlformats.org/officeDocument/2006/relationships/image" Target="media/image4.png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dvi\Downloads\sablona-referat-acv.dot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0T06:28:00.88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77 1 1488,'-8'10'460,"0"0"-1,1 0 0,0 1 0,1 0 0,-6 15 1,17-39 106,2-16 1073,-18 60-882,9-26-649,0-2-46,1 0 1,0 0-1,-1 0 0,0-1 1,0 1-1,0 0 0,0-1 1,-4 5-1,6-7-60,-2-1 110,3-6-78,23-70-642,-55 173 868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11T18:25:25.259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155 0,'1184'0,"-2522"0,18312 0,-19121 0,4602 0,-4854 0,4911 0,-2469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11T18:25:16.762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597 0,'77'0,"-46"0,-26 0,-9 0,-702 0,1493 0,-753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11T18:25:14.894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0 0,'625'0,"-710"0,79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11T18:25:09.370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774 1,'-773'0,"1883"0,-1089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11T18:25:07.796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136 1,'-135'0,"977"0,-841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11T18:24:58.735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268 0,'1078'0,"-2424"0,19057 0,-17707 0</inkml:trace>
</inkml:ink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3B7C6138CBD484087A12C03A13E3E12" ma:contentTypeVersion="16" ma:contentTypeDescription="Vytvoří nový dokument" ma:contentTypeScope="" ma:versionID="08cbf329be40b5cb68eada9fce4ac532">
  <xsd:schema xmlns:xsd="http://www.w3.org/2001/XMLSchema" xmlns:xs="http://www.w3.org/2001/XMLSchema" xmlns:p="http://schemas.microsoft.com/office/2006/metadata/properties" xmlns:ns3="3a2ea4ca-81a2-4901-9735-eb7821e22b26" xmlns:ns4="4a041c7d-fe75-4e26-9589-ea004ef57914" targetNamespace="http://schemas.microsoft.com/office/2006/metadata/properties" ma:root="true" ma:fieldsID="38da8908e4ae141ba8638d35f1c109d6" ns3:_="" ns4:_="">
    <xsd:import namespace="3a2ea4ca-81a2-4901-9735-eb7821e22b26"/>
    <xsd:import namespace="4a041c7d-fe75-4e26-9589-ea004ef5791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Location" minOccurs="0"/>
                <xsd:element ref="ns4:MediaServiceOCR" minOccurs="0"/>
                <xsd:element ref="ns4:_activity" minOccurs="0"/>
                <xsd:element ref="ns4:MediaServiceSearchProperties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2ea4ca-81a2-4901-9735-eb7821e22b2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odnota hash upozornění na sdílení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041c7d-fe75-4e26-9589-ea004ef579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a041c7d-fe75-4e26-9589-ea004ef57914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EBC0A23-9369-407B-A740-1FF7624FE6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2ea4ca-81a2-4901-9735-eb7821e22b26"/>
    <ds:schemaRef ds:uri="4a041c7d-fe75-4e26-9589-ea004ef579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840AC55-0DFD-4C84-82BB-659CB0E2545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23C8160-E612-4BAF-9D60-E256A21ED048}">
  <ds:schemaRefs>
    <ds:schemaRef ds:uri="http://schemas.microsoft.com/office/2006/metadata/properties"/>
    <ds:schemaRef ds:uri="http://schemas.microsoft.com/office/infopath/2007/PartnerControls"/>
    <ds:schemaRef ds:uri="4a041c7d-fe75-4e26-9589-ea004ef57914"/>
  </ds:schemaRefs>
</ds:datastoreItem>
</file>

<file path=customXml/itemProps4.xml><?xml version="1.0" encoding="utf-8"?>
<ds:datastoreItem xmlns:ds="http://schemas.openxmlformats.org/officeDocument/2006/customXml" ds:itemID="{010A91FB-893D-40BE-9E43-85601B2BEC5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sablona-referat-acv.dot</Template>
  <TotalTime>1044</TotalTime>
  <Pages>7</Pages>
  <Words>413</Words>
  <Characters>2443</Characters>
  <Application>Microsoft Office Word</Application>
  <DocSecurity>0</DocSecurity>
  <Lines>20</Lines>
  <Paragraphs>5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Karolína Ledvinková</dc:creator>
  <cp:keywords/>
  <dc:description/>
  <cp:lastModifiedBy>Ledvinková Karolína</cp:lastModifiedBy>
  <cp:revision>14</cp:revision>
  <cp:lastPrinted>2024-04-17T19:59:00Z</cp:lastPrinted>
  <dcterms:created xsi:type="dcterms:W3CDTF">2024-04-11T18:05:00Z</dcterms:created>
  <dcterms:modified xsi:type="dcterms:W3CDTF">2024-05-09T18:12:00Z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ce 1">
    <vt:lpwstr/>
  </property>
  <property fmtid="{D5CDD505-2E9C-101B-9397-08002B2CF9AE}" pid="3" name="Informace 2">
    <vt:lpwstr/>
  </property>
  <property fmtid="{D5CDD505-2E9C-101B-9397-08002B2CF9AE}" pid="4" name="Informace 3">
    <vt:lpwstr/>
  </property>
  <property fmtid="{D5CDD505-2E9C-101B-9397-08002B2CF9AE}" pid="5" name="Informace 4">
    <vt:lpwstr/>
  </property>
  <property fmtid="{D5CDD505-2E9C-101B-9397-08002B2CF9AE}" pid="6" name="ContentTypeId">
    <vt:lpwstr>0x01010083B7C6138CBD484087A12C03A13E3E12</vt:lpwstr>
  </property>
</Properties>
</file>