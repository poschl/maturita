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7B710" w14:textId="66B0FCAA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51E9B558" w14:textId="77777777" w:rsidTr="00E460C9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1436A899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  <w:vAlign w:val="center"/>
          </w:tcPr>
          <w:p w14:paraId="0FEEA983" w14:textId="69A1ABE2" w:rsidR="00ED38EF" w:rsidRDefault="00074815" w:rsidP="00E460C9">
            <w:pPr>
              <w:pStyle w:val="Obsahtabulky"/>
              <w:jc w:val="center"/>
            </w:pPr>
            <w:bookmarkStart w:id="0" w:name="_Hlk21962496"/>
            <w:bookmarkEnd w:id="0"/>
            <w:r>
              <w:t>304</w:t>
            </w:r>
            <w:r w:rsidR="00BF391C">
              <w:t xml:space="preserve">. </w:t>
            </w:r>
            <w:r w:rsidRPr="00074815">
              <w:t xml:space="preserve">PLC s OP – Sekvenční </w:t>
            </w:r>
            <w:proofErr w:type="spellStart"/>
            <w:r w:rsidRPr="00074815">
              <w:t>elektropneumatika</w:t>
            </w:r>
            <w:proofErr w:type="spellEnd"/>
          </w:p>
        </w:tc>
      </w:tr>
      <w:tr w:rsidR="00ED38EF" w14:paraId="4EC53BA3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DDED800" w14:textId="4F857E08" w:rsidR="00ED38EF" w:rsidRDefault="00E725D8">
            <w:pPr>
              <w:pStyle w:val="Obsahtabulky"/>
            </w:pPr>
            <w:r>
              <w:t xml:space="preserve">Karolína Ledvinková </w:t>
            </w:r>
          </w:p>
        </w:tc>
        <w:tc>
          <w:tcPr>
            <w:tcW w:w="2604" w:type="dxa"/>
            <w:shd w:val="clear" w:color="auto" w:fill="auto"/>
          </w:tcPr>
          <w:p w14:paraId="3911221C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61566928" w14:textId="18CBB86F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6416AC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E01FD7">
              <w:t>7</w:t>
            </w:r>
          </w:p>
        </w:tc>
        <w:tc>
          <w:tcPr>
            <w:tcW w:w="2494" w:type="dxa"/>
            <w:shd w:val="clear" w:color="auto" w:fill="auto"/>
          </w:tcPr>
          <w:p w14:paraId="4B0D0D54" w14:textId="2F0B6C2E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ADD212F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7F8DBA2C" w14:textId="0F04B3D5" w:rsidR="00ED38EF" w:rsidRDefault="00E725D8">
            <w:pPr>
              <w:pStyle w:val="Obsahtabulky"/>
            </w:pPr>
            <w:r>
              <w:t>8.</w:t>
            </w:r>
            <w:r w:rsidR="00630072">
              <w:t>2</w:t>
            </w:r>
            <w:r w:rsidR="00BF391C">
              <w:t>.20</w:t>
            </w:r>
            <w:r w:rsidR="004527D8">
              <w:t>2</w:t>
            </w:r>
            <w:r>
              <w:t>4</w:t>
            </w:r>
          </w:p>
        </w:tc>
        <w:tc>
          <w:tcPr>
            <w:tcW w:w="2604" w:type="dxa"/>
            <w:shd w:val="clear" w:color="auto" w:fill="auto"/>
          </w:tcPr>
          <w:p w14:paraId="7B2C21A4" w14:textId="5EB1D15A" w:rsidR="00ED38EF" w:rsidRDefault="00E725D8">
            <w:pPr>
              <w:pStyle w:val="Obsahtabulky"/>
            </w:pPr>
            <w:r>
              <w:t>15.</w:t>
            </w:r>
            <w:r w:rsidR="004A05F6">
              <w:t>2</w:t>
            </w:r>
            <w:r w:rsidR="002944A4">
              <w:t>.20</w:t>
            </w:r>
            <w:r w:rsidR="004527D8">
              <w:t>2</w:t>
            </w:r>
            <w:r>
              <w:t>4</w:t>
            </w:r>
          </w:p>
        </w:tc>
        <w:tc>
          <w:tcPr>
            <w:tcW w:w="1132" w:type="dxa"/>
            <w:shd w:val="clear" w:color="auto" w:fill="auto"/>
          </w:tcPr>
          <w:p w14:paraId="671393ED" w14:textId="600C1B2A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751ED4F8" w14:textId="1B653BFB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40889FDF" w14:textId="3A55367D" w:rsidR="004849F5" w:rsidRDefault="004849F5">
      <w:pPr>
        <w:pStyle w:val="definice"/>
      </w:pPr>
    </w:p>
    <w:p w14:paraId="1D6644D9" w14:textId="288D8FD7" w:rsidR="00ED38EF" w:rsidRDefault="0074693A" w:rsidP="00E725D8">
      <w:pPr>
        <w:pStyle w:val="definice"/>
      </w:pPr>
      <w:r>
        <w:t>Zadání:</w:t>
      </w:r>
    </w:p>
    <w:p w14:paraId="0238DE42" w14:textId="54BE8146" w:rsidR="00514B57" w:rsidRDefault="00A56204" w:rsidP="00E725D8">
      <w:pPr>
        <w:pStyle w:val="definice"/>
        <w:ind w:left="284"/>
        <w:rPr>
          <w:b w:val="0"/>
          <w:bCs/>
        </w:rPr>
      </w:pPr>
      <w:r>
        <w:rPr>
          <w:b w:val="0"/>
          <w:bCs/>
        </w:rPr>
        <w:t xml:space="preserve">Navrhněte </w:t>
      </w:r>
      <w:r w:rsidR="004725C7">
        <w:rPr>
          <w:b w:val="0"/>
          <w:bCs/>
        </w:rPr>
        <w:t xml:space="preserve">program, který bude ovládat </w:t>
      </w:r>
      <w:proofErr w:type="spellStart"/>
      <w:r w:rsidR="00C35069">
        <w:rPr>
          <w:b w:val="0"/>
          <w:bCs/>
        </w:rPr>
        <w:t>pneupohony</w:t>
      </w:r>
      <w:proofErr w:type="spellEnd"/>
      <w:r w:rsidR="00C35069">
        <w:rPr>
          <w:b w:val="0"/>
          <w:bCs/>
        </w:rPr>
        <w:t xml:space="preserve"> podle zadan</w:t>
      </w:r>
      <w:r w:rsidR="0071295B">
        <w:rPr>
          <w:b w:val="0"/>
          <w:bCs/>
        </w:rPr>
        <w:t>ých</w:t>
      </w:r>
      <w:r w:rsidR="00C35069">
        <w:rPr>
          <w:b w:val="0"/>
          <w:bCs/>
        </w:rPr>
        <w:t xml:space="preserve"> harmonogr</w:t>
      </w:r>
      <w:r w:rsidR="0071295B">
        <w:rPr>
          <w:b w:val="0"/>
          <w:bCs/>
        </w:rPr>
        <w:t>a</w:t>
      </w:r>
      <w:r w:rsidR="00C35069">
        <w:rPr>
          <w:b w:val="0"/>
          <w:bCs/>
        </w:rPr>
        <w:t>m</w:t>
      </w:r>
      <w:r w:rsidR="0071295B">
        <w:rPr>
          <w:b w:val="0"/>
          <w:bCs/>
        </w:rPr>
        <w:t>ů</w:t>
      </w:r>
      <w:r w:rsidR="00E90505">
        <w:rPr>
          <w:b w:val="0"/>
          <w:bCs/>
        </w:rPr>
        <w:t>.</w:t>
      </w:r>
    </w:p>
    <w:p w14:paraId="19D1D3EE" w14:textId="6AADA9A0" w:rsidR="00EE0B96" w:rsidRPr="00367663" w:rsidRDefault="00EE0B96" w:rsidP="00E725D8">
      <w:pPr>
        <w:pStyle w:val="Zkladntextodsazen"/>
        <w:numPr>
          <w:ilvl w:val="0"/>
          <w:numId w:val="6"/>
        </w:numPr>
        <w:ind w:left="641" w:hanging="357"/>
        <w:jc w:val="both"/>
      </w:pPr>
      <w:r w:rsidRPr="00367663">
        <w:t xml:space="preserve">A+ C+ </w:t>
      </w:r>
      <w:proofErr w:type="gramStart"/>
      <w:r w:rsidR="00E725D8" w:rsidRPr="00367663">
        <w:t>C- B</w:t>
      </w:r>
      <w:proofErr w:type="gramEnd"/>
      <w:r w:rsidR="00E725D8" w:rsidRPr="00367663">
        <w:t>+ B- D+ C+ C- D- A-</w:t>
      </w:r>
    </w:p>
    <w:p w14:paraId="77055A44" w14:textId="4D987B68" w:rsidR="00826B80" w:rsidRPr="00367663" w:rsidRDefault="00E725D8" w:rsidP="00E725D8">
      <w:pPr>
        <w:pStyle w:val="Zkladntextodsazen"/>
        <w:numPr>
          <w:ilvl w:val="0"/>
          <w:numId w:val="6"/>
        </w:numPr>
        <w:ind w:left="641" w:hanging="357"/>
        <w:jc w:val="both"/>
      </w:pPr>
      <w:r w:rsidRPr="00367663">
        <w:t xml:space="preserve">D+ </w:t>
      </w:r>
      <w:proofErr w:type="gramStart"/>
      <w:r w:rsidRPr="00367663">
        <w:t>D- D</w:t>
      </w:r>
      <w:proofErr w:type="gramEnd"/>
      <w:r w:rsidRPr="00367663">
        <w:t xml:space="preserve">+ D- A+ A- </w:t>
      </w:r>
    </w:p>
    <w:p w14:paraId="2C24DB65" w14:textId="0EED9F54" w:rsidR="00826B80" w:rsidRPr="00367663" w:rsidRDefault="00E725D8" w:rsidP="00E725D8">
      <w:pPr>
        <w:pStyle w:val="Zkladntextodsazen"/>
        <w:numPr>
          <w:ilvl w:val="0"/>
          <w:numId w:val="6"/>
        </w:numPr>
        <w:ind w:left="641" w:hanging="357"/>
        <w:jc w:val="both"/>
      </w:pPr>
      <w:r w:rsidRPr="00367663">
        <w:t xml:space="preserve">A+ B+ </w:t>
      </w:r>
      <w:proofErr w:type="gramStart"/>
      <w:r w:rsidRPr="00367663">
        <w:t>B- A</w:t>
      </w:r>
      <w:proofErr w:type="gramEnd"/>
      <w:r w:rsidRPr="00367663">
        <w:t xml:space="preserve">- </w:t>
      </w:r>
    </w:p>
    <w:p w14:paraId="39EAB6A5" w14:textId="77777777" w:rsidR="00E725D8" w:rsidRDefault="00E725D8" w:rsidP="00E725D8">
      <w:pPr>
        <w:pStyle w:val="Zkladntextodsazen"/>
        <w:jc w:val="both"/>
        <w:rPr>
          <w:b/>
          <w:bCs/>
        </w:rPr>
      </w:pPr>
    </w:p>
    <w:p w14:paraId="180A57CC" w14:textId="16DE30A6" w:rsidR="008A281B" w:rsidRDefault="00D52632" w:rsidP="00527612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0E5DF" wp14:editId="583F3012">
                <wp:simplePos x="0" y="0"/>
                <wp:positionH relativeFrom="column">
                  <wp:posOffset>-109537</wp:posOffset>
                </wp:positionH>
                <wp:positionV relativeFrom="paragraph">
                  <wp:posOffset>280988</wp:posOffset>
                </wp:positionV>
                <wp:extent cx="266700" cy="1247775"/>
                <wp:effectExtent l="0" t="0" r="0" b="9525"/>
                <wp:wrapNone/>
                <wp:docPr id="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47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22B0A" id="Obdélník 6" o:spid="_x0000_s1026" style="position:absolute;margin-left:-8.6pt;margin-top:22.15pt;width:21pt;height:9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" fillcolor="white [3212]" stroked="f" strokeweight="1pt"/>
            </w:pict>
          </mc:Fallback>
        </mc:AlternateContent>
      </w:r>
      <w:r w:rsidR="003253E2">
        <w:rPr>
          <w:b/>
          <w:bCs/>
        </w:rPr>
        <w:t>Ideové schéma</w:t>
      </w:r>
    </w:p>
    <w:p w14:paraId="7EC193E2" w14:textId="40314DF4" w:rsidR="00527612" w:rsidRDefault="00D52632" w:rsidP="00BF530F">
      <w:pPr>
        <w:pStyle w:val="Zkladntextodsazen"/>
        <w:spacing w:after="240"/>
        <w:ind w:left="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3A355" wp14:editId="4A98389A">
                <wp:simplePos x="0" y="0"/>
                <wp:positionH relativeFrom="column">
                  <wp:posOffset>-30993</wp:posOffset>
                </wp:positionH>
                <wp:positionV relativeFrom="paragraph">
                  <wp:posOffset>2842895</wp:posOffset>
                </wp:positionV>
                <wp:extent cx="109485" cy="569726"/>
                <wp:effectExtent l="0" t="0" r="24130" b="20955"/>
                <wp:wrapNone/>
                <wp:docPr id="7" name="Obdélní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5" cy="5697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742F7" id="Obdélník 7" o:spid="_x0000_s1026" style="position:absolute;margin-left:-2.45pt;margin-top:223.85pt;width:8.6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" fillcolor="white [3212]" strokecolor="white [3212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D0B117A" wp14:editId="6A907D11">
            <wp:extent cx="5606791" cy="440140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252" b="96976" l="1710" r="97370">
                                  <a14:foregroundMark x1="18983" y1="51300" x2="29724" y2="44403"/>
                                  <a14:foregroundMark x1="29724" y1="44403" x2="37440" y2="49867"/>
                                  <a14:foregroundMark x1="37440" y1="49867" x2="25734" y2="48488"/>
                                  <a14:foregroundMark x1="25734" y1="48488" x2="33669" y2="41167"/>
                                  <a14:foregroundMark x1="33669" y1="41167" x2="37615" y2="51671"/>
                                  <a14:foregroundMark x1="37615" y1="51671" x2="28102" y2="50504"/>
                                  <a14:foregroundMark x1="28102" y1="50504" x2="24989" y2="37560"/>
                                  <a14:foregroundMark x1="24989" y1="37560" x2="40289" y2="40159"/>
                                  <a14:foregroundMark x1="40289" y1="40159" x2="31083" y2="43660"/>
                                  <a14:foregroundMark x1="31083" y1="43660" x2="46427" y2="35544"/>
                                  <a14:foregroundMark x1="46427" y1="35544" x2="57782" y2="38355"/>
                                  <a14:foregroundMark x1="57782" y1="38355" x2="58176" y2="40477"/>
                                  <a14:foregroundMark x1="57212" y1="39788" x2="57212" y2="39788"/>
                                  <a14:foregroundMark x1="98334" y1="98462" x2="17712" y2="90981"/>
                                  <a14:foregroundMark x1="17712" y1="90981" x2="9864" y2="86631"/>
                                  <a14:foregroundMark x1="9864" y1="86631" x2="9250" y2="74164"/>
                                  <a14:foregroundMark x1="9250" y1="74164" x2="13503" y2="50451"/>
                                  <a14:foregroundMark x1="13503" y1="50451" x2="13591" y2="38568"/>
                                  <a14:foregroundMark x1="13591" y1="38568" x2="11048" y2="27480"/>
                                  <a14:foregroundMark x1="11048" y1="27480" x2="21482" y2="22493"/>
                                  <a14:foregroundMark x1="21482" y1="22493" x2="70145" y2="38674"/>
                                  <a14:foregroundMark x1="70145" y1="38674" x2="79220" y2="45305"/>
                                  <a14:foregroundMark x1="79220" y1="45305" x2="94169" y2="97188"/>
                                  <a14:foregroundMark x1="5787" y1="5411" x2="2411" y2="47639"/>
                                  <a14:foregroundMark x1="2411" y1="47639" x2="3113" y2="58090"/>
                                  <a14:foregroundMark x1="3113" y1="58090" x2="6401" y2="67905"/>
                                  <a14:foregroundMark x1="6401" y1="67905" x2="15256" y2="70769"/>
                                  <a14:foregroundMark x1="15256" y1="70769" x2="94827" y2="50292"/>
                                  <a14:foregroundMark x1="94827" y1="50292" x2="99474" y2="17613"/>
                                  <a14:foregroundMark x1="99474" y1="17613" x2="97764" y2="7215"/>
                                  <a14:foregroundMark x1="97764" y1="7215" x2="46559" y2="3820"/>
                                  <a14:foregroundMark x1="46559" y1="3820" x2="11881" y2="7905"/>
                                  <a14:foregroundMark x1="11881" y1="7905" x2="5349" y2="5305"/>
                                  <a14:foregroundMark x1="15432" y1="13369" x2="6664" y2="13316"/>
                                  <a14:foregroundMark x1="6664" y1="13316" x2="12933" y2="21910"/>
                                  <a14:foregroundMark x1="12933" y1="21910" x2="15432" y2="13687"/>
                                  <a14:foregroundMark x1="63174" y1="5729" x2="72731" y2="5729"/>
                                  <a14:foregroundMark x1="72731" y1="5729" x2="83121" y2="5093"/>
                                  <a14:foregroundMark x1="83121" y1="5093" x2="99737" y2="7586"/>
                                  <a14:foregroundMark x1="99737" y1="7586" x2="97370" y2="62971"/>
                                  <a14:foregroundMark x1="97370" y1="62971" x2="82288" y2="52467"/>
                                  <a14:foregroundMark x1="82288" y1="52467" x2="81938" y2="15968"/>
                                  <a14:foregroundMark x1="81938" y1="15968" x2="92679" y2="5305"/>
                                  <a14:foregroundMark x1="2632" y1="67607" x2="2718" y2="57241"/>
                                  <a14:foregroundMark x1="2455" y1="89019" x2="2565" y2="75786"/>
                                  <a14:foregroundMark x1="33889" y1="14005" x2="33889" y2="14005"/>
                                  <a14:foregroundMark x1="1710" y1="14801" x2="1710" y2="14801"/>
                                  <a14:foregroundMark x1="3595" y1="14324" x2="2937" y2="19947"/>
                                  <a14:foregroundMark x1="9864" y1="20902" x2="2192" y2="25252"/>
                                  <a14:foregroundMark x1="2192" y1="25252" x2="8505" y2="20212"/>
                                  <a14:foregroundMark x1="41342" y1="19629" x2="43358" y2="30133"/>
                                  <a14:foregroundMark x1="43358" y1="30133" x2="41911" y2="20000"/>
                                  <a14:foregroundMark x1="41911" y1="20000" x2="40815" y2="19469"/>
                                  <a14:foregroundMark x1="81456" y1="18992" x2="73038" y2="19469"/>
                                  <a14:foregroundMark x1="73038" y1="19469" x2="78562" y2="27321"/>
                                  <a14:foregroundMark x1="78562" y1="27321" x2="87199" y2="26366"/>
                                  <a14:foregroundMark x1="87199" y1="26366" x2="81149" y2="19204"/>
                                  <a14:foregroundMark x1="81149" y1="19204" x2="81061" y2="19151"/>
                                  <a14:backgroundMark x1="2192" y1="67586" x2="1929" y2="75756"/>
                                  <a14:backgroundMark x1="1929" y1="8966" x2="1359" y2="11194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5322" b="1883"/>
                    <a:stretch/>
                  </pic:blipFill>
                  <pic:spPr bwMode="auto">
                    <a:xfrm>
                      <a:off x="0" y="0"/>
                      <a:ext cx="5607097" cy="44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5D44" w14:textId="6B190FC4" w:rsidR="00B621D2" w:rsidRDefault="00B621D2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415645E2" w14:textId="399815A4" w:rsidR="00F3005A" w:rsidRDefault="00F3005A" w:rsidP="00E725D8">
      <w:pPr>
        <w:pStyle w:val="Zkladntextodsazen"/>
        <w:spacing w:after="240"/>
        <w:ind w:left="284"/>
        <w:rPr>
          <w:b/>
          <w:bCs/>
        </w:rPr>
      </w:pPr>
      <w:r>
        <w:rPr>
          <w:b/>
          <w:bCs/>
        </w:rPr>
        <w:lastRenderedPageBreak/>
        <w:t>Harmonogram</w:t>
      </w:r>
      <w:r w:rsidR="00B621D2">
        <w:rPr>
          <w:b/>
          <w:bCs/>
        </w:rPr>
        <w:t>y:</w:t>
      </w:r>
    </w:p>
    <w:p w14:paraId="4B7EDF18" w14:textId="348D7345" w:rsidR="00B621D2" w:rsidRPr="00B621D2" w:rsidRDefault="00B621D2" w:rsidP="00B621D2">
      <w:pPr>
        <w:pStyle w:val="Zkladntextodsazen"/>
        <w:numPr>
          <w:ilvl w:val="0"/>
          <w:numId w:val="7"/>
        </w:numPr>
        <w:jc w:val="both"/>
        <w:rPr>
          <w:b/>
          <w:bCs/>
        </w:rPr>
      </w:pPr>
      <w:r>
        <w:rPr>
          <w:b/>
          <w:bCs/>
        </w:rPr>
        <w:t xml:space="preserve">A+ C+ </w:t>
      </w:r>
      <w:proofErr w:type="gramStart"/>
      <w:r>
        <w:rPr>
          <w:b/>
          <w:bCs/>
        </w:rPr>
        <w:t>C- B</w:t>
      </w:r>
      <w:proofErr w:type="gramEnd"/>
      <w:r>
        <w:rPr>
          <w:b/>
          <w:bCs/>
        </w:rPr>
        <w:t>+ B- D+ C+ C- D- A-</w:t>
      </w:r>
    </w:p>
    <w:p w14:paraId="7001F144" w14:textId="58719980" w:rsidR="00B621D2" w:rsidRDefault="00B621D2" w:rsidP="00E725D8">
      <w:pPr>
        <w:pStyle w:val="Zkladntextodsazen"/>
        <w:spacing w:after="240"/>
        <w:ind w:left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E0B3BCE" wp14:editId="1D102168">
            <wp:simplePos x="0" y="0"/>
            <wp:positionH relativeFrom="column">
              <wp:posOffset>73025</wp:posOffset>
            </wp:positionH>
            <wp:positionV relativeFrom="paragraph">
              <wp:posOffset>52361</wp:posOffset>
            </wp:positionV>
            <wp:extent cx="5753100" cy="1721485"/>
            <wp:effectExtent l="0" t="0" r="0" b="0"/>
            <wp:wrapNone/>
            <wp:docPr id="157295347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3471" name="Obrázek 157295347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/>
                    <a:stretch/>
                  </pic:blipFill>
                  <pic:spPr bwMode="auto">
                    <a:xfrm>
                      <a:off x="0" y="0"/>
                      <a:ext cx="5753100" cy="17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A128AD" w14:textId="04E7D261" w:rsidR="00B621D2" w:rsidRDefault="00B621D2" w:rsidP="00E725D8">
      <w:pPr>
        <w:pStyle w:val="Zkladntextodsazen"/>
        <w:spacing w:after="240"/>
        <w:ind w:left="284"/>
        <w:rPr>
          <w:b/>
          <w:bCs/>
          <w:noProof/>
        </w:rPr>
      </w:pPr>
    </w:p>
    <w:p w14:paraId="1C27DABE" w14:textId="2C92354D" w:rsidR="00E725D8" w:rsidRDefault="00E725D8" w:rsidP="00E725D8">
      <w:pPr>
        <w:pStyle w:val="Zkladntextodsazen"/>
        <w:spacing w:after="240"/>
        <w:ind w:left="284"/>
        <w:rPr>
          <w:b/>
          <w:bCs/>
        </w:rPr>
      </w:pPr>
    </w:p>
    <w:p w14:paraId="5D8A0C5B" w14:textId="77777777" w:rsidR="00B621D2" w:rsidRDefault="00B621D2" w:rsidP="00E725D8">
      <w:pPr>
        <w:pStyle w:val="Zkladntextodsazen"/>
        <w:spacing w:after="240"/>
        <w:ind w:left="284"/>
        <w:rPr>
          <w:b/>
          <w:bCs/>
        </w:rPr>
      </w:pPr>
    </w:p>
    <w:p w14:paraId="392A5BE5" w14:textId="77777777" w:rsidR="00B621D2" w:rsidRDefault="00B621D2" w:rsidP="00E725D8">
      <w:pPr>
        <w:pStyle w:val="Zkladntextodsazen"/>
        <w:spacing w:after="240"/>
        <w:ind w:left="284"/>
        <w:rPr>
          <w:b/>
          <w:bCs/>
        </w:rPr>
      </w:pPr>
    </w:p>
    <w:p w14:paraId="21262F09" w14:textId="09AE9E80" w:rsidR="00F3005A" w:rsidRDefault="00F3005A" w:rsidP="00E725D8">
      <w:pPr>
        <w:pStyle w:val="Zkladntextodsazen"/>
        <w:spacing w:after="240"/>
        <w:ind w:left="284"/>
        <w:jc w:val="center"/>
        <w:rPr>
          <w:b/>
          <w:bCs/>
          <w:lang w:val="en-US"/>
        </w:rPr>
      </w:pPr>
    </w:p>
    <w:p w14:paraId="3E8B4C6F" w14:textId="76114F7E" w:rsidR="00F3005A" w:rsidRPr="00B621D2" w:rsidRDefault="00B621D2" w:rsidP="00B621D2">
      <w:pPr>
        <w:pStyle w:val="Zkladntextodsazen"/>
        <w:numPr>
          <w:ilvl w:val="0"/>
          <w:numId w:val="7"/>
        </w:numPr>
        <w:jc w:val="both"/>
        <w:rPr>
          <w:b/>
          <w:bCs/>
        </w:rPr>
      </w:pPr>
      <w:r>
        <w:rPr>
          <w:b/>
          <w:bCs/>
        </w:rPr>
        <w:t xml:space="preserve">D+ </w:t>
      </w:r>
      <w:proofErr w:type="gramStart"/>
      <w:r>
        <w:rPr>
          <w:b/>
          <w:bCs/>
        </w:rPr>
        <w:t>D- D</w:t>
      </w:r>
      <w:proofErr w:type="gramEnd"/>
      <w:r>
        <w:rPr>
          <w:b/>
          <w:bCs/>
        </w:rPr>
        <w:t xml:space="preserve">+ D- A+ A- </w:t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C2ECFF8" wp14:editId="60922679">
            <wp:simplePos x="0" y="0"/>
            <wp:positionH relativeFrom="column">
              <wp:posOffset>71755</wp:posOffset>
            </wp:positionH>
            <wp:positionV relativeFrom="paragraph">
              <wp:posOffset>278908</wp:posOffset>
            </wp:positionV>
            <wp:extent cx="5752465" cy="1400810"/>
            <wp:effectExtent l="0" t="0" r="635" b="8890"/>
            <wp:wrapNone/>
            <wp:docPr id="1042155912" name="Obrázek 2" descr="Obsah obrázku diagram, řada/pruh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55912" name="Obrázek 2" descr="Obsah obrázku diagram, řada/pruh, snímek obrazovky, Vykreslený graf&#10;&#10;Popis byl vytvořen automaticky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"/>
                    <a:stretch/>
                  </pic:blipFill>
                  <pic:spPr bwMode="auto">
                    <a:xfrm>
                      <a:off x="0" y="0"/>
                      <a:ext cx="5752465" cy="140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F48BA" w14:textId="30B355B6" w:rsidR="00B621D2" w:rsidRDefault="00B621D2" w:rsidP="00E725D8">
      <w:pPr>
        <w:pStyle w:val="Zkladntextodsazen"/>
        <w:spacing w:after="240"/>
        <w:ind w:left="284"/>
        <w:rPr>
          <w:b/>
          <w:bCs/>
          <w:noProof/>
        </w:rPr>
      </w:pPr>
    </w:p>
    <w:p w14:paraId="3FE794B8" w14:textId="77777777" w:rsidR="00B621D2" w:rsidRDefault="00B621D2" w:rsidP="00E725D8">
      <w:pPr>
        <w:pStyle w:val="Zkladntextodsazen"/>
        <w:spacing w:after="240"/>
        <w:ind w:left="284"/>
        <w:rPr>
          <w:b/>
          <w:bCs/>
          <w:noProof/>
        </w:rPr>
      </w:pPr>
    </w:p>
    <w:p w14:paraId="54D30513" w14:textId="77777777" w:rsidR="00B621D2" w:rsidRDefault="00B621D2" w:rsidP="00E725D8">
      <w:pPr>
        <w:pStyle w:val="Zkladntextodsazen"/>
        <w:spacing w:after="240"/>
        <w:ind w:left="284"/>
        <w:rPr>
          <w:b/>
          <w:bCs/>
          <w:noProof/>
        </w:rPr>
      </w:pPr>
    </w:p>
    <w:p w14:paraId="25F87974" w14:textId="65A2BD3E" w:rsidR="00F3005A" w:rsidRDefault="00F3005A" w:rsidP="00E725D8">
      <w:pPr>
        <w:pStyle w:val="Zkladntextodsazen"/>
        <w:spacing w:after="240"/>
        <w:ind w:left="284"/>
        <w:rPr>
          <w:b/>
          <w:bCs/>
        </w:rPr>
      </w:pPr>
    </w:p>
    <w:p w14:paraId="7E83D014" w14:textId="77777777" w:rsidR="00B621D2" w:rsidRDefault="00B621D2" w:rsidP="00E725D8">
      <w:pPr>
        <w:pStyle w:val="Zkladntextodsazen"/>
        <w:spacing w:after="240"/>
        <w:ind w:left="284"/>
        <w:rPr>
          <w:b/>
          <w:bCs/>
          <w:noProof/>
        </w:rPr>
      </w:pPr>
    </w:p>
    <w:p w14:paraId="59BF67DF" w14:textId="3FBAFA8C" w:rsidR="00B621D2" w:rsidRDefault="00B621D2" w:rsidP="00B621D2">
      <w:pPr>
        <w:pStyle w:val="Zkladntextodsazen"/>
        <w:numPr>
          <w:ilvl w:val="0"/>
          <w:numId w:val="7"/>
        </w:num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BEE0DC2" wp14:editId="06A6BD66">
            <wp:simplePos x="0" y="0"/>
            <wp:positionH relativeFrom="column">
              <wp:posOffset>1270</wp:posOffset>
            </wp:positionH>
            <wp:positionV relativeFrom="paragraph">
              <wp:posOffset>252232</wp:posOffset>
            </wp:positionV>
            <wp:extent cx="5750552" cy="1507010"/>
            <wp:effectExtent l="0" t="0" r="3175" b="0"/>
            <wp:wrapNone/>
            <wp:docPr id="527435012" name="Obrázek 3" descr="Obsah obrázku řada/pruh, diagram, Vykreslený graf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35012" name="Obrázek 3" descr="Obsah obrázku řada/pruh, diagram, Vykreslený graf, snímek obrazovky&#10;&#10;Popis byl vytvořen automaticky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9"/>
                    <a:stretch/>
                  </pic:blipFill>
                  <pic:spPr bwMode="auto">
                    <a:xfrm>
                      <a:off x="0" y="0"/>
                      <a:ext cx="5750552" cy="150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621D2">
        <w:rPr>
          <w:b/>
          <w:bCs/>
        </w:rPr>
        <w:t xml:space="preserve"> </w:t>
      </w:r>
      <w:r>
        <w:rPr>
          <w:b/>
          <w:bCs/>
        </w:rPr>
        <w:t xml:space="preserve">A+ B+ </w:t>
      </w:r>
      <w:proofErr w:type="gramStart"/>
      <w:r>
        <w:rPr>
          <w:b/>
          <w:bCs/>
        </w:rPr>
        <w:t>B- A</w:t>
      </w:r>
      <w:proofErr w:type="gramEnd"/>
      <w:r>
        <w:rPr>
          <w:b/>
          <w:bCs/>
        </w:rPr>
        <w:t xml:space="preserve">- </w:t>
      </w:r>
    </w:p>
    <w:p w14:paraId="29197524" w14:textId="19F66226" w:rsidR="00F3005A" w:rsidRDefault="00F3005A" w:rsidP="00E725D8">
      <w:pPr>
        <w:pStyle w:val="Zkladntextodsazen"/>
        <w:spacing w:after="240"/>
        <w:ind w:left="284"/>
        <w:rPr>
          <w:b/>
          <w:bCs/>
        </w:rPr>
      </w:pPr>
    </w:p>
    <w:p w14:paraId="6389431E" w14:textId="0B9866DA" w:rsidR="00B621D2" w:rsidRDefault="00B621D2" w:rsidP="00E725D8">
      <w:pPr>
        <w:pStyle w:val="Zkladntextodsazen"/>
        <w:spacing w:after="240"/>
        <w:ind w:left="284"/>
        <w:rPr>
          <w:b/>
          <w:bCs/>
        </w:rPr>
      </w:pPr>
    </w:p>
    <w:p w14:paraId="20ADE088" w14:textId="29CFF950" w:rsidR="00F3005A" w:rsidRDefault="00F3005A" w:rsidP="00271B39">
      <w:pPr>
        <w:pStyle w:val="Zkladntextodsazen"/>
        <w:spacing w:after="240"/>
        <w:ind w:left="0"/>
        <w:jc w:val="center"/>
        <w:rPr>
          <w:b/>
          <w:bCs/>
        </w:rPr>
      </w:pPr>
    </w:p>
    <w:p w14:paraId="23A079E5" w14:textId="77777777" w:rsidR="00B621D2" w:rsidRDefault="00B621D2" w:rsidP="00271B39">
      <w:pPr>
        <w:pStyle w:val="Zkladntextodsazen"/>
        <w:spacing w:after="240"/>
        <w:ind w:left="0"/>
        <w:jc w:val="center"/>
        <w:rPr>
          <w:b/>
          <w:bCs/>
        </w:rPr>
      </w:pPr>
    </w:p>
    <w:p w14:paraId="419568B5" w14:textId="7A676D61" w:rsidR="00B621D2" w:rsidRDefault="00B621D2" w:rsidP="00271B39">
      <w:pPr>
        <w:pStyle w:val="Zkladntextodsazen"/>
        <w:spacing w:after="240"/>
        <w:ind w:left="0"/>
        <w:jc w:val="center"/>
        <w:rPr>
          <w:b/>
          <w:bCs/>
        </w:rPr>
      </w:pPr>
    </w:p>
    <w:p w14:paraId="4BDB1435" w14:textId="4AF7170C" w:rsidR="00B621D2" w:rsidRPr="00F3005A" w:rsidRDefault="00B621D2" w:rsidP="00271B39">
      <w:pPr>
        <w:pStyle w:val="Zkladntextodsazen"/>
        <w:spacing w:after="240"/>
        <w:ind w:left="0"/>
        <w:jc w:val="center"/>
        <w:rPr>
          <w:b/>
          <w:bCs/>
        </w:rPr>
      </w:pPr>
    </w:p>
    <w:p w14:paraId="4916AE83" w14:textId="1123286D" w:rsidR="00F6518B" w:rsidRDefault="00F6518B" w:rsidP="00463F95">
      <w:pPr>
        <w:pStyle w:val="Zkladntextodsazen"/>
        <w:spacing w:after="240"/>
        <w:ind w:left="0"/>
        <w:jc w:val="both"/>
        <w:rPr>
          <w:sz w:val="28"/>
          <w:szCs w:val="28"/>
        </w:rPr>
      </w:pPr>
      <w:r w:rsidRPr="00F6518B">
        <w:rPr>
          <w:b/>
          <w:bCs/>
        </w:rPr>
        <w:t>Postup</w:t>
      </w:r>
      <w:r w:rsidRPr="00F6518B">
        <w:rPr>
          <w:sz w:val="28"/>
          <w:szCs w:val="28"/>
        </w:rPr>
        <w:t>:</w:t>
      </w:r>
    </w:p>
    <w:p w14:paraId="2167E240" w14:textId="4DC1D840" w:rsidR="001D7E2F" w:rsidRDefault="00AE380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s</w:t>
      </w:r>
      <w:r w:rsidR="001D7E2F">
        <w:t>ériovým komunikačním kabelem propojíme operátorský panel (OP)</w:t>
      </w:r>
      <w:r w:rsidR="00B621D2">
        <w:t xml:space="preserve"> </w:t>
      </w:r>
      <w:proofErr w:type="spellStart"/>
      <w:r w:rsidR="001D7E2F">
        <w:t>Magelis</w:t>
      </w:r>
      <w:proofErr w:type="spellEnd"/>
      <w:r w:rsidR="001D7E2F">
        <w:t xml:space="preserve"> s počítačem</w:t>
      </w:r>
    </w:p>
    <w:p w14:paraId="1C8F4294" w14:textId="3863A93D" w:rsidR="00A82DF9" w:rsidRDefault="00AE380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 w:rsidRPr="00AE380E">
        <w:t xml:space="preserve">v </w:t>
      </w:r>
      <w:r w:rsidR="007808F8">
        <w:t>programu XBT-L1000 vytvoříme konfigurační program pro OP</w:t>
      </w:r>
    </w:p>
    <w:p w14:paraId="657CBA97" w14:textId="3CD15739" w:rsidR="007808F8" w:rsidRDefault="00AE380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u</w:t>
      </w:r>
      <w:r w:rsidR="007808F8">
        <w:t xml:space="preserve">ložíme program a nahrajeme </w:t>
      </w:r>
      <w:r>
        <w:t>ho</w:t>
      </w:r>
      <w:r w:rsidR="007808F8">
        <w:t xml:space="preserve"> do OP</w:t>
      </w:r>
    </w:p>
    <w:p w14:paraId="0B01B62A" w14:textId="49C5F97A" w:rsidR="00536361" w:rsidRDefault="00AE380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k</w:t>
      </w:r>
      <w:r w:rsidR="006C4BCE">
        <w:t>omunikačním kabelem propojíme PC a PLC</w:t>
      </w:r>
    </w:p>
    <w:p w14:paraId="56A8658C" w14:textId="40301E3D" w:rsidR="006C4BCE" w:rsidRDefault="00AE380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v</w:t>
      </w:r>
      <w:r w:rsidR="006C4BCE">
        <w:t xml:space="preserve"> programu PL7 Junior </w:t>
      </w:r>
      <w:r w:rsidR="00B621D2">
        <w:t>vytvoříme</w:t>
      </w:r>
      <w:r w:rsidR="006C4BCE">
        <w:t xml:space="preserve"> program pro ovládání </w:t>
      </w:r>
      <w:r w:rsidR="001736AD">
        <w:t xml:space="preserve">pneumatických </w:t>
      </w:r>
      <w:r w:rsidR="00B621D2">
        <w:t xml:space="preserve">pohonů </w:t>
      </w:r>
      <w:r w:rsidR="001736AD">
        <w:t>podle zadaných harmonogramů</w:t>
      </w:r>
    </w:p>
    <w:p w14:paraId="1E45DAFB" w14:textId="24D75C30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 xml:space="preserve">nahrajeme </w:t>
      </w:r>
      <w:r w:rsidR="00AE380E">
        <w:t>p</w:t>
      </w:r>
      <w:r w:rsidR="00AE380E">
        <w:t xml:space="preserve">rogram </w:t>
      </w:r>
      <w:r>
        <w:t>do PLC TSX M</w:t>
      </w:r>
      <w:proofErr w:type="spellStart"/>
      <w:r>
        <w:t>icro</w:t>
      </w:r>
      <w:proofErr w:type="spellEnd"/>
      <w:r>
        <w:t xml:space="preserve"> 3722</w:t>
      </w:r>
    </w:p>
    <w:p w14:paraId="334C0420" w14:textId="508E1926" w:rsidR="005E7B4A" w:rsidRDefault="00F87001" w:rsidP="000F7C24">
      <w:pPr>
        <w:pStyle w:val="Zkladntextodsazen"/>
        <w:numPr>
          <w:ilvl w:val="0"/>
          <w:numId w:val="5"/>
        </w:numPr>
        <w:spacing w:after="240"/>
        <w:ind w:left="714" w:hanging="357"/>
        <w:jc w:val="both"/>
      </w:pPr>
      <w:r>
        <w:t>Otestujeme program</w:t>
      </w:r>
    </w:p>
    <w:p w14:paraId="1AB2C831" w14:textId="68AE5D60" w:rsidR="00B621D2" w:rsidRDefault="00B621D2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1FE2D377" w14:textId="11238505" w:rsidR="000E65E5" w:rsidRDefault="000E65E5" w:rsidP="000E65E5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</w:rPr>
        <w:lastRenderedPageBreak/>
        <w:t>Nastavení OP:</w:t>
      </w:r>
    </w:p>
    <w:tbl>
      <w:tblPr>
        <w:tblStyle w:val="Tabulkaseznamu2zvraznn3"/>
        <w:tblW w:w="0" w:type="auto"/>
        <w:tblInd w:w="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4102"/>
        <w:gridCol w:w="2026"/>
      </w:tblGrid>
      <w:tr w:rsidR="00B07D39" w14:paraId="5856D2A2" w14:textId="77777777" w:rsidTr="00D562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shd w:val="clear" w:color="auto" w:fill="auto"/>
            <w:vAlign w:val="center"/>
          </w:tcPr>
          <w:p w14:paraId="3DB8B51C" w14:textId="77777777" w:rsidR="00B07D39" w:rsidRPr="00102712" w:rsidRDefault="00B07D39" w:rsidP="00427008">
            <w:pPr>
              <w:pStyle w:val="definice"/>
              <w:jc w:val="center"/>
            </w:pPr>
            <w:r w:rsidRPr="00102712">
              <w:t>n+0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7208D301" w14:textId="77777777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02712">
              <w:t>Function</w:t>
            </w:r>
            <w:proofErr w:type="spellEnd"/>
            <w:r w:rsidRPr="00102712">
              <w:t xml:space="preserve"> </w:t>
            </w:r>
            <w:proofErr w:type="spellStart"/>
            <w:r w:rsidRPr="00102712">
              <w:t>Keys</w:t>
            </w:r>
            <w:proofErr w:type="spellEnd"/>
          </w:p>
        </w:tc>
        <w:tc>
          <w:tcPr>
            <w:tcW w:w="2026" w:type="dxa"/>
            <w:shd w:val="clear" w:color="auto" w:fill="auto"/>
            <w:vAlign w:val="center"/>
          </w:tcPr>
          <w:p w14:paraId="5793B36A" w14:textId="7D8D1A79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 xml:space="preserve">XBT </w:t>
            </w:r>
            <w:r w:rsidR="00797049" w:rsidRPr="00102712">
              <w:t>→</w:t>
            </w:r>
            <w:r w:rsidRPr="00102712">
              <w:t xml:space="preserve"> PLC</w:t>
            </w:r>
          </w:p>
        </w:tc>
      </w:tr>
      <w:tr w:rsidR="00B07D39" w14:paraId="4C69B606" w14:textId="77777777" w:rsidTr="00D562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shd w:val="clear" w:color="auto" w:fill="auto"/>
            <w:vAlign w:val="center"/>
          </w:tcPr>
          <w:p w14:paraId="6E1F7B50" w14:textId="3D27C31D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1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48CA8B72" w14:textId="77777777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proofErr w:type="spellStart"/>
            <w:r w:rsidRPr="00102712">
              <w:rPr>
                <w:b w:val="0"/>
                <w:bCs/>
              </w:rPr>
              <w:t>Number</w:t>
            </w:r>
            <w:proofErr w:type="spellEnd"/>
            <w:r w:rsidRPr="00102712">
              <w:rPr>
                <w:b w:val="0"/>
                <w:bCs/>
              </w:rPr>
              <w:t xml:space="preserve"> </w:t>
            </w:r>
            <w:proofErr w:type="spellStart"/>
            <w:r w:rsidRPr="00102712">
              <w:rPr>
                <w:b w:val="0"/>
                <w:bCs/>
              </w:rPr>
              <w:t>of</w:t>
            </w:r>
            <w:proofErr w:type="spellEnd"/>
            <w:r w:rsidRPr="00102712">
              <w:rPr>
                <w:b w:val="0"/>
                <w:bCs/>
              </w:rPr>
              <w:t xml:space="preserve"> </w:t>
            </w:r>
            <w:proofErr w:type="spellStart"/>
            <w:r w:rsidRPr="00102712">
              <w:rPr>
                <w:b w:val="0"/>
                <w:bCs/>
              </w:rPr>
              <w:t>page</w:t>
            </w:r>
            <w:proofErr w:type="spellEnd"/>
            <w:r w:rsidRPr="00102712">
              <w:rPr>
                <w:b w:val="0"/>
                <w:bCs/>
              </w:rPr>
              <w:t xml:space="preserve"> to </w:t>
            </w:r>
            <w:proofErr w:type="spellStart"/>
            <w:r w:rsidRPr="00102712">
              <w:rPr>
                <w:b w:val="0"/>
                <w:bCs/>
              </w:rPr>
              <w:t>be</w:t>
            </w:r>
            <w:proofErr w:type="spellEnd"/>
            <w:r w:rsidRPr="00102712">
              <w:rPr>
                <w:b w:val="0"/>
                <w:bCs/>
              </w:rPr>
              <w:t xml:space="preserve"> </w:t>
            </w:r>
            <w:proofErr w:type="spellStart"/>
            <w:r w:rsidRPr="00102712">
              <w:rPr>
                <w:b w:val="0"/>
                <w:bCs/>
              </w:rPr>
              <w:t>processed</w:t>
            </w:r>
            <w:proofErr w:type="spellEnd"/>
          </w:p>
        </w:tc>
        <w:tc>
          <w:tcPr>
            <w:tcW w:w="2026" w:type="dxa"/>
            <w:shd w:val="clear" w:color="auto" w:fill="auto"/>
            <w:vAlign w:val="center"/>
          </w:tcPr>
          <w:p w14:paraId="1D547719" w14:textId="6BE25E62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↔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  <w:tr w:rsidR="00B07D39" w14:paraId="55CE9A24" w14:textId="77777777" w:rsidTr="00D562D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shd w:val="clear" w:color="auto" w:fill="auto"/>
            <w:vAlign w:val="center"/>
          </w:tcPr>
          <w:p w14:paraId="0E78EA03" w14:textId="5B2ECB73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2</w:t>
            </w:r>
          </w:p>
        </w:tc>
        <w:tc>
          <w:tcPr>
            <w:tcW w:w="4102" w:type="dxa"/>
            <w:shd w:val="clear" w:color="auto" w:fill="auto"/>
            <w:vAlign w:val="center"/>
          </w:tcPr>
          <w:p w14:paraId="4FB622CC" w14:textId="77777777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proofErr w:type="spellStart"/>
            <w:r w:rsidRPr="00102712">
              <w:rPr>
                <w:b w:val="0"/>
                <w:bCs/>
              </w:rPr>
              <w:t>LEDs</w:t>
            </w:r>
            <w:proofErr w:type="spellEnd"/>
            <w:r w:rsidRPr="00102712">
              <w:rPr>
                <w:b w:val="0"/>
                <w:bCs/>
              </w:rPr>
              <w:t xml:space="preserve"> </w:t>
            </w:r>
            <w:proofErr w:type="spellStart"/>
            <w:r w:rsidRPr="00102712">
              <w:rPr>
                <w:b w:val="0"/>
                <w:bCs/>
              </w:rPr>
              <w:t>command</w:t>
            </w:r>
            <w:proofErr w:type="spellEnd"/>
          </w:p>
        </w:tc>
        <w:tc>
          <w:tcPr>
            <w:tcW w:w="2026" w:type="dxa"/>
            <w:shd w:val="clear" w:color="auto" w:fill="auto"/>
            <w:vAlign w:val="center"/>
          </w:tcPr>
          <w:p w14:paraId="1961BE4F" w14:textId="01682A49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←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</w:tbl>
    <w:p w14:paraId="2550D8EC" w14:textId="77777777" w:rsidR="00B621D2" w:rsidRDefault="00B621D2" w:rsidP="00BB7846">
      <w:pPr>
        <w:suppressAutoHyphens w:val="0"/>
        <w:spacing w:before="240"/>
        <w:rPr>
          <w:b/>
          <w:bCs/>
        </w:rPr>
      </w:pPr>
    </w:p>
    <w:p w14:paraId="30298BC1" w14:textId="5E0FF5AD" w:rsidR="00F71361" w:rsidRDefault="00F71361" w:rsidP="00BB7846">
      <w:pPr>
        <w:suppressAutoHyphens w:val="0"/>
        <w:spacing w:before="240"/>
        <w:rPr>
          <w:b/>
          <w:bCs/>
        </w:rPr>
      </w:pPr>
      <w:r>
        <w:rPr>
          <w:b/>
          <w:bCs/>
        </w:rPr>
        <w:t>Stránky panelu:</w:t>
      </w:r>
    </w:p>
    <w:p w14:paraId="5690FADB" w14:textId="52CD4E3B" w:rsidR="00457A8E" w:rsidRDefault="007173A9" w:rsidP="00FD63BE">
      <w:pPr>
        <w:pStyle w:val="Zkladntextodsazen"/>
        <w:spacing w:before="240"/>
        <w:ind w:left="284"/>
        <w:jc w:val="both"/>
      </w:pPr>
      <w:r>
        <w:t xml:space="preserve">Stránka 1: </w:t>
      </w:r>
      <w:r w:rsidR="00F159EB">
        <w:t>F1=</w:t>
      </w:r>
      <w:r w:rsidR="0043165B">
        <w:t>HARM1 F2=HARM2</w:t>
      </w:r>
    </w:p>
    <w:p w14:paraId="2BA7B52B" w14:textId="6E2E8FC2" w:rsidR="00457A8E" w:rsidRDefault="00457A8E" w:rsidP="00FD63BE">
      <w:pPr>
        <w:pStyle w:val="Zkladntextodsazen"/>
        <w:spacing w:after="240"/>
        <w:ind w:left="284"/>
        <w:jc w:val="both"/>
      </w:pPr>
      <w:r>
        <w:tab/>
        <w:t xml:space="preserve">     </w:t>
      </w:r>
      <w:r w:rsidR="00AE380E">
        <w:t xml:space="preserve">    </w:t>
      </w:r>
      <w:r>
        <w:t xml:space="preserve"> F</w:t>
      </w:r>
      <w:r w:rsidR="0043165B">
        <w:t>3</w:t>
      </w:r>
      <w:r w:rsidR="00FB6ACE">
        <w:t>=</w:t>
      </w:r>
      <w:r w:rsidR="0043165B">
        <w:t>HARM3</w:t>
      </w:r>
    </w:p>
    <w:p w14:paraId="53EB378A" w14:textId="3B42984F" w:rsidR="00C01BBF" w:rsidRDefault="00F83F47" w:rsidP="00FD63BE">
      <w:pPr>
        <w:pStyle w:val="Zkladntextodsazen"/>
        <w:spacing w:before="240"/>
        <w:ind w:left="284"/>
        <w:jc w:val="both"/>
      </w:pPr>
      <w:r>
        <w:t xml:space="preserve">Stránka </w:t>
      </w:r>
      <w:r w:rsidR="00770CA5">
        <w:t>2</w:t>
      </w:r>
      <w:r>
        <w:t xml:space="preserve">: </w:t>
      </w:r>
      <w:r w:rsidR="00C01BBF">
        <w:t>F</w:t>
      </w:r>
      <w:r w:rsidR="00D562D2">
        <w:t>1</w:t>
      </w:r>
      <w:r w:rsidR="00BA1300">
        <w:t>=</w:t>
      </w:r>
      <w:proofErr w:type="spellStart"/>
      <w:r w:rsidR="00BA1300">
        <w:t>pokracuj</w:t>
      </w:r>
      <w:proofErr w:type="spellEnd"/>
      <w:r w:rsidR="00BA1300">
        <w:t xml:space="preserve"> F</w:t>
      </w:r>
      <w:r w:rsidR="00D562D2">
        <w:t>2</w:t>
      </w:r>
      <w:r w:rsidR="00BA1300">
        <w:t>=pauza</w:t>
      </w:r>
    </w:p>
    <w:p w14:paraId="3F8D42AF" w14:textId="36F72517" w:rsidR="00BA0A43" w:rsidRPr="00F71361" w:rsidRDefault="00BA0A43" w:rsidP="00FD63BE">
      <w:pPr>
        <w:pStyle w:val="Zkladntextodsazen"/>
        <w:ind w:left="284"/>
        <w:jc w:val="both"/>
      </w:pPr>
      <w:r>
        <w:t xml:space="preserve">                 F</w:t>
      </w:r>
      <w:r w:rsidR="00D562D2">
        <w:t>3</w:t>
      </w:r>
      <w:r>
        <w:t>=zastav</w:t>
      </w:r>
    </w:p>
    <w:p w14:paraId="5358024E" w14:textId="555C4E13" w:rsidR="00EE4447" w:rsidRDefault="00EE4447">
      <w:pPr>
        <w:suppressAutoHyphens w:val="0"/>
        <w:rPr>
          <w:b/>
          <w:bCs/>
        </w:rPr>
      </w:pPr>
    </w:p>
    <w:p w14:paraId="257299CE" w14:textId="1431BE23" w:rsidR="00D77A63" w:rsidRDefault="00D77A63" w:rsidP="007464FF">
      <w:pPr>
        <w:pStyle w:val="Zkladntextodsazen"/>
        <w:spacing w:before="240" w:after="240"/>
        <w:ind w:left="0"/>
        <w:jc w:val="both"/>
        <w:rPr>
          <w:b/>
          <w:bCs/>
        </w:rPr>
      </w:pPr>
      <w:r>
        <w:rPr>
          <w:b/>
          <w:bCs/>
        </w:rPr>
        <w:t>Konfigurace PLC</w:t>
      </w:r>
    </w:p>
    <w:p w14:paraId="50FA28F0" w14:textId="14DEFA4B" w:rsidR="00292EDA" w:rsidRPr="007F2294" w:rsidRDefault="00960109" w:rsidP="007F2294">
      <w:pPr>
        <w:pStyle w:val="Zkladntextodsazen"/>
        <w:ind w:left="0"/>
        <w:jc w:val="center"/>
      </w:pPr>
      <w:r>
        <w:object w:dxaOrig="9856" w:dyaOrig="4336" w14:anchorId="7A57A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pt;height:191.65pt" o:ole="">
            <v:imagedata r:id="rId13" o:title=""/>
          </v:shape>
          <o:OLEObject Type="Embed" ProgID="Visio.Drawing.15" ShapeID="_x0000_i1025" DrawAspect="Content" ObjectID="_1769514831" r:id="rId14"/>
        </w:object>
      </w:r>
      <w:r w:rsidR="009240E1">
        <w:t xml:space="preserve">          </w:t>
      </w:r>
    </w:p>
    <w:p w14:paraId="222FC8FF" w14:textId="77777777" w:rsidR="00D562D2" w:rsidRDefault="00D562D2" w:rsidP="00352F5C">
      <w:pPr>
        <w:suppressAutoHyphens w:val="0"/>
        <w:spacing w:before="240" w:after="240"/>
        <w:rPr>
          <w:b/>
          <w:bCs/>
        </w:rPr>
      </w:pPr>
    </w:p>
    <w:p w14:paraId="140687F0" w14:textId="512C0E5C" w:rsidR="00A82DF9" w:rsidRDefault="00A82DF9" w:rsidP="00352F5C">
      <w:pPr>
        <w:suppressAutoHyphens w:val="0"/>
        <w:spacing w:before="240" w:after="240"/>
        <w:rPr>
          <w:b/>
          <w:bCs/>
        </w:rPr>
      </w:pPr>
      <w:r>
        <w:rPr>
          <w:b/>
          <w:bCs/>
        </w:rPr>
        <w:t>Tabulka proměnných</w:t>
      </w:r>
    </w:p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4219"/>
      </w:tblGrid>
      <w:tr w:rsidR="00D562D2" w:rsidRPr="00F6584C" w14:paraId="4A1448FC" w14:textId="77777777" w:rsidTr="00D562D2">
        <w:trPr>
          <w:trHeight w:val="397"/>
        </w:trPr>
        <w:tc>
          <w:tcPr>
            <w:tcW w:w="1701" w:type="dxa"/>
            <w:vAlign w:val="center"/>
          </w:tcPr>
          <w:p w14:paraId="718C3E16" w14:textId="77777777" w:rsidR="00D562D2" w:rsidRPr="00F6584C" w:rsidRDefault="00D562D2" w:rsidP="00F746AB">
            <w:pPr>
              <w:pStyle w:val="definice"/>
              <w:jc w:val="center"/>
              <w:rPr>
                <w:b w:val="0"/>
              </w:rPr>
            </w:pPr>
            <w:r w:rsidRPr="00F6584C">
              <w:rPr>
                <w:b w:val="0"/>
              </w:rPr>
              <w:t>Název</w:t>
            </w:r>
          </w:p>
        </w:tc>
        <w:tc>
          <w:tcPr>
            <w:tcW w:w="4219" w:type="dxa"/>
            <w:vAlign w:val="center"/>
          </w:tcPr>
          <w:p w14:paraId="2C36B6EC" w14:textId="77777777" w:rsidR="00D562D2" w:rsidRPr="00F6584C" w:rsidRDefault="00D562D2" w:rsidP="00F746AB">
            <w:pPr>
              <w:pStyle w:val="definice"/>
              <w:jc w:val="center"/>
              <w:rPr>
                <w:b w:val="0"/>
              </w:rPr>
            </w:pPr>
            <w:r w:rsidRPr="00F6584C">
              <w:rPr>
                <w:b w:val="0"/>
              </w:rPr>
              <w:t>Význam</w:t>
            </w:r>
          </w:p>
        </w:tc>
      </w:tr>
      <w:tr w:rsidR="00D562D2" w:rsidRPr="00F6584C" w14:paraId="6D821D67" w14:textId="77777777" w:rsidTr="00D562D2">
        <w:trPr>
          <w:trHeight w:val="397"/>
        </w:trPr>
        <w:tc>
          <w:tcPr>
            <w:tcW w:w="1701" w:type="dxa"/>
            <w:vAlign w:val="center"/>
          </w:tcPr>
          <w:p w14:paraId="0740CFCE" w14:textId="77777777" w:rsidR="00D562D2" w:rsidRPr="00F6584C" w:rsidRDefault="00D562D2" w:rsidP="00F746AB">
            <w:pPr>
              <w:pStyle w:val="definice"/>
              <w:rPr>
                <w:b w:val="0"/>
              </w:rPr>
            </w:pPr>
            <w:r w:rsidRPr="00F6584C">
              <w:rPr>
                <w:b w:val="0"/>
              </w:rPr>
              <w:t>%I1.0 – I1.</w:t>
            </w:r>
            <w:r>
              <w:rPr>
                <w:b w:val="0"/>
              </w:rPr>
              <w:t>7</w:t>
            </w:r>
          </w:p>
        </w:tc>
        <w:tc>
          <w:tcPr>
            <w:tcW w:w="4219" w:type="dxa"/>
            <w:vAlign w:val="center"/>
          </w:tcPr>
          <w:p w14:paraId="5C70C6A9" w14:textId="77777777" w:rsidR="00D562D2" w:rsidRPr="00F6584C" w:rsidRDefault="00D562D2" w:rsidP="00F746AB">
            <w:pPr>
              <w:pStyle w:val="definice"/>
              <w:rPr>
                <w:b w:val="0"/>
              </w:rPr>
            </w:pPr>
            <w:r>
              <w:rPr>
                <w:b w:val="0"/>
              </w:rPr>
              <w:t>Snímače pohonů A, B, C, D</w:t>
            </w:r>
          </w:p>
        </w:tc>
      </w:tr>
      <w:tr w:rsidR="00D562D2" w:rsidRPr="00F6584C" w14:paraId="411A9986" w14:textId="77777777" w:rsidTr="00D562D2">
        <w:trPr>
          <w:trHeight w:val="397"/>
        </w:trPr>
        <w:tc>
          <w:tcPr>
            <w:tcW w:w="1701" w:type="dxa"/>
            <w:vAlign w:val="center"/>
          </w:tcPr>
          <w:p w14:paraId="33AEFAB8" w14:textId="77777777" w:rsidR="00D562D2" w:rsidRPr="00F6584C" w:rsidRDefault="00D562D2" w:rsidP="00F746AB">
            <w:pPr>
              <w:pStyle w:val="definice"/>
            </w:pPr>
            <w:r w:rsidRPr="00F6584C">
              <w:rPr>
                <w:b w:val="0"/>
              </w:rPr>
              <w:t>%Q2.</w:t>
            </w:r>
            <w:r>
              <w:rPr>
                <w:b w:val="0"/>
              </w:rPr>
              <w:t>0</w:t>
            </w:r>
            <w:r w:rsidRPr="00F6584C">
              <w:rPr>
                <w:b w:val="0"/>
              </w:rPr>
              <w:t xml:space="preserve"> – Q2.</w:t>
            </w:r>
            <w:r>
              <w:rPr>
                <w:b w:val="0"/>
              </w:rPr>
              <w:t>4</w:t>
            </w:r>
          </w:p>
        </w:tc>
        <w:tc>
          <w:tcPr>
            <w:tcW w:w="4219" w:type="dxa"/>
            <w:vAlign w:val="center"/>
          </w:tcPr>
          <w:p w14:paraId="5AD539E3" w14:textId="77777777" w:rsidR="00D562D2" w:rsidRPr="00F6584C" w:rsidRDefault="00D562D2" w:rsidP="00F746AB">
            <w:pPr>
              <w:pStyle w:val="definice"/>
            </w:pPr>
            <w:r>
              <w:rPr>
                <w:b w:val="0"/>
              </w:rPr>
              <w:t>Pohony A, B, C, D</w:t>
            </w:r>
          </w:p>
        </w:tc>
      </w:tr>
      <w:tr w:rsidR="00D562D2" w:rsidRPr="00F6584C" w14:paraId="365B2EB0" w14:textId="77777777" w:rsidTr="00D562D2">
        <w:trPr>
          <w:trHeight w:val="397"/>
        </w:trPr>
        <w:tc>
          <w:tcPr>
            <w:tcW w:w="1701" w:type="dxa"/>
            <w:vAlign w:val="center"/>
          </w:tcPr>
          <w:p w14:paraId="7F30C700" w14:textId="143C581D" w:rsidR="00D562D2" w:rsidRPr="00022752" w:rsidRDefault="00D562D2" w:rsidP="00F746AB">
            <w:pPr>
              <w:pStyle w:val="definice"/>
              <w:rPr>
                <w:b w:val="0"/>
                <w:bCs/>
              </w:rPr>
            </w:pPr>
            <w:r w:rsidRPr="00022752">
              <w:rPr>
                <w:b w:val="0"/>
                <w:bCs/>
              </w:rPr>
              <w:t>MW</w:t>
            </w:r>
            <w:proofErr w:type="gramStart"/>
            <w:r w:rsidRPr="00022752">
              <w:rPr>
                <w:b w:val="0"/>
                <w:bCs/>
              </w:rPr>
              <w:t>100:X</w:t>
            </w:r>
            <w:r>
              <w:rPr>
                <w:b w:val="0"/>
                <w:bCs/>
              </w:rPr>
              <w:t>x</w:t>
            </w:r>
            <w:proofErr w:type="gramEnd"/>
          </w:p>
        </w:tc>
        <w:tc>
          <w:tcPr>
            <w:tcW w:w="4219" w:type="dxa"/>
            <w:vAlign w:val="center"/>
          </w:tcPr>
          <w:p w14:paraId="0D4F4D75" w14:textId="48433530" w:rsidR="00D562D2" w:rsidRPr="00022752" w:rsidRDefault="00D562D2" w:rsidP="00F746AB">
            <w:pPr>
              <w:pStyle w:val="definice"/>
              <w:rPr>
                <w:b w:val="0"/>
                <w:bCs/>
              </w:rPr>
            </w:pPr>
            <w:r w:rsidRPr="00022752">
              <w:rPr>
                <w:b w:val="0"/>
                <w:bCs/>
              </w:rPr>
              <w:t>Klávesa F1</w:t>
            </w:r>
            <w:r>
              <w:rPr>
                <w:b w:val="0"/>
                <w:bCs/>
              </w:rPr>
              <w:t>-F3</w:t>
            </w:r>
          </w:p>
        </w:tc>
      </w:tr>
      <w:tr w:rsidR="00D562D2" w:rsidRPr="00F6584C" w14:paraId="3C46CA7D" w14:textId="77777777" w:rsidTr="00D562D2">
        <w:trPr>
          <w:trHeight w:val="397"/>
        </w:trPr>
        <w:tc>
          <w:tcPr>
            <w:tcW w:w="1701" w:type="dxa"/>
            <w:vAlign w:val="center"/>
          </w:tcPr>
          <w:p w14:paraId="05D9799B" w14:textId="77777777" w:rsidR="00D562D2" w:rsidRPr="00DD27FF" w:rsidRDefault="00D562D2" w:rsidP="00F746AB">
            <w:pPr>
              <w:pStyle w:val="definice"/>
              <w:rPr>
                <w:b w:val="0"/>
                <w:bCs/>
              </w:rPr>
            </w:pPr>
            <w:r w:rsidRPr="00DD27FF">
              <w:rPr>
                <w:b w:val="0"/>
                <w:bCs/>
              </w:rPr>
              <w:t>MW101</w:t>
            </w:r>
          </w:p>
        </w:tc>
        <w:tc>
          <w:tcPr>
            <w:tcW w:w="4219" w:type="dxa"/>
            <w:vAlign w:val="center"/>
          </w:tcPr>
          <w:p w14:paraId="031AF572" w14:textId="77777777" w:rsidR="00D562D2" w:rsidRPr="00DD27FF" w:rsidRDefault="00D562D2" w:rsidP="00F746AB">
            <w:pPr>
              <w:pStyle w:val="definice"/>
              <w:rPr>
                <w:b w:val="0"/>
                <w:bCs/>
              </w:rPr>
            </w:pPr>
            <w:r w:rsidRPr="00DD27FF">
              <w:rPr>
                <w:b w:val="0"/>
                <w:bCs/>
              </w:rPr>
              <w:t>Číslo stránky</w:t>
            </w:r>
          </w:p>
        </w:tc>
      </w:tr>
    </w:tbl>
    <w:p w14:paraId="640F4FE7" w14:textId="77777777" w:rsidR="00EA11E1" w:rsidRDefault="00EA11E1" w:rsidP="009718BA">
      <w:pPr>
        <w:suppressAutoHyphens w:val="0"/>
        <w:spacing w:before="240"/>
        <w:rPr>
          <w:b/>
          <w:bCs/>
          <w:iCs/>
        </w:rPr>
      </w:pPr>
    </w:p>
    <w:p w14:paraId="5ABCA8D9" w14:textId="77777777" w:rsidR="00EA11E1" w:rsidRDefault="00EA11E1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7001FEB4" w14:textId="7D807355" w:rsidR="00557E1C" w:rsidRDefault="002735A7" w:rsidP="00AE380E">
      <w:pPr>
        <w:suppressAutoHyphens w:val="0"/>
        <w:spacing w:before="240" w:after="240"/>
        <w:rPr>
          <w:b/>
          <w:bCs/>
          <w:iCs/>
        </w:rPr>
      </w:pPr>
      <w:r>
        <w:rPr>
          <w:b/>
          <w:bCs/>
          <w:iCs/>
        </w:rPr>
        <w:lastRenderedPageBreak/>
        <w:t>Výpis programu</w:t>
      </w:r>
      <w:r w:rsidR="003126E2">
        <w:rPr>
          <w:b/>
          <w:bCs/>
          <w:iCs/>
        </w:rPr>
        <w:t xml:space="preserve"> </w:t>
      </w:r>
      <w:r w:rsidR="00D562D2">
        <w:rPr>
          <w:b/>
          <w:bCs/>
          <w:iCs/>
        </w:rPr>
        <w:t>GRAFCET:</w:t>
      </w:r>
    </w:p>
    <w:p w14:paraId="03F447FF" w14:textId="43D589B3" w:rsidR="00181401" w:rsidRDefault="00AC45A0">
      <w:pPr>
        <w:suppressAutoHyphens w:val="0"/>
        <w:rPr>
          <w:b/>
          <w:bCs/>
          <w:i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5ED854E" wp14:editId="3DAE3C0F">
                <wp:simplePos x="0" y="0"/>
                <wp:positionH relativeFrom="column">
                  <wp:posOffset>2458622</wp:posOffset>
                </wp:positionH>
                <wp:positionV relativeFrom="paragraph">
                  <wp:posOffset>237815</wp:posOffset>
                </wp:positionV>
                <wp:extent cx="2360930" cy="1404620"/>
                <wp:effectExtent l="0" t="0" r="0" b="0"/>
                <wp:wrapNone/>
                <wp:docPr id="118544304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68604" w14:textId="3968B512" w:rsidR="00AC45A0" w:rsidRDefault="00AC45A0" w:rsidP="00AC45A0">
                            <w:r>
                              <w:t>Uzavření cyklu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D854E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193.6pt;margin-top:18.75pt;width:185.9pt;height:110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CgphCM3gAAAAoBAAAPAAAAAAAAAAAA&#10;AAAAAFUEAABkcnMvZG93bnJldi54bWxQSwUGAAAAAAQABADzAAAAYAUAAAAA&#10;" filled="f" stroked="f">
                <v:textbox style="mso-fit-shape-to-text:t">
                  <w:txbxContent>
                    <w:p w14:paraId="1E268604" w14:textId="3968B512" w:rsidR="00AC45A0" w:rsidRDefault="00AC45A0" w:rsidP="00AC45A0">
                      <w:r>
                        <w:t>Uzavření cyklu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E717F82" wp14:editId="6A33E6AC">
                <wp:simplePos x="0" y="0"/>
                <wp:positionH relativeFrom="column">
                  <wp:posOffset>2555249</wp:posOffset>
                </wp:positionH>
                <wp:positionV relativeFrom="paragraph">
                  <wp:posOffset>1146041</wp:posOffset>
                </wp:positionV>
                <wp:extent cx="2360930" cy="1404620"/>
                <wp:effectExtent l="0" t="0" r="0" b="0"/>
                <wp:wrapNone/>
                <wp:docPr id="29783652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3BCAB" w14:textId="44018B52" w:rsidR="00AC45A0" w:rsidRDefault="00AC45A0" w:rsidP="00AC45A0">
                            <w:r>
                              <w:t>1., 2., 3. harmonogram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7F82" id="_x0000_s1027" type="#_x0000_t202" style="position:absolute;margin-left:201.2pt;margin-top:90.25pt;width:185.9pt;height:110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GAX+6zeAAAACwEAAA8AAAAAAAAA&#10;AAAAAAAAVwQAAGRycy9kb3ducmV2LnhtbFBLBQYAAAAABAAEAPMAAABiBQAAAAA=&#10;" filled="f" stroked="f">
                <v:textbox style="mso-fit-shape-to-text:t">
                  <w:txbxContent>
                    <w:p w14:paraId="14A3BCAB" w14:textId="44018B52" w:rsidR="00AC45A0" w:rsidRDefault="00AC45A0" w:rsidP="00AC45A0">
                      <w:r>
                        <w:t>1., 2., 3. harmonogram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Cs/>
          <w:noProof/>
        </w:rPr>
        <w:drawing>
          <wp:anchor distT="0" distB="0" distL="114300" distR="114300" simplePos="0" relativeHeight="251680768" behindDoc="0" locked="0" layoutInCell="1" allowOverlap="1" wp14:anchorId="122A21C8" wp14:editId="61E2FE61">
            <wp:simplePos x="0" y="0"/>
            <wp:positionH relativeFrom="column">
              <wp:posOffset>182880</wp:posOffset>
            </wp:positionH>
            <wp:positionV relativeFrom="paragraph">
              <wp:posOffset>239362</wp:posOffset>
            </wp:positionV>
            <wp:extent cx="2321498" cy="8509210"/>
            <wp:effectExtent l="0" t="0" r="3175" b="0"/>
            <wp:wrapNone/>
            <wp:docPr id="1594317612" name="Obrázek 9" descr="Obsah obrázku snímek obrazovky, text, design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17612" name="Obrázek 9" descr="Obsah obrázku snímek obrazovky, text, design, černobílá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98" cy="850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401">
        <w:rPr>
          <w:b/>
          <w:bCs/>
          <w:iCs/>
        </w:rPr>
        <w:br w:type="page"/>
      </w:r>
    </w:p>
    <w:p w14:paraId="3D174100" w14:textId="0FB3E8BD" w:rsidR="009C1670" w:rsidRDefault="009C1670" w:rsidP="00181401">
      <w:pPr>
        <w:suppressAutoHyphens w:val="0"/>
        <w:spacing w:after="240"/>
        <w:ind w:left="284"/>
        <w:rPr>
          <w:b/>
          <w:bCs/>
          <w:iCs/>
        </w:rPr>
      </w:pPr>
      <w:r>
        <w:rPr>
          <w:b/>
          <w:bCs/>
          <w:iCs/>
        </w:rPr>
        <w:lastRenderedPageBreak/>
        <w:t>Jazyk LD</w:t>
      </w:r>
    </w:p>
    <w:p w14:paraId="319D5202" w14:textId="4FFE8DA0" w:rsidR="00751578" w:rsidRDefault="000A3628" w:rsidP="00181401">
      <w:pPr>
        <w:suppressAutoHyphens w:val="0"/>
        <w:spacing w:after="240"/>
        <w:ind w:left="284"/>
        <w:rPr>
          <w:iCs/>
        </w:rPr>
      </w:pPr>
      <w:r>
        <w:rPr>
          <w:iCs/>
        </w:rPr>
        <w:t>nastavení zobrazené stránk</w:t>
      </w:r>
      <w:r w:rsidR="00181401">
        <w:rPr>
          <w:iCs/>
        </w:rPr>
        <w:t>y</w:t>
      </w:r>
    </w:p>
    <w:p w14:paraId="0301D21E" w14:textId="09FC55D0" w:rsidR="00B64F06" w:rsidRDefault="009151C1" w:rsidP="00D72AF0">
      <w:pPr>
        <w:suppressAutoHyphens w:val="0"/>
        <w:spacing w:after="240"/>
        <w:jc w:val="center"/>
      </w:pPr>
      <w:r>
        <w:object w:dxaOrig="10261" w:dyaOrig="1471" w14:anchorId="41339417">
          <v:shape id="_x0000_i1026" type="#_x0000_t75" style="width:355.05pt;height:50.95pt" o:ole="">
            <v:imagedata r:id="rId16" o:title=""/>
          </v:shape>
          <o:OLEObject Type="Embed" ProgID="Visio.Drawing.15" ShapeID="_x0000_i1026" DrawAspect="Content" ObjectID="_1769514832" r:id="rId17"/>
        </w:object>
      </w:r>
    </w:p>
    <w:p w14:paraId="5275D95E" w14:textId="38788B43" w:rsidR="00641BB7" w:rsidRDefault="00181401" w:rsidP="00181401">
      <w:pPr>
        <w:suppressAutoHyphens w:val="0"/>
        <w:ind w:left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7F6151" wp14:editId="6193376C">
                <wp:simplePos x="0" y="0"/>
                <wp:positionH relativeFrom="column">
                  <wp:posOffset>4306146</wp:posOffset>
                </wp:positionH>
                <wp:positionV relativeFrom="paragraph">
                  <wp:posOffset>105167</wp:posOffset>
                </wp:positionV>
                <wp:extent cx="819076" cy="1404620"/>
                <wp:effectExtent l="0" t="0" r="0" b="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07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66DF0" w14:textId="55F90745" w:rsidR="00181401" w:rsidRPr="00181401" w:rsidRDefault="00181401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8140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%Q2.0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7F6151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39.05pt;margin-top:8.3pt;width:6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" filled="f" stroked="f">
                <v:textbox style="mso-fit-shape-to-text:t">
                  <w:txbxContent>
                    <w:p w14:paraId="2CC66DF0" w14:textId="55F90745" w:rsidR="00181401" w:rsidRPr="00181401" w:rsidRDefault="00181401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81401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%Q2.0</w:t>
                      </w:r>
                    </w:p>
                  </w:txbxContent>
                </v:textbox>
              </v:shape>
            </w:pict>
          </mc:Fallback>
        </mc:AlternateContent>
      </w:r>
      <w:r w:rsidR="000A3628">
        <w:t>zasunutí všech pohonů</w:t>
      </w:r>
    </w:p>
    <w:p w14:paraId="19B866C8" w14:textId="2307EBD3" w:rsidR="000A3628" w:rsidRDefault="00181401" w:rsidP="00894DE5">
      <w:pPr>
        <w:suppressAutoHyphens w:val="0"/>
        <w:spacing w:after="24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1EEBFBE" wp14:editId="343F20BC">
                <wp:simplePos x="0" y="0"/>
                <wp:positionH relativeFrom="column">
                  <wp:posOffset>4306720</wp:posOffset>
                </wp:positionH>
                <wp:positionV relativeFrom="paragraph">
                  <wp:posOffset>1803677</wp:posOffset>
                </wp:positionV>
                <wp:extent cx="819076" cy="1404620"/>
                <wp:effectExtent l="0" t="0" r="0" b="0"/>
                <wp:wrapNone/>
                <wp:docPr id="32473599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07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E6008" w14:textId="1077B99B" w:rsidR="00181401" w:rsidRPr="00181401" w:rsidRDefault="00181401" w:rsidP="00181401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8140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%Q2.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EBFBE" id="_x0000_s1027" type="#_x0000_t202" style="position:absolute;left:0;text-align:left;margin-left:339.1pt;margin-top:142pt;width:64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" filled="f" stroked="f">
                <v:textbox style="mso-fit-shape-to-text:t">
                  <w:txbxContent>
                    <w:p w14:paraId="737E6008" w14:textId="1077B99B" w:rsidR="00181401" w:rsidRPr="00181401" w:rsidRDefault="00181401" w:rsidP="00181401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81401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%Q2.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2802932" wp14:editId="48BB8DA2">
                <wp:simplePos x="0" y="0"/>
                <wp:positionH relativeFrom="column">
                  <wp:posOffset>4307213</wp:posOffset>
                </wp:positionH>
                <wp:positionV relativeFrom="paragraph">
                  <wp:posOffset>1330823</wp:posOffset>
                </wp:positionV>
                <wp:extent cx="819076" cy="1404620"/>
                <wp:effectExtent l="0" t="0" r="0" b="0"/>
                <wp:wrapNone/>
                <wp:docPr id="39932876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07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AB274" w14:textId="3F852F8F" w:rsidR="00181401" w:rsidRPr="00181401" w:rsidRDefault="00181401" w:rsidP="00181401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8140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%Q2.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802932" id="_x0000_s1028" type="#_x0000_t202" style="position:absolute;left:0;text-align:left;margin-left:339.15pt;margin-top:104.8pt;width:64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" filled="f" stroked="f">
                <v:textbox style="mso-fit-shape-to-text:t">
                  <w:txbxContent>
                    <w:p w14:paraId="585AB274" w14:textId="3F852F8F" w:rsidR="00181401" w:rsidRPr="00181401" w:rsidRDefault="00181401" w:rsidP="00181401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81401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%Q2.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12B639" wp14:editId="6455749F">
                <wp:simplePos x="0" y="0"/>
                <wp:positionH relativeFrom="column">
                  <wp:posOffset>4306977</wp:posOffset>
                </wp:positionH>
                <wp:positionV relativeFrom="paragraph">
                  <wp:posOffset>864642</wp:posOffset>
                </wp:positionV>
                <wp:extent cx="819076" cy="1404620"/>
                <wp:effectExtent l="0" t="0" r="0" b="0"/>
                <wp:wrapNone/>
                <wp:docPr id="14964429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07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757D9" w14:textId="56676A02" w:rsidR="00181401" w:rsidRPr="00181401" w:rsidRDefault="00181401" w:rsidP="00181401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8140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%Q2.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12B639" id="_x0000_s1029" type="#_x0000_t202" style="position:absolute;left:0;text-align:left;margin-left:339.15pt;margin-top:68.1pt;width:6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" filled="f" stroked="f">
                <v:textbox style="mso-fit-shape-to-text:t">
                  <w:txbxContent>
                    <w:p w14:paraId="200757D9" w14:textId="56676A02" w:rsidR="00181401" w:rsidRPr="00181401" w:rsidRDefault="00181401" w:rsidP="00181401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81401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%Q2.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B399D2" wp14:editId="1137AD7D">
                <wp:simplePos x="0" y="0"/>
                <wp:positionH relativeFrom="column">
                  <wp:posOffset>4305935</wp:posOffset>
                </wp:positionH>
                <wp:positionV relativeFrom="paragraph">
                  <wp:posOffset>395377</wp:posOffset>
                </wp:positionV>
                <wp:extent cx="819076" cy="1404620"/>
                <wp:effectExtent l="0" t="0" r="0" b="0"/>
                <wp:wrapNone/>
                <wp:docPr id="145800031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07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18CC5" w14:textId="0B813167" w:rsidR="00181401" w:rsidRPr="00181401" w:rsidRDefault="00181401" w:rsidP="00181401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8140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%Q2.</w:t>
                            </w: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B399D2" id="_x0000_s1030" type="#_x0000_t202" style="position:absolute;left:0;text-align:left;margin-left:339.05pt;margin-top:31.15pt;width:6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" filled="f" stroked="f">
                <v:textbox style="mso-fit-shape-to-text:t">
                  <w:txbxContent>
                    <w:p w14:paraId="71118CC5" w14:textId="0B813167" w:rsidR="00181401" w:rsidRPr="00181401" w:rsidRDefault="00181401" w:rsidP="00181401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81401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%Q2.</w:t>
                      </w:r>
                      <w: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8570E3C" wp14:editId="50436E09">
                <wp:simplePos x="0" y="0"/>
                <wp:positionH relativeFrom="column">
                  <wp:posOffset>4398676</wp:posOffset>
                </wp:positionH>
                <wp:positionV relativeFrom="paragraph">
                  <wp:posOffset>1880312</wp:posOffset>
                </wp:positionV>
                <wp:extent cx="347040" cy="109080"/>
                <wp:effectExtent l="95250" t="76200" r="72390" b="100965"/>
                <wp:wrapNone/>
                <wp:docPr id="827529714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470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954F1" id="Rukopis 8" o:spid="_x0000_s1026" type="#_x0000_t75" style="position:absolute;margin-left:341.4pt;margin-top:143.1pt;width:37.25pt;height:18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36F754F" wp14:editId="35A189AC">
                <wp:simplePos x="0" y="0"/>
                <wp:positionH relativeFrom="column">
                  <wp:posOffset>4400116</wp:posOffset>
                </wp:positionH>
                <wp:positionV relativeFrom="paragraph">
                  <wp:posOffset>1414832</wp:posOffset>
                </wp:positionV>
                <wp:extent cx="364680" cy="120960"/>
                <wp:effectExtent l="95250" t="76200" r="73660" b="107950"/>
                <wp:wrapNone/>
                <wp:docPr id="584102658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46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E2E2F" id="Rukopis 7" o:spid="_x0000_s1026" type="#_x0000_t75" style="position:absolute;margin-left:341.5pt;margin-top:106.45pt;width:38.6pt;height:1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8FB155" wp14:editId="32E7294F">
                <wp:simplePos x="0" y="0"/>
                <wp:positionH relativeFrom="column">
                  <wp:posOffset>4409476</wp:posOffset>
                </wp:positionH>
                <wp:positionV relativeFrom="paragraph">
                  <wp:posOffset>922712</wp:posOffset>
                </wp:positionV>
                <wp:extent cx="307800" cy="110520"/>
                <wp:effectExtent l="76200" t="76200" r="35560" b="118110"/>
                <wp:wrapNone/>
                <wp:docPr id="1705215588" name="Rukopis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78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6699" id="Rukopis 6" o:spid="_x0000_s1026" type="#_x0000_t75" style="position:absolute;margin-left:342.25pt;margin-top:67.7pt;width:34.2pt;height:1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90FE8CF" wp14:editId="5F23D074">
                <wp:simplePos x="0" y="0"/>
                <wp:positionH relativeFrom="column">
                  <wp:posOffset>4396156</wp:posOffset>
                </wp:positionH>
                <wp:positionV relativeFrom="paragraph">
                  <wp:posOffset>449672</wp:posOffset>
                </wp:positionV>
                <wp:extent cx="309960" cy="114480"/>
                <wp:effectExtent l="76200" t="76200" r="52070" b="114300"/>
                <wp:wrapNone/>
                <wp:docPr id="181496489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99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02CE" id="Rukopis 5" o:spid="_x0000_s1026" type="#_x0000_t75" style="position:absolute;margin-left:341.2pt;margin-top:30.45pt;width:34.3pt;height:1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F93798" wp14:editId="53EF290C">
                <wp:simplePos x="0" y="0"/>
                <wp:positionH relativeFrom="column">
                  <wp:posOffset>4396156</wp:posOffset>
                </wp:positionH>
                <wp:positionV relativeFrom="paragraph">
                  <wp:posOffset>-16888</wp:posOffset>
                </wp:positionV>
                <wp:extent cx="345960" cy="131760"/>
                <wp:effectExtent l="57150" t="57150" r="35560" b="97155"/>
                <wp:wrapNone/>
                <wp:docPr id="1821812393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59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D10C4" id="Rukopis 4" o:spid="_x0000_s1026" type="#_x0000_t75" style="position:absolute;margin-left:341.2pt;margin-top:-6.3pt;width:37.2pt;height:2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">
                <v:imagedata r:id="rId27" o:title=""/>
              </v:shape>
            </w:pict>
          </mc:Fallback>
        </mc:AlternateContent>
      </w:r>
      <w:r w:rsidR="009151C1">
        <w:object w:dxaOrig="10261" w:dyaOrig="5385" w14:anchorId="78C230D5">
          <v:shape id="_x0000_i1027" type="#_x0000_t75" style="width:355.05pt;height:186.85pt" o:ole="">
            <v:imagedata r:id="rId28" o:title=""/>
          </v:shape>
          <o:OLEObject Type="Embed" ProgID="Visio.Drawing.15" ShapeID="_x0000_i1027" DrawAspect="Content" ObjectID="_1769514833" r:id="rId29"/>
        </w:object>
      </w:r>
    </w:p>
    <w:p w14:paraId="693880EA" w14:textId="5BFA76C3" w:rsidR="006600D6" w:rsidRDefault="00181401" w:rsidP="00181401">
      <w:pPr>
        <w:suppressAutoHyphens w:val="0"/>
        <w:spacing w:after="240"/>
        <w:ind w:left="284"/>
      </w:pPr>
      <w:r>
        <w:t>p</w:t>
      </w:r>
      <w:r w:rsidR="006600D6">
        <w:t>odmínka přechodu do harmonogramu</w:t>
      </w:r>
      <w:r w:rsidR="006D2CAA">
        <w:t xml:space="preserve"> (n =&gt; číslo harmonogramu</w:t>
      </w:r>
      <w:r>
        <w:t>)</w:t>
      </w:r>
    </w:p>
    <w:p w14:paraId="7E6912E7" w14:textId="7D1A5074" w:rsidR="006D2CAA" w:rsidRDefault="009151C1" w:rsidP="005C018E">
      <w:pPr>
        <w:suppressAutoHyphens w:val="0"/>
        <w:spacing w:after="240"/>
        <w:jc w:val="center"/>
      </w:pPr>
      <w:r>
        <w:object w:dxaOrig="10261" w:dyaOrig="1471" w14:anchorId="638AE790">
          <v:shape id="_x0000_i1028" type="#_x0000_t75" style="width:354pt;height:50pt" o:ole="">
            <v:imagedata r:id="rId30" o:title=""/>
          </v:shape>
          <o:OLEObject Type="Embed" ProgID="Visio.Drawing.15" ShapeID="_x0000_i1028" DrawAspect="Content" ObjectID="_1769514834" r:id="rId31"/>
        </w:object>
      </w:r>
    </w:p>
    <w:p w14:paraId="573FBB31" w14:textId="6A5CA2BD" w:rsidR="0006603E" w:rsidRPr="00751578" w:rsidRDefault="0006603E" w:rsidP="00181401">
      <w:pPr>
        <w:suppressAutoHyphens w:val="0"/>
        <w:spacing w:after="240"/>
        <w:ind w:left="284"/>
        <w:rPr>
          <w:iCs/>
        </w:rPr>
      </w:pPr>
      <w:r>
        <w:t>nastavení zobrazené stránky</w:t>
      </w:r>
      <w:r w:rsidR="00181401">
        <w:t xml:space="preserve"> během spuštěného harmonogramu</w:t>
      </w:r>
    </w:p>
    <w:p w14:paraId="1E5D2D38" w14:textId="4CCA22CE" w:rsidR="00751578" w:rsidRDefault="009151C1" w:rsidP="00774B63">
      <w:pPr>
        <w:suppressAutoHyphens w:val="0"/>
        <w:spacing w:after="240"/>
        <w:jc w:val="center"/>
      </w:pPr>
      <w:r>
        <w:object w:dxaOrig="10261" w:dyaOrig="1471" w14:anchorId="74E99819">
          <v:shape id="_x0000_i1029" type="#_x0000_t75" style="width:358.1pt;height:51.1pt" o:ole="">
            <v:imagedata r:id="rId32" o:title=""/>
          </v:shape>
          <o:OLEObject Type="Embed" ProgID="Visio.Drawing.15" ShapeID="_x0000_i1029" DrawAspect="Content" ObjectID="_1769514835" r:id="rId33"/>
        </w:object>
      </w:r>
    </w:p>
    <w:p w14:paraId="0F1DBE78" w14:textId="433A49C2" w:rsidR="009741CF" w:rsidRDefault="00EC7FD7" w:rsidP="00181401">
      <w:pPr>
        <w:suppressAutoHyphens w:val="0"/>
        <w:spacing w:after="240"/>
        <w:ind w:left="284"/>
      </w:pPr>
      <w:r>
        <w:t>zapnutí pohonu</w:t>
      </w:r>
      <w:r w:rsidR="00451524">
        <w:t xml:space="preserve"> (</w:t>
      </w:r>
      <w:r w:rsidR="00DD0546">
        <w:t>n =&gt; bit pohonu</w:t>
      </w:r>
      <w:r>
        <w:t>)</w:t>
      </w:r>
    </w:p>
    <w:p w14:paraId="3253A008" w14:textId="6F6D699A" w:rsidR="00EC7FD7" w:rsidRDefault="009151C1" w:rsidP="008E4AA4">
      <w:pPr>
        <w:suppressAutoHyphens w:val="0"/>
        <w:spacing w:after="240"/>
        <w:jc w:val="center"/>
      </w:pPr>
      <w:r>
        <w:object w:dxaOrig="10261" w:dyaOrig="1471" w14:anchorId="490D42F6">
          <v:shape id="_x0000_i1030" type="#_x0000_t75" style="width:360.65pt;height:51.1pt" o:ole="">
            <v:imagedata r:id="rId34" o:title=""/>
          </v:shape>
          <o:OLEObject Type="Embed" ProgID="Visio.Drawing.15" ShapeID="_x0000_i1030" DrawAspect="Content" ObjectID="_1769514836" r:id="rId35"/>
        </w:object>
      </w:r>
    </w:p>
    <w:p w14:paraId="2CAF4F58" w14:textId="69113922" w:rsidR="00026FC0" w:rsidRDefault="00451524" w:rsidP="00181401">
      <w:pPr>
        <w:suppressAutoHyphens w:val="0"/>
        <w:spacing w:after="240"/>
        <w:ind w:left="284"/>
      </w:pPr>
      <w:r>
        <w:t>p</w:t>
      </w:r>
      <w:r w:rsidR="00026FC0">
        <w:t>odmínka přechod</w:t>
      </w:r>
      <w:r>
        <w:t>u v</w:t>
      </w:r>
      <w:r w:rsidR="00026FC0">
        <w:t xml:space="preserve"> harmonogramu</w:t>
      </w:r>
      <w:r w:rsidR="00AA1CBD">
        <w:t xml:space="preserve"> (počkání na spínač, n =&gt; bit spínače)</w:t>
      </w:r>
    </w:p>
    <w:p w14:paraId="3CC5F099" w14:textId="6EAB56CB" w:rsidR="009151C1" w:rsidRDefault="009151C1" w:rsidP="009151C1">
      <w:pPr>
        <w:suppressAutoHyphens w:val="0"/>
        <w:spacing w:after="240"/>
        <w:jc w:val="center"/>
        <w:rPr>
          <w:b/>
          <w:bCs/>
          <w:iCs/>
        </w:rPr>
      </w:pPr>
      <w:r>
        <w:object w:dxaOrig="10261" w:dyaOrig="1471" w14:anchorId="792E10DA">
          <v:shape id="_x0000_i1031" type="#_x0000_t75" style="width:360.65pt;height:51.8pt" o:ole="">
            <v:imagedata r:id="rId36" o:title=""/>
          </v:shape>
          <o:OLEObject Type="Embed" ProgID="Visio.Drawing.15" ShapeID="_x0000_i1031" DrawAspect="Content" ObjectID="_1769514837" r:id="rId37"/>
        </w:object>
      </w:r>
    </w:p>
    <w:p w14:paraId="65FF113A" w14:textId="77777777" w:rsidR="00D514BD" w:rsidRDefault="00D514BD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2D3B79F6" w14:textId="5BC5D092" w:rsidR="00CA10AD" w:rsidRDefault="00CA10AD" w:rsidP="009718BA">
      <w:pPr>
        <w:suppressAutoHyphens w:val="0"/>
        <w:rPr>
          <w:b/>
          <w:bCs/>
          <w:iCs/>
        </w:rPr>
      </w:pPr>
      <w:r>
        <w:rPr>
          <w:b/>
          <w:bCs/>
          <w:iCs/>
        </w:rPr>
        <w:lastRenderedPageBreak/>
        <w:t>Závěr</w:t>
      </w:r>
      <w:r w:rsidR="00FD63BE">
        <w:rPr>
          <w:b/>
          <w:bCs/>
          <w:iCs/>
        </w:rPr>
        <w:t>:</w:t>
      </w:r>
    </w:p>
    <w:p w14:paraId="40B851BC" w14:textId="61F2385F" w:rsidR="00184740" w:rsidRPr="00264273" w:rsidRDefault="00D514BD" w:rsidP="00D514BD">
      <w:pPr>
        <w:pStyle w:val="Zkladntextodsazen"/>
        <w:spacing w:before="240" w:after="240"/>
        <w:ind w:left="284"/>
        <w:jc w:val="both"/>
        <w:rPr>
          <w:iCs/>
        </w:rPr>
      </w:pPr>
      <w:r>
        <w:rPr>
          <w:iCs/>
        </w:rPr>
        <w:t>V této úloze jsem se poprvé seznámila s</w:t>
      </w:r>
      <w:r w:rsidR="00AE380E">
        <w:rPr>
          <w:iCs/>
        </w:rPr>
        <w:t> </w:t>
      </w:r>
      <w:r>
        <w:rPr>
          <w:iCs/>
        </w:rPr>
        <w:t>program</w:t>
      </w:r>
      <w:r w:rsidR="00AE380E">
        <w:rPr>
          <w:iCs/>
        </w:rPr>
        <w:t xml:space="preserve">em </w:t>
      </w:r>
      <w:r>
        <w:rPr>
          <w:iCs/>
        </w:rPr>
        <w:t>v GRAFCET.</w:t>
      </w:r>
      <w:r w:rsidR="00FD63BE">
        <w:rPr>
          <w:iCs/>
        </w:rPr>
        <w:t xml:space="preserve"> Tento styl programování mi přišel mnohem jednodušší</w:t>
      </w:r>
      <w:r w:rsidR="00AE380E">
        <w:rPr>
          <w:iCs/>
        </w:rPr>
        <w:t>. D</w:t>
      </w:r>
      <w:r w:rsidR="00FD63BE">
        <w:rPr>
          <w:iCs/>
        </w:rPr>
        <w:t xml:space="preserve">íky němu jsem mohla ovládat </w:t>
      </w:r>
      <w:proofErr w:type="spellStart"/>
      <w:r w:rsidR="00FD63BE">
        <w:rPr>
          <w:iCs/>
        </w:rPr>
        <w:t>elektropneumatiku</w:t>
      </w:r>
      <w:proofErr w:type="spellEnd"/>
      <w:r w:rsidR="00FD63BE">
        <w:rPr>
          <w:iCs/>
        </w:rPr>
        <w:t xml:space="preserve"> s harmonogramem </w:t>
      </w:r>
      <w:r w:rsidR="00AE380E">
        <w:rPr>
          <w:iCs/>
        </w:rPr>
        <w:t xml:space="preserve">i </w:t>
      </w:r>
      <w:r w:rsidR="00FD63BE">
        <w:rPr>
          <w:iCs/>
        </w:rPr>
        <w:t>s </w:t>
      </w:r>
      <w:r w:rsidR="00AE380E">
        <w:rPr>
          <w:iCs/>
        </w:rPr>
        <w:t>mnoha</w:t>
      </w:r>
      <w:r w:rsidR="00FD63BE">
        <w:rPr>
          <w:iCs/>
        </w:rPr>
        <w:t xml:space="preserve"> fázemi.</w:t>
      </w:r>
      <w:r>
        <w:rPr>
          <w:iCs/>
        </w:rPr>
        <w:t xml:space="preserve"> Také jsem si procvičila práci s </w:t>
      </w:r>
      <w:proofErr w:type="spellStart"/>
      <w:r>
        <w:rPr>
          <w:iCs/>
        </w:rPr>
        <w:t>elektopneumatikou</w:t>
      </w:r>
      <w:proofErr w:type="spellEnd"/>
      <w:r>
        <w:rPr>
          <w:iCs/>
        </w:rPr>
        <w:t xml:space="preserve"> a </w:t>
      </w:r>
      <w:r w:rsidR="00FD63BE">
        <w:rPr>
          <w:iCs/>
        </w:rPr>
        <w:t>programování PLC s OP. V úloze jsem nedokázala nastavit pozastavení a opětné spuštění</w:t>
      </w:r>
      <w:r w:rsidR="00AE380E">
        <w:rPr>
          <w:iCs/>
        </w:rPr>
        <w:t xml:space="preserve">, ale výběr harmonogramu fungoval. </w:t>
      </w:r>
    </w:p>
    <w:sectPr w:rsidR="00184740" w:rsidRPr="00264273" w:rsidSect="00F56CF1">
      <w:headerReference w:type="default" r:id="rId38"/>
      <w:headerReference w:type="first" r:id="rId39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977EB" w14:textId="77777777" w:rsidR="00F56CF1" w:rsidRDefault="00F56CF1">
      <w:r>
        <w:separator/>
      </w:r>
    </w:p>
  </w:endnote>
  <w:endnote w:type="continuationSeparator" w:id="0">
    <w:p w14:paraId="00684729" w14:textId="77777777" w:rsidR="00F56CF1" w:rsidRDefault="00F56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1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Calibri"/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5301F" w14:textId="77777777" w:rsidR="00F56CF1" w:rsidRDefault="00F56CF1">
      <w:r>
        <w:separator/>
      </w:r>
    </w:p>
  </w:footnote>
  <w:footnote w:type="continuationSeparator" w:id="0">
    <w:p w14:paraId="72F7B277" w14:textId="77777777" w:rsidR="00F56CF1" w:rsidRDefault="00F56C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251F1" w14:textId="208B9492" w:rsidR="00ED38EF" w:rsidRDefault="00855493">
    <w:pPr>
      <w:pStyle w:val="Zhlav"/>
    </w:pPr>
    <w:r>
      <w:rPr>
        <w:noProof/>
        <w:lang w:eastAsia="cs-CZ"/>
      </w:rPr>
      <w:drawing>
        <wp:inline distT="0" distB="0" distL="0" distR="0" wp14:anchorId="24138812" wp14:editId="79D5F7AD">
          <wp:extent cx="5753735" cy="586740"/>
          <wp:effectExtent l="0" t="0" r="0" b="0"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674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BCF1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1996"/>
        </w:tabs>
        <w:ind w:left="199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2356"/>
        </w:tabs>
        <w:ind w:left="235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716"/>
        </w:tabs>
        <w:ind w:left="271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3076"/>
        </w:tabs>
        <w:ind w:left="307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3436"/>
        </w:tabs>
        <w:ind w:left="343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796"/>
        </w:tabs>
        <w:ind w:left="379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4156"/>
        </w:tabs>
        <w:ind w:left="415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516"/>
        </w:tabs>
        <w:ind w:left="451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876"/>
        </w:tabs>
        <w:ind w:left="4876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3FA357B"/>
    <w:multiLevelType w:val="hybridMultilevel"/>
    <w:tmpl w:val="D00ACE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77127"/>
    <w:multiLevelType w:val="hybridMultilevel"/>
    <w:tmpl w:val="7D34B4E6"/>
    <w:lvl w:ilvl="0" w:tplc="04050017">
      <w:start w:val="1"/>
      <w:numFmt w:val="lowerLetter"/>
      <w:lvlText w:val="%1)"/>
      <w:lvlJc w:val="left"/>
      <w:pPr>
        <w:ind w:left="6554" w:hanging="360"/>
      </w:pPr>
    </w:lvl>
    <w:lvl w:ilvl="1" w:tplc="04050019">
      <w:start w:val="1"/>
      <w:numFmt w:val="lowerLetter"/>
      <w:lvlText w:val="%2."/>
      <w:lvlJc w:val="left"/>
      <w:pPr>
        <w:ind w:left="6565" w:hanging="360"/>
      </w:pPr>
    </w:lvl>
    <w:lvl w:ilvl="2" w:tplc="0405001B" w:tentative="1">
      <w:start w:val="1"/>
      <w:numFmt w:val="lowerRoman"/>
      <w:lvlText w:val="%3."/>
      <w:lvlJc w:val="right"/>
      <w:pPr>
        <w:ind w:left="7285" w:hanging="180"/>
      </w:pPr>
    </w:lvl>
    <w:lvl w:ilvl="3" w:tplc="0405000F" w:tentative="1">
      <w:start w:val="1"/>
      <w:numFmt w:val="decimal"/>
      <w:lvlText w:val="%4."/>
      <w:lvlJc w:val="left"/>
      <w:pPr>
        <w:ind w:left="8005" w:hanging="360"/>
      </w:pPr>
    </w:lvl>
    <w:lvl w:ilvl="4" w:tplc="04050019" w:tentative="1">
      <w:start w:val="1"/>
      <w:numFmt w:val="lowerLetter"/>
      <w:lvlText w:val="%5."/>
      <w:lvlJc w:val="left"/>
      <w:pPr>
        <w:ind w:left="8725" w:hanging="360"/>
      </w:pPr>
    </w:lvl>
    <w:lvl w:ilvl="5" w:tplc="0405001B" w:tentative="1">
      <w:start w:val="1"/>
      <w:numFmt w:val="lowerRoman"/>
      <w:lvlText w:val="%6."/>
      <w:lvlJc w:val="right"/>
      <w:pPr>
        <w:ind w:left="9445" w:hanging="180"/>
      </w:pPr>
    </w:lvl>
    <w:lvl w:ilvl="6" w:tplc="0405000F" w:tentative="1">
      <w:start w:val="1"/>
      <w:numFmt w:val="decimal"/>
      <w:lvlText w:val="%7."/>
      <w:lvlJc w:val="left"/>
      <w:pPr>
        <w:ind w:left="10165" w:hanging="360"/>
      </w:pPr>
    </w:lvl>
    <w:lvl w:ilvl="7" w:tplc="04050019" w:tentative="1">
      <w:start w:val="1"/>
      <w:numFmt w:val="lowerLetter"/>
      <w:lvlText w:val="%8."/>
      <w:lvlJc w:val="left"/>
      <w:pPr>
        <w:ind w:left="10885" w:hanging="360"/>
      </w:pPr>
    </w:lvl>
    <w:lvl w:ilvl="8" w:tplc="0405001B" w:tentative="1">
      <w:start w:val="1"/>
      <w:numFmt w:val="lowerRoman"/>
      <w:lvlText w:val="%9."/>
      <w:lvlJc w:val="right"/>
      <w:pPr>
        <w:ind w:left="11605" w:hanging="180"/>
      </w:pPr>
    </w:lvl>
  </w:abstractNum>
  <w:abstractNum w:abstractNumId="6" w15:restartNumberingAfterBreak="0">
    <w:nsid w:val="499651AC"/>
    <w:multiLevelType w:val="hybridMultilevel"/>
    <w:tmpl w:val="F9909112"/>
    <w:lvl w:ilvl="0" w:tplc="76681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2734B3"/>
    <w:multiLevelType w:val="hybridMultilevel"/>
    <w:tmpl w:val="1FB271AE"/>
    <w:lvl w:ilvl="0" w:tplc="312CAD7C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6DBC02F0"/>
    <w:multiLevelType w:val="hybridMultilevel"/>
    <w:tmpl w:val="C24085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021391">
    <w:abstractNumId w:val="0"/>
  </w:num>
  <w:num w:numId="2" w16cid:durableId="1913999883">
    <w:abstractNumId w:val="1"/>
  </w:num>
  <w:num w:numId="3" w16cid:durableId="1330865223">
    <w:abstractNumId w:val="2"/>
  </w:num>
  <w:num w:numId="4" w16cid:durableId="1843200354">
    <w:abstractNumId w:val="3"/>
  </w:num>
  <w:num w:numId="5" w16cid:durableId="506871022">
    <w:abstractNumId w:val="4"/>
  </w:num>
  <w:num w:numId="6" w16cid:durableId="736787574">
    <w:abstractNumId w:val="5"/>
  </w:num>
  <w:num w:numId="7" w16cid:durableId="567619690">
    <w:abstractNumId w:val="7"/>
  </w:num>
  <w:num w:numId="8" w16cid:durableId="1049037232">
    <w:abstractNumId w:val="8"/>
  </w:num>
  <w:num w:numId="9" w16cid:durableId="12644121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61"/>
    <w:rsid w:val="00000559"/>
    <w:rsid w:val="00005682"/>
    <w:rsid w:val="000119D5"/>
    <w:rsid w:val="0001700F"/>
    <w:rsid w:val="00026FC0"/>
    <w:rsid w:val="00030083"/>
    <w:rsid w:val="00033374"/>
    <w:rsid w:val="00034FD5"/>
    <w:rsid w:val="0003523F"/>
    <w:rsid w:val="000429D1"/>
    <w:rsid w:val="0005064A"/>
    <w:rsid w:val="000575D4"/>
    <w:rsid w:val="000600BE"/>
    <w:rsid w:val="00060350"/>
    <w:rsid w:val="0006102C"/>
    <w:rsid w:val="00065FC3"/>
    <w:rsid w:val="0006603E"/>
    <w:rsid w:val="00067888"/>
    <w:rsid w:val="00072AC7"/>
    <w:rsid w:val="00074815"/>
    <w:rsid w:val="00075DB5"/>
    <w:rsid w:val="000764B7"/>
    <w:rsid w:val="00077A9F"/>
    <w:rsid w:val="0008018C"/>
    <w:rsid w:val="000816D7"/>
    <w:rsid w:val="00081ACC"/>
    <w:rsid w:val="0008411A"/>
    <w:rsid w:val="00090E27"/>
    <w:rsid w:val="00093F76"/>
    <w:rsid w:val="000A3628"/>
    <w:rsid w:val="000A6A81"/>
    <w:rsid w:val="000B3528"/>
    <w:rsid w:val="000B3FD9"/>
    <w:rsid w:val="000B52CA"/>
    <w:rsid w:val="000B58BE"/>
    <w:rsid w:val="000B6E84"/>
    <w:rsid w:val="000C0444"/>
    <w:rsid w:val="000C21BD"/>
    <w:rsid w:val="000C34E9"/>
    <w:rsid w:val="000D18D8"/>
    <w:rsid w:val="000D2661"/>
    <w:rsid w:val="000D2E87"/>
    <w:rsid w:val="000D2FF8"/>
    <w:rsid w:val="000E65E5"/>
    <w:rsid w:val="000F7C24"/>
    <w:rsid w:val="0010025B"/>
    <w:rsid w:val="0010131B"/>
    <w:rsid w:val="00102712"/>
    <w:rsid w:val="00114183"/>
    <w:rsid w:val="001240AC"/>
    <w:rsid w:val="0012632F"/>
    <w:rsid w:val="001275D4"/>
    <w:rsid w:val="00135047"/>
    <w:rsid w:val="00140CE6"/>
    <w:rsid w:val="00144385"/>
    <w:rsid w:val="001453F1"/>
    <w:rsid w:val="00147D3D"/>
    <w:rsid w:val="00152F57"/>
    <w:rsid w:val="00153574"/>
    <w:rsid w:val="001647D3"/>
    <w:rsid w:val="00173068"/>
    <w:rsid w:val="001736AD"/>
    <w:rsid w:val="0017481B"/>
    <w:rsid w:val="00181401"/>
    <w:rsid w:val="00182831"/>
    <w:rsid w:val="00184740"/>
    <w:rsid w:val="00192088"/>
    <w:rsid w:val="001A135A"/>
    <w:rsid w:val="001A6A06"/>
    <w:rsid w:val="001B2348"/>
    <w:rsid w:val="001B28DD"/>
    <w:rsid w:val="001B5168"/>
    <w:rsid w:val="001C58AC"/>
    <w:rsid w:val="001C5EBE"/>
    <w:rsid w:val="001D2FDE"/>
    <w:rsid w:val="001D7E2F"/>
    <w:rsid w:val="00202AC9"/>
    <w:rsid w:val="0020387F"/>
    <w:rsid w:val="00207DA9"/>
    <w:rsid w:val="00212FF0"/>
    <w:rsid w:val="00216E65"/>
    <w:rsid w:val="00221883"/>
    <w:rsid w:val="0022228E"/>
    <w:rsid w:val="00230547"/>
    <w:rsid w:val="00231DA4"/>
    <w:rsid w:val="002348AF"/>
    <w:rsid w:val="002555EE"/>
    <w:rsid w:val="00263B17"/>
    <w:rsid w:val="00264273"/>
    <w:rsid w:val="00271B29"/>
    <w:rsid w:val="00271B39"/>
    <w:rsid w:val="00272F2E"/>
    <w:rsid w:val="002735A7"/>
    <w:rsid w:val="00280706"/>
    <w:rsid w:val="00284A30"/>
    <w:rsid w:val="002900A3"/>
    <w:rsid w:val="00292C66"/>
    <w:rsid w:val="00292EDA"/>
    <w:rsid w:val="002944A4"/>
    <w:rsid w:val="00297719"/>
    <w:rsid w:val="002A2975"/>
    <w:rsid w:val="002A34DD"/>
    <w:rsid w:val="002B0518"/>
    <w:rsid w:val="002B4580"/>
    <w:rsid w:val="002B56CA"/>
    <w:rsid w:val="002C304E"/>
    <w:rsid w:val="002C4CC5"/>
    <w:rsid w:val="002C74F7"/>
    <w:rsid w:val="002D0BA8"/>
    <w:rsid w:val="002D4686"/>
    <w:rsid w:val="002E0E04"/>
    <w:rsid w:val="002E3B52"/>
    <w:rsid w:val="002F0445"/>
    <w:rsid w:val="00301958"/>
    <w:rsid w:val="00304BB7"/>
    <w:rsid w:val="003126E2"/>
    <w:rsid w:val="00313329"/>
    <w:rsid w:val="00315B8F"/>
    <w:rsid w:val="003253E2"/>
    <w:rsid w:val="00332244"/>
    <w:rsid w:val="00335704"/>
    <w:rsid w:val="0034544F"/>
    <w:rsid w:val="003461B3"/>
    <w:rsid w:val="00347B1A"/>
    <w:rsid w:val="00352903"/>
    <w:rsid w:val="00352F5C"/>
    <w:rsid w:val="0035629A"/>
    <w:rsid w:val="00356450"/>
    <w:rsid w:val="0036369E"/>
    <w:rsid w:val="0036585D"/>
    <w:rsid w:val="00367663"/>
    <w:rsid w:val="00377E6A"/>
    <w:rsid w:val="00382617"/>
    <w:rsid w:val="003842E9"/>
    <w:rsid w:val="003874C3"/>
    <w:rsid w:val="00387BB4"/>
    <w:rsid w:val="00392295"/>
    <w:rsid w:val="00397AB9"/>
    <w:rsid w:val="003A1725"/>
    <w:rsid w:val="003A53D4"/>
    <w:rsid w:val="003A7F9B"/>
    <w:rsid w:val="003B0B07"/>
    <w:rsid w:val="003C301A"/>
    <w:rsid w:val="003C46A4"/>
    <w:rsid w:val="003E0459"/>
    <w:rsid w:val="003E16CA"/>
    <w:rsid w:val="003E415F"/>
    <w:rsid w:val="003E4EDB"/>
    <w:rsid w:val="003F3009"/>
    <w:rsid w:val="003F7B0C"/>
    <w:rsid w:val="004054D0"/>
    <w:rsid w:val="004063E4"/>
    <w:rsid w:val="00407BE3"/>
    <w:rsid w:val="00414E5D"/>
    <w:rsid w:val="00416299"/>
    <w:rsid w:val="004205FB"/>
    <w:rsid w:val="00427008"/>
    <w:rsid w:val="0043165B"/>
    <w:rsid w:val="004318C3"/>
    <w:rsid w:val="00434F28"/>
    <w:rsid w:val="00434FF3"/>
    <w:rsid w:val="004403D6"/>
    <w:rsid w:val="004404F2"/>
    <w:rsid w:val="00441EC9"/>
    <w:rsid w:val="00451524"/>
    <w:rsid w:val="00451D1E"/>
    <w:rsid w:val="004527D8"/>
    <w:rsid w:val="00455601"/>
    <w:rsid w:val="00457A8E"/>
    <w:rsid w:val="004601A2"/>
    <w:rsid w:val="00460202"/>
    <w:rsid w:val="00463F95"/>
    <w:rsid w:val="004661F9"/>
    <w:rsid w:val="004725C7"/>
    <w:rsid w:val="0047452C"/>
    <w:rsid w:val="004846FD"/>
    <w:rsid w:val="004849F0"/>
    <w:rsid w:val="004849F5"/>
    <w:rsid w:val="0049397F"/>
    <w:rsid w:val="00496F43"/>
    <w:rsid w:val="004A05F6"/>
    <w:rsid w:val="004A1497"/>
    <w:rsid w:val="004A4C56"/>
    <w:rsid w:val="004B2E6D"/>
    <w:rsid w:val="004C0504"/>
    <w:rsid w:val="004C4261"/>
    <w:rsid w:val="004D35CA"/>
    <w:rsid w:val="004D7869"/>
    <w:rsid w:val="004E3B28"/>
    <w:rsid w:val="004E4C4A"/>
    <w:rsid w:val="004E5110"/>
    <w:rsid w:val="004F669D"/>
    <w:rsid w:val="0050070B"/>
    <w:rsid w:val="00501DBE"/>
    <w:rsid w:val="0050292C"/>
    <w:rsid w:val="005053E9"/>
    <w:rsid w:val="00505BD3"/>
    <w:rsid w:val="005077C6"/>
    <w:rsid w:val="0051213E"/>
    <w:rsid w:val="00514B57"/>
    <w:rsid w:val="005175A8"/>
    <w:rsid w:val="00517D1D"/>
    <w:rsid w:val="0052035D"/>
    <w:rsid w:val="00524BCC"/>
    <w:rsid w:val="00525AB6"/>
    <w:rsid w:val="00525F8E"/>
    <w:rsid w:val="00527612"/>
    <w:rsid w:val="005279E4"/>
    <w:rsid w:val="00530038"/>
    <w:rsid w:val="00530FF8"/>
    <w:rsid w:val="00536361"/>
    <w:rsid w:val="005415AD"/>
    <w:rsid w:val="00551FF0"/>
    <w:rsid w:val="005541B0"/>
    <w:rsid w:val="00557940"/>
    <w:rsid w:val="00557E1C"/>
    <w:rsid w:val="0056205A"/>
    <w:rsid w:val="0056516C"/>
    <w:rsid w:val="005658CF"/>
    <w:rsid w:val="005671D3"/>
    <w:rsid w:val="00571183"/>
    <w:rsid w:val="005A2328"/>
    <w:rsid w:val="005B5079"/>
    <w:rsid w:val="005C018E"/>
    <w:rsid w:val="005D1C64"/>
    <w:rsid w:val="005E0A12"/>
    <w:rsid w:val="005E2474"/>
    <w:rsid w:val="005E7B4A"/>
    <w:rsid w:val="005E7C89"/>
    <w:rsid w:val="005F1B48"/>
    <w:rsid w:val="00603B16"/>
    <w:rsid w:val="00612753"/>
    <w:rsid w:val="0061633A"/>
    <w:rsid w:val="00616B67"/>
    <w:rsid w:val="00621931"/>
    <w:rsid w:val="00623C40"/>
    <w:rsid w:val="00624082"/>
    <w:rsid w:val="00626C10"/>
    <w:rsid w:val="00630072"/>
    <w:rsid w:val="006416AC"/>
    <w:rsid w:val="00641A12"/>
    <w:rsid w:val="00641BB7"/>
    <w:rsid w:val="00646A74"/>
    <w:rsid w:val="0065026E"/>
    <w:rsid w:val="00651F00"/>
    <w:rsid w:val="00656063"/>
    <w:rsid w:val="006600D6"/>
    <w:rsid w:val="00663F3E"/>
    <w:rsid w:val="00665321"/>
    <w:rsid w:val="00665BDA"/>
    <w:rsid w:val="0066728A"/>
    <w:rsid w:val="00672941"/>
    <w:rsid w:val="00673081"/>
    <w:rsid w:val="00673A27"/>
    <w:rsid w:val="00676096"/>
    <w:rsid w:val="00683D5D"/>
    <w:rsid w:val="0069394E"/>
    <w:rsid w:val="0069611E"/>
    <w:rsid w:val="006B06CA"/>
    <w:rsid w:val="006B6B8D"/>
    <w:rsid w:val="006C1BEB"/>
    <w:rsid w:val="006C2DC5"/>
    <w:rsid w:val="006C3D48"/>
    <w:rsid w:val="006C4BCE"/>
    <w:rsid w:val="006D2CAA"/>
    <w:rsid w:val="006D6113"/>
    <w:rsid w:val="006E0335"/>
    <w:rsid w:val="006E77B1"/>
    <w:rsid w:val="006F1794"/>
    <w:rsid w:val="006F2AD8"/>
    <w:rsid w:val="006F525E"/>
    <w:rsid w:val="006F5AE7"/>
    <w:rsid w:val="006F7A78"/>
    <w:rsid w:val="00705BD8"/>
    <w:rsid w:val="00707806"/>
    <w:rsid w:val="0071295B"/>
    <w:rsid w:val="00712CFD"/>
    <w:rsid w:val="0071331C"/>
    <w:rsid w:val="00714E1C"/>
    <w:rsid w:val="007173A9"/>
    <w:rsid w:val="00717A07"/>
    <w:rsid w:val="00724B8A"/>
    <w:rsid w:val="00732A54"/>
    <w:rsid w:val="00736BCC"/>
    <w:rsid w:val="007373C7"/>
    <w:rsid w:val="00737924"/>
    <w:rsid w:val="00740D08"/>
    <w:rsid w:val="0074646B"/>
    <w:rsid w:val="007464FF"/>
    <w:rsid w:val="0074693A"/>
    <w:rsid w:val="00751578"/>
    <w:rsid w:val="007634EE"/>
    <w:rsid w:val="00770CA5"/>
    <w:rsid w:val="00771261"/>
    <w:rsid w:val="00774B63"/>
    <w:rsid w:val="00776A53"/>
    <w:rsid w:val="00777735"/>
    <w:rsid w:val="007808F8"/>
    <w:rsid w:val="00797049"/>
    <w:rsid w:val="00797B6B"/>
    <w:rsid w:val="007A0ADA"/>
    <w:rsid w:val="007A1275"/>
    <w:rsid w:val="007A6D52"/>
    <w:rsid w:val="007B0FB4"/>
    <w:rsid w:val="007C1575"/>
    <w:rsid w:val="007C2D4F"/>
    <w:rsid w:val="007D56BD"/>
    <w:rsid w:val="007E1A52"/>
    <w:rsid w:val="007E4C05"/>
    <w:rsid w:val="007E7171"/>
    <w:rsid w:val="007F2294"/>
    <w:rsid w:val="007F251C"/>
    <w:rsid w:val="007F4572"/>
    <w:rsid w:val="00803F12"/>
    <w:rsid w:val="008058E2"/>
    <w:rsid w:val="00812E72"/>
    <w:rsid w:val="0081712B"/>
    <w:rsid w:val="00820BCF"/>
    <w:rsid w:val="00826B80"/>
    <w:rsid w:val="00833195"/>
    <w:rsid w:val="00833CB7"/>
    <w:rsid w:val="008346FF"/>
    <w:rsid w:val="00834AB3"/>
    <w:rsid w:val="00836C9F"/>
    <w:rsid w:val="008437A1"/>
    <w:rsid w:val="00845905"/>
    <w:rsid w:val="00853D85"/>
    <w:rsid w:val="00855493"/>
    <w:rsid w:val="00861204"/>
    <w:rsid w:val="00867717"/>
    <w:rsid w:val="00867EDF"/>
    <w:rsid w:val="00867F8F"/>
    <w:rsid w:val="00871509"/>
    <w:rsid w:val="008729F9"/>
    <w:rsid w:val="00873454"/>
    <w:rsid w:val="00881311"/>
    <w:rsid w:val="008835CF"/>
    <w:rsid w:val="008868BC"/>
    <w:rsid w:val="00893359"/>
    <w:rsid w:val="00894DE5"/>
    <w:rsid w:val="00894FBB"/>
    <w:rsid w:val="00895A26"/>
    <w:rsid w:val="008A040E"/>
    <w:rsid w:val="008A281B"/>
    <w:rsid w:val="008A4698"/>
    <w:rsid w:val="008B0F1C"/>
    <w:rsid w:val="008C0AD6"/>
    <w:rsid w:val="008C19DE"/>
    <w:rsid w:val="008C74AF"/>
    <w:rsid w:val="008D5AFB"/>
    <w:rsid w:val="008E4048"/>
    <w:rsid w:val="008E4AA4"/>
    <w:rsid w:val="008E5368"/>
    <w:rsid w:val="008F64BC"/>
    <w:rsid w:val="00900576"/>
    <w:rsid w:val="00904C75"/>
    <w:rsid w:val="00907A46"/>
    <w:rsid w:val="009151C1"/>
    <w:rsid w:val="00915AFF"/>
    <w:rsid w:val="00921356"/>
    <w:rsid w:val="009240E1"/>
    <w:rsid w:val="0092495A"/>
    <w:rsid w:val="00926E93"/>
    <w:rsid w:val="0092770D"/>
    <w:rsid w:val="009334EE"/>
    <w:rsid w:val="00940681"/>
    <w:rsid w:val="009430AA"/>
    <w:rsid w:val="00950590"/>
    <w:rsid w:val="00960109"/>
    <w:rsid w:val="0096027F"/>
    <w:rsid w:val="00960E44"/>
    <w:rsid w:val="00966E40"/>
    <w:rsid w:val="009718BA"/>
    <w:rsid w:val="009741CF"/>
    <w:rsid w:val="009809FF"/>
    <w:rsid w:val="009A396F"/>
    <w:rsid w:val="009A5AAE"/>
    <w:rsid w:val="009A5FF9"/>
    <w:rsid w:val="009B6CA6"/>
    <w:rsid w:val="009C1670"/>
    <w:rsid w:val="009C33A9"/>
    <w:rsid w:val="009C7FF5"/>
    <w:rsid w:val="009E6216"/>
    <w:rsid w:val="009F161C"/>
    <w:rsid w:val="009F2DF7"/>
    <w:rsid w:val="009F3493"/>
    <w:rsid w:val="00A01186"/>
    <w:rsid w:val="00A04D34"/>
    <w:rsid w:val="00A061AE"/>
    <w:rsid w:val="00A20675"/>
    <w:rsid w:val="00A260A5"/>
    <w:rsid w:val="00A27939"/>
    <w:rsid w:val="00A407AD"/>
    <w:rsid w:val="00A40BDB"/>
    <w:rsid w:val="00A44406"/>
    <w:rsid w:val="00A54A1F"/>
    <w:rsid w:val="00A56204"/>
    <w:rsid w:val="00A56E43"/>
    <w:rsid w:val="00A6585F"/>
    <w:rsid w:val="00A65AD0"/>
    <w:rsid w:val="00A67567"/>
    <w:rsid w:val="00A70EBA"/>
    <w:rsid w:val="00A778D9"/>
    <w:rsid w:val="00A81D58"/>
    <w:rsid w:val="00A82929"/>
    <w:rsid w:val="00A82BF9"/>
    <w:rsid w:val="00A82DF9"/>
    <w:rsid w:val="00A83D87"/>
    <w:rsid w:val="00A86626"/>
    <w:rsid w:val="00A9771A"/>
    <w:rsid w:val="00AA1572"/>
    <w:rsid w:val="00AA1CBD"/>
    <w:rsid w:val="00AA2B74"/>
    <w:rsid w:val="00AB239A"/>
    <w:rsid w:val="00AB4D36"/>
    <w:rsid w:val="00AB4D99"/>
    <w:rsid w:val="00AB5807"/>
    <w:rsid w:val="00AC37D8"/>
    <w:rsid w:val="00AC45A0"/>
    <w:rsid w:val="00AC7AFD"/>
    <w:rsid w:val="00AE31C6"/>
    <w:rsid w:val="00AE380E"/>
    <w:rsid w:val="00AE4D85"/>
    <w:rsid w:val="00AF4F6E"/>
    <w:rsid w:val="00B01137"/>
    <w:rsid w:val="00B07D39"/>
    <w:rsid w:val="00B104D1"/>
    <w:rsid w:val="00B1176F"/>
    <w:rsid w:val="00B15E6C"/>
    <w:rsid w:val="00B27CA8"/>
    <w:rsid w:val="00B45ADA"/>
    <w:rsid w:val="00B47328"/>
    <w:rsid w:val="00B621D2"/>
    <w:rsid w:val="00B64F06"/>
    <w:rsid w:val="00B72F27"/>
    <w:rsid w:val="00B82F92"/>
    <w:rsid w:val="00B83B7C"/>
    <w:rsid w:val="00BA0A43"/>
    <w:rsid w:val="00BA1300"/>
    <w:rsid w:val="00BA27B9"/>
    <w:rsid w:val="00BB5A71"/>
    <w:rsid w:val="00BB7846"/>
    <w:rsid w:val="00BC1E0D"/>
    <w:rsid w:val="00BD0A4A"/>
    <w:rsid w:val="00BD6869"/>
    <w:rsid w:val="00BD68B5"/>
    <w:rsid w:val="00BE3FCD"/>
    <w:rsid w:val="00BF391C"/>
    <w:rsid w:val="00BF530F"/>
    <w:rsid w:val="00C003D7"/>
    <w:rsid w:val="00C00618"/>
    <w:rsid w:val="00C01BBF"/>
    <w:rsid w:val="00C02B18"/>
    <w:rsid w:val="00C03847"/>
    <w:rsid w:val="00C12B04"/>
    <w:rsid w:val="00C13CBE"/>
    <w:rsid w:val="00C17D9E"/>
    <w:rsid w:val="00C220A3"/>
    <w:rsid w:val="00C30072"/>
    <w:rsid w:val="00C30346"/>
    <w:rsid w:val="00C315BB"/>
    <w:rsid w:val="00C3308A"/>
    <w:rsid w:val="00C35069"/>
    <w:rsid w:val="00C42F79"/>
    <w:rsid w:val="00C47026"/>
    <w:rsid w:val="00C57E78"/>
    <w:rsid w:val="00C613DB"/>
    <w:rsid w:val="00C62A2E"/>
    <w:rsid w:val="00C66EA5"/>
    <w:rsid w:val="00C708F9"/>
    <w:rsid w:val="00C71691"/>
    <w:rsid w:val="00C717C3"/>
    <w:rsid w:val="00C7361C"/>
    <w:rsid w:val="00C76E0C"/>
    <w:rsid w:val="00C77D82"/>
    <w:rsid w:val="00C805AE"/>
    <w:rsid w:val="00C8574B"/>
    <w:rsid w:val="00C97E07"/>
    <w:rsid w:val="00CA10AD"/>
    <w:rsid w:val="00CA22B1"/>
    <w:rsid w:val="00CB129F"/>
    <w:rsid w:val="00CB463B"/>
    <w:rsid w:val="00CC139B"/>
    <w:rsid w:val="00CC715D"/>
    <w:rsid w:val="00CD20B8"/>
    <w:rsid w:val="00CD5BE4"/>
    <w:rsid w:val="00CD6AA3"/>
    <w:rsid w:val="00CF3441"/>
    <w:rsid w:val="00D04B34"/>
    <w:rsid w:val="00D070F4"/>
    <w:rsid w:val="00D12256"/>
    <w:rsid w:val="00D13BFC"/>
    <w:rsid w:val="00D14DB5"/>
    <w:rsid w:val="00D15F9B"/>
    <w:rsid w:val="00D1730D"/>
    <w:rsid w:val="00D17D38"/>
    <w:rsid w:val="00D22347"/>
    <w:rsid w:val="00D22A17"/>
    <w:rsid w:val="00D22E2F"/>
    <w:rsid w:val="00D30029"/>
    <w:rsid w:val="00D317C1"/>
    <w:rsid w:val="00D3367D"/>
    <w:rsid w:val="00D35C2D"/>
    <w:rsid w:val="00D373F4"/>
    <w:rsid w:val="00D43A68"/>
    <w:rsid w:val="00D507CB"/>
    <w:rsid w:val="00D514BD"/>
    <w:rsid w:val="00D52632"/>
    <w:rsid w:val="00D52E47"/>
    <w:rsid w:val="00D53D25"/>
    <w:rsid w:val="00D546AF"/>
    <w:rsid w:val="00D562D2"/>
    <w:rsid w:val="00D60053"/>
    <w:rsid w:val="00D61647"/>
    <w:rsid w:val="00D713B6"/>
    <w:rsid w:val="00D72AF0"/>
    <w:rsid w:val="00D77A63"/>
    <w:rsid w:val="00D80CAC"/>
    <w:rsid w:val="00D8385F"/>
    <w:rsid w:val="00D84BFF"/>
    <w:rsid w:val="00D85EF1"/>
    <w:rsid w:val="00D8782E"/>
    <w:rsid w:val="00D9159A"/>
    <w:rsid w:val="00D91720"/>
    <w:rsid w:val="00D9393C"/>
    <w:rsid w:val="00DA0CD9"/>
    <w:rsid w:val="00DA0F57"/>
    <w:rsid w:val="00DA4E2E"/>
    <w:rsid w:val="00DB4846"/>
    <w:rsid w:val="00DB4A93"/>
    <w:rsid w:val="00DD0546"/>
    <w:rsid w:val="00DD1632"/>
    <w:rsid w:val="00DD693F"/>
    <w:rsid w:val="00DD7557"/>
    <w:rsid w:val="00E01FD7"/>
    <w:rsid w:val="00E11AF7"/>
    <w:rsid w:val="00E33C41"/>
    <w:rsid w:val="00E37DB7"/>
    <w:rsid w:val="00E42271"/>
    <w:rsid w:val="00E42745"/>
    <w:rsid w:val="00E44585"/>
    <w:rsid w:val="00E460C9"/>
    <w:rsid w:val="00E475E1"/>
    <w:rsid w:val="00E50725"/>
    <w:rsid w:val="00E52030"/>
    <w:rsid w:val="00E576F8"/>
    <w:rsid w:val="00E62B5A"/>
    <w:rsid w:val="00E62F07"/>
    <w:rsid w:val="00E66E08"/>
    <w:rsid w:val="00E719B6"/>
    <w:rsid w:val="00E725D8"/>
    <w:rsid w:val="00E76549"/>
    <w:rsid w:val="00E76BBF"/>
    <w:rsid w:val="00E776D4"/>
    <w:rsid w:val="00E82CDC"/>
    <w:rsid w:val="00E8699A"/>
    <w:rsid w:val="00E90505"/>
    <w:rsid w:val="00E97045"/>
    <w:rsid w:val="00EA11E1"/>
    <w:rsid w:val="00EA4FAE"/>
    <w:rsid w:val="00EC7FD7"/>
    <w:rsid w:val="00ED1FF2"/>
    <w:rsid w:val="00ED221C"/>
    <w:rsid w:val="00ED38EF"/>
    <w:rsid w:val="00ED7CEC"/>
    <w:rsid w:val="00EE0B96"/>
    <w:rsid w:val="00EE4447"/>
    <w:rsid w:val="00EE48A3"/>
    <w:rsid w:val="00EE4E6C"/>
    <w:rsid w:val="00EE6FF0"/>
    <w:rsid w:val="00EF6DA4"/>
    <w:rsid w:val="00F10732"/>
    <w:rsid w:val="00F14641"/>
    <w:rsid w:val="00F159EB"/>
    <w:rsid w:val="00F24344"/>
    <w:rsid w:val="00F3005A"/>
    <w:rsid w:val="00F3562D"/>
    <w:rsid w:val="00F40E20"/>
    <w:rsid w:val="00F43136"/>
    <w:rsid w:val="00F44EC4"/>
    <w:rsid w:val="00F51C9B"/>
    <w:rsid w:val="00F53F81"/>
    <w:rsid w:val="00F55BC6"/>
    <w:rsid w:val="00F56CF1"/>
    <w:rsid w:val="00F62D8E"/>
    <w:rsid w:val="00F6518B"/>
    <w:rsid w:val="00F6754F"/>
    <w:rsid w:val="00F71361"/>
    <w:rsid w:val="00F76749"/>
    <w:rsid w:val="00F80EB2"/>
    <w:rsid w:val="00F81D4A"/>
    <w:rsid w:val="00F83E73"/>
    <w:rsid w:val="00F83F47"/>
    <w:rsid w:val="00F86254"/>
    <w:rsid w:val="00F87001"/>
    <w:rsid w:val="00F92B0E"/>
    <w:rsid w:val="00FA00E8"/>
    <w:rsid w:val="00FA08EF"/>
    <w:rsid w:val="00FB5EE7"/>
    <w:rsid w:val="00FB6ACE"/>
    <w:rsid w:val="00FB74FB"/>
    <w:rsid w:val="00FC4059"/>
    <w:rsid w:val="00FC775E"/>
    <w:rsid w:val="00FD5ED0"/>
    <w:rsid w:val="00FD63BE"/>
    <w:rsid w:val="00FE4698"/>
    <w:rsid w:val="00FF119B"/>
    <w:rsid w:val="00FF4417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"/>
    </o:shapedefaults>
    <o:shapelayout v:ext="edit">
      <o:idmap v:ext="edit" data="2"/>
    </o:shapelayout>
  </w:shapeDefaults>
  <w:doNotEmbedSmartTags/>
  <w:decimalSymbol w:val=","/>
  <w:listSeparator w:val=";"/>
  <w14:docId w14:val="74A04668"/>
  <w15:chartTrackingRefBased/>
  <w15:docId w15:val="{60DA9C3A-ED9F-48FB-B7D8-6FD5766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5658CF"/>
    <w:rPr>
      <w:color w:val="808080"/>
    </w:rPr>
  </w:style>
  <w:style w:type="character" w:customStyle="1" w:styleId="ZkladntextodsazenChar">
    <w:name w:val="Základní text odsazený Char"/>
    <w:basedOn w:val="Standardnpsmoodstavce"/>
    <w:link w:val="Zkladntextodsazen"/>
    <w:rsid w:val="00FB5EE7"/>
    <w:rPr>
      <w:sz w:val="24"/>
      <w:szCs w:val="24"/>
      <w:lang w:val="cs-CZ" w:eastAsia="zh-CN"/>
    </w:rPr>
  </w:style>
  <w:style w:type="table" w:styleId="Mkatabulky">
    <w:name w:val="Table Grid"/>
    <w:basedOn w:val="Normlntabulka"/>
    <w:uiPriority w:val="59"/>
    <w:rsid w:val="0029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lkasmkou2zvraznn3">
    <w:name w:val="Grid Table 2 Accent 3"/>
    <w:basedOn w:val="Normlntabulka"/>
    <w:uiPriority w:val="47"/>
    <w:rsid w:val="0049397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mkou4">
    <w:name w:val="Grid Table 4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zvraznn3">
    <w:name w:val="List Table 2 Accent 3"/>
    <w:basedOn w:val="Normlntabulka"/>
    <w:uiPriority w:val="47"/>
    <w:rsid w:val="0049397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eznamu3zvraznn3">
    <w:name w:val="List Table 3 Accent 3"/>
    <w:basedOn w:val="Normlntabulka"/>
    <w:uiPriority w:val="48"/>
    <w:rsid w:val="0049397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ulkaseznamu4zvraznn3">
    <w:name w:val="List Table 4 Accent 3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Odstavecseseznamem">
    <w:name w:val="List Paragraph"/>
    <w:basedOn w:val="Normln"/>
    <w:uiPriority w:val="34"/>
    <w:qFormat/>
    <w:rsid w:val="00AC4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9" Type="http://schemas.openxmlformats.org/officeDocument/2006/relationships/header" Target="header2.xml"/><Relationship Id="rId21" Type="http://schemas.openxmlformats.org/officeDocument/2006/relationships/image" Target="media/image9.png"/><Relationship Id="rId34" Type="http://schemas.openxmlformats.org/officeDocument/2006/relationships/image" Target="media/image11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customXml" Target="ink/ink2.xml"/><Relationship Id="rId29" Type="http://schemas.openxmlformats.org/officeDocument/2006/relationships/package" Target="embeddings/Microsoft_Visio_Drawing3.vsd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ink/ink4.xml"/><Relationship Id="rId32" Type="http://schemas.openxmlformats.org/officeDocument/2006/relationships/image" Target="media/image10.emf"/><Relationship Id="rId37" Type="http://schemas.openxmlformats.org/officeDocument/2006/relationships/package" Target="embeddings/Microsoft_Visio_Drawing7.vsd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8.emf"/><Relationship Id="rId36" Type="http://schemas.openxmlformats.org/officeDocument/2006/relationships/image" Target="media/image12.emf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package" Target="embeddings/Microsoft_Visio_Drawing.vsdx"/><Relationship Id="rId22" Type="http://schemas.openxmlformats.org/officeDocument/2006/relationships/customXml" Target="ink/ink3.xml"/><Relationship Id="rId27" Type="http://schemas.openxmlformats.org/officeDocument/2006/relationships/image" Target="media/image12.png"/><Relationship Id="rId30" Type="http://schemas.openxmlformats.org/officeDocument/2006/relationships/image" Target="media/image9.emf"/><Relationship Id="rId35" Type="http://schemas.openxmlformats.org/officeDocument/2006/relationships/package" Target="embeddings/Microsoft_Visio_Drawing6.vsdx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1.png"/><Relationship Id="rId33" Type="http://schemas.openxmlformats.org/officeDocument/2006/relationships/package" Target="embeddings/Microsoft_Visio_Drawing5.vsdx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0T20:24:08.04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963 297 3201,'-3'1'296,"0"0"1,0 0 0,0 0-1,0-1 1,0 1 0,0-1-1,0 0 1,-1 1 0,1-1-1,0-1 1,0 1 0,0 0-1,0-1 1,0 1 0,0-1-1,0 0 1,0 0 0,-3-2-1,3 1-202,-1 0 0,1-1-1,0 1 1,1-1 0,-1 0-1,0 0 1,1 0 0,-1 0-1,1 0 1,0 0 0,0-1-1,1 1 1,-1-1 0,-1-5-1,0-2-92,0 0 1,1 0-1,0-1 0,1 1 1,1-21-1,-1-3-1,1 35 4,0 0-1,0 0 0,0 0 1,0 0-1,0 0 1,0 0-1,0 0 0,0 0 1,0 0-1,0 0 0,0 0 1,0-1-1,0 1 1,0 0-1,0 0 0,0 0 1,0 0-1,0 0 1,0 0-1,0 0 0,0 0 1,0 0-1,0 0 0,0-1 1,0 1-1,0 0 1,0 0-1,-1 0 0,1 0 1,0 0-1,0 0 1,0 0-1,0 0 0,0 0 1,0 0-1,0 0 0,0 0 1,0 0-1,0 0 1,0 0-1,0 0 0,-1 0 1,1 0-1,0 0 1,0 0-1,0 0 0,0 0 1,0 0-1,0 0 0,0 0 1,0 0-1,0 0 1,0 0-1,-1 0 0,1 0 1,0 0-1,0 0 1,0 0-1,0 0 0,0 0 1,0 0-1,0 0 1,-6 7 304,-4 8 352,2 0 173,0-1-1,-18 22 1,23-32-755,1-1 0,-1 0 0,0 0 0,0 0 0,0-1 0,0 1 0,0-1 0,-1 1 0,1-1 0,-1 0 0,0-1-1,1 1 1,-1 0 0,0-1 0,0 0 0,-7 1 0,9-2-70,0 0 0,0-1 0,0 1 0,0-1 0,1 0 0,-1 0 0,0 0 0,0 0-1,0 0 1,1 0 0,-1 0 0,1 0 0,-1-1 0,1 1 0,-1-1 0,1 1 0,0-1 0,-1 1-1,1-1 1,0 0 0,0 0 0,0 1 0,0-3 0,-4-6-6,1 0 0,-5-20 0,6 20-2,1 0 0,1 0 0,-1-1 0,1-15 0,1 22 0,0 0 0,1 0 0,-1 1 0,1-1 0,0 0 0,0 0 0,0 1 0,0-1 0,0 0 0,1 1 0,0 0 0,0-1 0,0 1 0,0 0 0,4-5 0,-6 8 0,1 0 0,-1-1 0,0 1 0,0 0 0,1 0 0,-1-1 0,0 1 0,0 0 0,1 0 0,-1 0 0,0-1 0,1 1 0,-1 0 0,0 0 0,1 0 0,-1 0 0,0 0 0,1 0 0,-1 0 0,0 0 0,1 0 0,-1 0 0,0 0 0,1 0 0,-1 0 0,1 0 0,-1 0 0,0 0 0,1 0 0,-1 0 0,0 0 0,0 1 0,1-1 0,6 12 9,-1 18 40,-6-17 38,-1 0 1,-1 0 0,1 0 0,-2 0 0,0 0 0,-5 13-1,8-26-84,0 0-1,0 1 1,0-1-1,0 0 0,0 1 1,0-1-1,0 1 0,0-1 1,-1 0-1,1 1 1,0-1-1,0 0 0,0 1 1,-1-1-1,1 0 0,0 1 1,0-1-1,-1 0 1,1 0-1,0 1 0,0-1 1,-1 0-1,1 0 0,0 1 1,-1-1-1,1 0 1,0 0-1,-1 0 0,1 0 1,0 0-1,-1 1 0,1-1 1,-1 0-1,1 0 1,0 0-1,-1 0 0,-8-13 13,-3-27-43,12 38 33,-4-31 2,-2-5 2,5 42-12,0-1 0,0 1-1,-1 0 1,1-1 0,-1 1-1,-2 3 1,-4 8-6,4-4 12,-1 1 0,0-1-1,-1 0 1,0-1 0,-1 1-1,0-1 1,-1 0 0,0-1-1,-1 0 1,0 0 0,-10 7-1,18-15-3,0 0-1,-1-1 1,1 1-1,0 0 0,-1 0 1,1-1-1,-1 1 0,1-1 1,-1 1-1,0-1 0,1 0 1,-1 1-1,1-1 0,-1 0 1,0 0-1,1 0 1,-1-1-1,1 1 0,-1 0 1,1 0-1,-4-2 0,3 1-4,0 0 0,-1-1 0,1 1 0,0-1-1,0 0 1,1 0 0,-1 1 0,0-1 0,1 0-1,-1 0 1,1-1 0,-3-2 0,0-3-13,1-1 1,0 1 0,0-1-1,0 0 1,1 1-1,-2-17 1,4 23 14,-1-36-10,1 36 13,0 0 1,0 0-1,0 0 0,1 0 0,-1 1 0,1-1 0,-1 0 1,1 0-1,0 0 0,0 0 0,-1 1 0,1-1 0,1 0 1,-1 1-1,0-1 0,2-1 0,-3 3 1,0 0 0,0-1 0,0 1 0,0 0 0,0 0 0,1 0 0,-1 0 0,0 0-1,0 0 1,0 0 0,0 0 0,0-1 0,1 1 0,-1 0 0,0 0 0,0 0 0,0 0 0,1 0 0,-1 0 0,0 0 0,0 0 0,0 0 0,0 0 0,1 0-1,-1 0 1,0 0 0,0 0 0,0 0 0,0 1 0,1-1 0,-1 0 0,0 0 0,0 0 0,0 0 0,0 0 0,0 0 0,1 0 0,-1 0 0,0 1-1,0-1 1,3 9 0,-3 11 0,0-19 0,-2 24 51,-5 29 0,6-48-42,0-1-1,-1 1 1,1-1 0,-1 1-1,0-1 1,-1 0 0,1 1-1,-1-1 1,0-1 0,0 1-1,-7 7 1,10-12-11,0 1 0,-1-1 0,1 0 1,-1 1-1,1-1 0,-1 0 0,1 1 1,-1-1-1,1 0 0,-1 0 0,0 1 0,1-1 1,-1 0-1,1 0 0,-1 0 0,0 0 1,1 0-1,-1 0 0,1 0 0,-1 0 0,0 0 1,1 0-1,-1 0 0,1 0 0,-1 0 1,0 0-1,1-1 0,-1 1 0,-1-1-9,1 0 0,-1 0 0,1 0 0,0-1 0,-1 1 0,1 0 1,0-1-1,0 1 0,-2-3 0,-15-37-187,17 40 194,-4-15-47,0 0-1,-3-24 1,7 33 49,0-1 0,0 1 1,1 0-1,0 0 0,1 0 1,0-1-1,0 1 0,3-9 1,-2 26 25,-3 10-26,-3-3 6,-1-1 0,0 1 0,-1-1-1,-15 27 1,21-42-6,-1 0 1,1 0-1,0 0 0,-1 0 0,1 0 1,-1-1-1,1 1 0,-1 0 0,0 0 1,1-1-1,-1 1 0,0 0 0,1-1 1,-1 1-1,0-1 0,0 1 1,0-1-1,0 1 0,1-1 0,-1 0 1,0 1-1,0-1 0,0 0 0,0 0 1,0 1-1,0-1 0,0 0 0,0 0 1,0 0-1,0 0 0,0 0 0,0-1 1,1 1-1,-1 0 0,0 0 1,0-1-1,0 1 0,0 0 0,0-1 1,0 1-1,1-1 0,-1 1 0,0-1 1,0 1-1,0-1 0,1 0 0,-1 1 1,1-1-1,-1 0 0,0 0 1,1 1-1,-1-1 0,0-1 0,-3-5-46,-1 1-1,1-1 1,0 0-1,-5-14 1,1-1 5,2 0 0,-5-28 0,9 42 44,-9 39 20,8-18-19,1-5-1,0 1-1,-1-1 1,1 0-1,-2 1 1,1-2 0,-1 1-1,-5 8 1,8-16-9,1 1 0,0-1-1,0 0 1,0 0 0,-1 1 0,1-1 0,0 0 0,0 0 0,-1 0-1,1 1 1,0-1 0,-1 0 0,1 0 0,0 0 0,0 0-1,-1 0 1,1 1 0,0-1 0,-1 0 0,1 0 0,0 0 0,-1 0-1,1 0 1,0 0 0,-1 0 0,1 0 0,0 0 0,-1 0 0,1 0-1,0 0 1,-1-1 0,1 1 0,-9-10-410,0-16-315,9 25 713,-20-120-494,20 121 520,-1 0 1,1 0-1,-1 1 0,1-1 0,0 0 1,-1 0-1,1 1 0,0-1 0,-1 0 0,1 0 1,0 1-1,-1-1 0,1 0 0,0 1 1,-1-1-1,1 0 0,0 1 0,0-1 0,0 1 1,-1-1-1,1 0 0,0 1 0,0-1 1,0 1-1,0-1 0,0 1 0,0-1 0,0 1 1,0-1-1,-7 20 47,5-15-67,-28 83 436,25-77-255,0-1-1,0 1 1,-1-1-1,0 0 1,-13 16-1,9-19-118,5-12-31,4-20-25,1 12 15,0 16 12,1 0 1,-1 0-1,0 0 0,-1 0 1,1 0-1,0 0 0,-1-1 0,0 1 1,0 0-1,-1 3 0,-13 33 497,13-35-404,1-2-95,0 0 0,1 0 0,-1 0 0,0-1 0,0 1 0,0 0-1,0-1 1,-1 1 0,1-1 0,0 1 0,-3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0T20:24:05.86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1012 336 7898,'-6'-2'378,"-1"0"0,1 0 0,-1-1 0,1 0 0,0 0 0,0 0 0,0-1 0,0 0 0,1 0 0,-6-5 0,5 3-351,1 0-1,0 0 0,0 0 0,0 0 1,1-1-1,0 0 0,1 0 0,-4-9 1,3 7-128,2 1-1,-1-1 1,1 0 0,1 0 0,-1-1 0,2 1 0,-1 0-1,1 0 1,1-1 0,0 1 0,-16-29 3740,-19 64-3536,28-22-82,-1 1 0,-1-2 0,1 1 0,-1-1 1,1 0-1,-1 0 0,0-1 0,-13 2 0,19-3-20,0-1 0,0 0-1,0 0 1,-1 0 0,1 0 0,0 0 0,0 0-1,0 0 1,0-1 0,0 1 0,0-1 0,0 1-1,0-1 1,0 0 0,1 0 0,-1 0 0,0 0-1,0 0 1,1 0 0,-1-1 0,0 1 0,1 0-1,-1-1 1,1 1 0,0-1 0,0 0 0,-1 1-1,1-1 1,0 0 0,0 0 0,1 0 0,-1 0-1,0 0 1,0 0 0,1 0 0,0 0 0,-1 0-1,1-3 1,0 0-6,0 0 0,0-1 0,0 1 0,1 0 0,0 0 1,0 0-1,3-7 0,-3 10 5,-1 0 1,1 1 0,-1-1 0,1 0 0,0 1 0,-1-1 0,1 1-1,0-1 1,0 1 0,0 0 0,0-1 0,0 1 0,1 0 0,-1 0-1,0-1 1,1 1 0,-1 0 0,1 0 0,-1 1 0,1-1 0,-1 0-1,1 0 1,-1 1 0,1-1 0,2 0 0,-3 1-3,-1 1-1,1-1 1,-1 0 0,1 0-1,-1 1 1,1-1 0,-1 0-1,1 1 1,-1-1 0,1 0-1,-1 1 1,0-1 0,1 1-1,-1-1 1,0 1 0,1-1-1,-1 0 1,0 1 0,1 0-1,-1-1 1,0 1 0,0-1-1,0 1 1,0-1 0,1 1-1,-1-1 1,0 1 0,0 0-1,0-1 1,0 1 0,0-1-1,0 1 1,0-1 0,-1 1-1,1 0 1,0 0 0,-4 23-20,4-24 23,-3 10 25,0-1-1,0 1 0,-1-1 1,0 1-1,-1-1 1,0-1-1,0 1 1,-1-1-1,-7 9 0,11-14-21,-1-1-1,1 1 1,-1-1-1,0 1 1,0-1-1,0 0 1,0 0-1,0 0 1,-1 0-1,1-1 0,-1 1 1,1-1-1,-1 0 1,1 0-1,-1 0 1,0-1-1,1 1 1,-1-1-1,0 0 0,0 0 1,1 0-1,-1 0 1,0-1-1,1 0 1,-1 0-1,0 0 1,-5-2-1,6 2-11,0-1 1,1 0-1,-1 0 0,0 0 1,0 0-1,1 0 0,-1-1 0,1 1 1,0-1-1,0 1 0,0-1 1,0 0-1,0 0 0,1 0 1,-1 0-1,1 0 0,0 0 1,0-1-1,0 1 0,0 0 1,0 0-1,0-5 0,1 3-4,-1-1-1,1 0 1,0 1-1,0-1 0,0 0 1,1 1-1,0-1 1,0 0-1,1 1 1,-1-1-1,1 1 0,4-8 1,2 6 9,-3 10-40,-4-2 33,-1 1 1,1-1-1,-1 1 0,1-1 1,-1 1-1,0-1 0,0 1 1,1-1-1,-1 1 0,-1 2 1,-1 8 7,-1 0 0,-1 0 0,0 0 0,0-1 0,-1 1 0,-1-1-1,0 0 1,0-1 0,-1 0 0,-1 0 0,1 0 0,-17 14 0,23-22 3,0-1 1,0 0-1,0 0 0,0 0 0,-1 0 1,1 0-1,0-1 0,-1 1 0,1 0 0,-1 0 1,1-1-1,-1 1 0,1-1 0,-1 0 1,0 1-1,1-1 0,-1 0 0,1 0 0,-1 0 1,-2 0-1,2-1-4,1 1 0,-1-1 0,1 0 0,0 0 0,0 1 0,-1-1 0,1 0 0,0 0 0,0 0 0,0 0 0,0-1 0,0 1 0,0 0 1,0 0-1,0-1 0,1 1 0,-2-3 0,-1-3-22,1-1 1,0 1-1,0-1 1,0 0 0,1 0-1,0 0 1,1-8-1,0 3 10,2 0 0,0 0 0,0 0 0,1 0 0,1 0-1,0 1 1,12-24 0,-16 36 16,0-1-1,0 0 0,1 1 1,-1-1-1,0 1 1,0-1-1,1 1 1,-1-1-1,0 1 0,0-1 1,1 1-1,-1-1 1,1 1-1,-1-1 1,0 1-1,1 0 0,-1-1 1,1 1-1,-1 0 1,1-1-1,-1 1 1,1 0-1,-1-1 0,1 1 1,0 0-1,5 11-81,-5 25-65,-4-24 153,0 1 0,0-1 0,-1 0-1,-1 0 1,0 0 0,0-1 0,-1 0 0,-9 13-1,12-20 1,0 0 0,0 0 0,-1-1 0,1 1 0,-1-1 0,0 0 0,0 0 0,0 0 0,0-1 0,-8 5 0,9-6-7,0 0 0,0-1 0,0 1 0,0-1 0,0 1-1,0-1 1,0 0 0,0 0 0,0 0 0,0-1 0,0 1 0,0-1 0,0 1 0,0-1 0,1 0-1,-1 0 1,0 0 0,0-1 0,-2-1 0,1 0-1,0 0 0,0 0 0,0-1 0,1 1 0,0-1 0,-1 0 0,2 0 0,-1 0 0,0 0 0,1 0 0,-1-1 0,1 1 0,1-1 0,-1 0 0,-1-6 0,1 6-1,1-1 0,0 1 0,0-1 0,1 1 0,-1-1 0,1 1 0,0-1 0,1 1 0,-1-1 0,1 1 0,0-1 0,1 1 0,2-9 0,-4 14 5,1-1-1,-1 0 1,0 0 0,0 1-1,1-1 1,-1 0-1,1 1 1,-1-1 0,0 1-1,1-1 1,-1 0-1,1 1 1,0-1 0,-1 1-1,1 0 1,-1-1 0,1 1-1,0-1 1,0 1-1,-1 0 0,1 0-1,-1 0 1,0 0-1,1 0 0,-1 1 1,0-1-1,0 0 1,1 0-1,-1 0 0,0 1 1,1-1-1,-1 0 1,0 1-1,0-1 0,0 0 1,1 0-1,-1 1 1,0-1-1,0 0 0,0 1 1,0-1-1,0 0 1,0 1-1,1-1 0,-1 0 1,0 1-1,0 3-3,1-1 0,0 0 0,-1 1-1,0-1 1,0 1 0,-1 5 0,-1 2-13,-1-1 1,-1 0 0,0 0-1,-9 16 1,12-22 16,-1-1 0,1 0-1,-1-1 1,0 1 0,-1 0 0,1 0-1,0-1 1,-1 0 0,1 1-1,-1-1 1,0 0 0,1 0 0,-1 0-1,0-1 1,-1 1 0,1-1 0,0 1-1,-5 0 1,6-2-8,1 0 0,-1 0 0,0-1 0,0 1 0,1 0 0,-1-1 0,0 1 0,0-1 0,1 0 0,-1 0 1,1 1-1,-1-1 0,1 0 0,-1 0 0,1-1 0,-1 1 0,1 0 0,0 0 0,0-1 0,0 1 0,0-1 0,0 1 0,0-1 0,0 1 0,0-1 0,0 1 0,1-1 0,-1 0 0,0-2 0,-2-6 5,0 0 0,0 0-1,-1-17 1,3 18 12,1 0 0,0 0 0,0-1 0,1 1 0,0 0 0,1 0 0,4-16 0,-10 53-95,1-19 84,0 0 0,-1 0-1,0-1 1,0 1 0,-1-1 0,-11 16-1,14-22-21,0 0-1,0 0 0,0 0 0,-1 0 1,1-1-1,-1 1 0,1-1 0,-1 1 1,0-1-1,1 0 0,-1 0 0,0 0 1,0 0-1,0-1 0,0 1 0,1-1 0,-1 1 1,0-1-1,0 0 0,0 0 0,0-1 1,0 1-1,0-1 0,0 1 0,0-1 1,-5-2-1,5 2 30,0 0 0,0-1 1,-1 0-1,1 1 0,0-1 0,0 0 1,1-1-1,-1 1 0,0 0 0,1-1 1,-1 0-1,1 1 0,0-1 1,-3-5-1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0T20:24:03.9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854 294 3833,'-9'-9'1193,"6"6"-795,0-1 0,0 1 0,1-1 0,-1 0-1,1 0 1,0 0 0,-1-4 0,2 5-481,0 0 0,1 0 0,-1 0 0,1 0 0,0 0 1,0 0-1,0 0 0,0 0 0,0 0 0,1 1 0,-1-1 0,1 0 0,0 0 1,0 0-1,2-5 0,-3 8 111,0 0 0,0 0 0,0-1 0,0 1 0,-1 0 0,1-1 0,0 1 0,0 0 0,0 0 0,-1-1 0,1 1 0,0 0 0,0 0 0,-1-1 1,1 1-1,0 0 0,-1 0 0,1 0 0,0 0 0,0 0 0,-1-1 0,1 1 0,0 0 0,-1 0 0,1 0 0,0 0 0,-1 0 0,1 0 0,-1 0 0,1 0 0,0 0 0,-1 0 0,1 0 0,0 0 1,-1 0-1,1 1 0,-23-1 932,16 0-120,-55-12 877,60 19-1642,1 0 11,0 0 1,-1-1-1,0 1 0,-1-1 0,1 1 0,-1-1 0,0 0 1,-1 0-1,0 0 0,0 0 0,0 0 0,0-1 1,-1 0-1,-7 6 0,9-9-33,1 0 0,-1 0 0,1 0 0,-1 0 0,0-1 1,0 1-1,0-1 0,0 0 0,0 1 0,0-2 0,0 1 0,-1 0 0,1-1 0,0 1 0,0-1 0,-1 0 0,1 0 1,0 0-1,0-1 0,-1 1 0,1-1 0,0 1 0,0-1 0,0 0 0,0-1 0,0 1 0,0 0 0,0-1 0,0 0 1,0 1-1,1-1 0,-5-4 0,2 1-37,1 0 1,0 0-1,0 0 0,1 0 1,-1-1-1,1 1 1,0-1-1,1 0 1,-1 0-1,1 0 0,0 0 1,1 0-1,0-1 1,0 1-1,0 0 1,0-8-1,1 8-20,0 1 0,0-1 0,0 0 0,1 1-1,-1-1 1,2 1 0,-1-1 0,0 1 0,1-1 0,0 1 0,0 0 0,1 0 0,-1 0 0,1 0 0,0 0-1,1 1 1,-1-1 0,7-5 0,-9 9-3,1-1-1,-1 1 1,1 0 0,0 0-1,0 0 1,-1 0-1,1 0 1,0 0 0,0 0-1,0 0 1,0 1-1,0-1 1,0 1 0,0 0-1,0-1 1,0 1-1,0 0 1,0 0 0,1 0-1,-1 1 1,0-1-1,0 0 1,0 1 0,0-1-1,0 1 1,0 0-1,0 0 1,-1 0 0,3 1-1,-2-1-8,1 1-1,-1 0 0,0 0 1,0 1-1,0-1 0,0 0 1,-1 1-1,1-1 0,-1 1 1,1-1-1,-1 1 1,0 0-1,0-1 0,0 1 1,0 0-1,-1 0 0,1 0 1,-1 0-1,1 5 0,-1 1 22,-1 0 0,1 0 0,-2-1 0,1 1 0,-1 0-1,-1-1 1,1 1 0,-5 8 0,5-14 20,1 0-1,0 0 1,-1 0 0,0 0 0,0 0-1,0-1 1,0 1 0,0-1 0,0 1-1,0-1 1,-1 0 0,0 0-1,1 0 1,-1 0 0,0-1 0,0 1-1,0-1 1,0 0 0,0 1 0,0-1-1,0-1 1,0 1 0,0 0 0,0-1-1,-6 1 1,7-1-26,-1-1 0,1 1 1,-1-1-1,1 1 0,0-1 0,-1 0 0,1 0 0,0 0 1,0 0-1,0 0 0,0-1 0,0 1 0,0-1 0,0 1 0,0-1 1,0 0-1,1 0 0,-1 1 0,1-1 0,-1 0 0,1-1 0,0 1 1,0 0-1,0 0 0,0 0 0,0-1 0,0 1 0,0 0 0,1-1 1,-1-4-1,-1-6-61,0 0 0,2 0 0,-1-1 0,2-16 0,0 19 15,0 1 0,0-1 0,1 0 0,0 1 0,1-1-1,1 1 1,-1 0 0,10-18 0,-13 28 43,0-1 1,1 0-1,-1 1 1,0-1-1,1 0 1,-1 1-1,0-1 1,1 1-1,-1-1 1,1 0-1,-1 1 0,1-1 1,-1 1-1,1-1 1,0 1-1,-1 0 1,1-1-1,-1 1 1,1 0-1,0-1 0,-1 1 1,1 0-1,0 0 1,-1-1-1,1 1 1,0 0-1,0 0 1,-1 0-1,1 0 1,0 0-1,0 0 0,-1 0 1,1 0-1,0 0 1,-1 1-1,1-1 1,0 0-1,-1 0 1,1 1-1,0-1 0,-1 0 1,1 1-1,0-1 1,-1 0-1,1 1 1,-1-1-1,1 1 1,-1-1-1,1 1 0,0 0 1,1 2-19,0 0 0,-1-1 0,1 1 0,-1 0 0,0 0 0,0-1 0,0 1 0,0 0 0,0 0 0,0 5 0,-1 0 39,0-1 1,-1 1-1,0-1 0,0 1 0,-1-1 1,0 0-1,0 0 0,-1 0 0,0 0 1,0 0-1,-1 0 0,1-1 0,-2 0 1,1 0-1,-1 0 0,1 0 0,-2 0 0,1-1 1,0 0-1,-1 0 0,0-1 0,0 0 1,-1 0-1,1 0 0,-10 3 0,13-6-17,0 0 0,0-1 0,0 1 0,0-1 0,0 0 0,0 0-1,0 0 1,0 0 0,0-1 0,0 1 0,0-1 0,0 0 0,0 0-1,1 0 1,-1 0 0,0 0 0,0-1 0,1 1 0,-1-1 0,1 0-1,0 0 1,-1 0 0,1 0 0,0 0 0,0 0 0,0 0 0,0-1-1,1 1 1,-3-4 0,2 2-15,0 1 1,0 0-1,0-1 0,0 1 1,1-1-1,0 1 0,-1-1 1,1 1-1,1-1 1,-1 0-1,1 0 0,-1 1 1,1-1-1,0 0 0,0 0 1,1 0-1,-1 0 0,1 1 1,0-1-1,0 0 0,0 1 1,3-8-1,-4 11 13,1-1 0,-1 0 0,0 1 0,0-1 0,1 0 0,-1 1 0,1-1-1,-1 1 1,0-1 0,1 1 0,-1-1 0,1 1 0,-1-1 0,1 1 0,0 0 0,-1-1 0,1 1 0,-1 0 0,1-1 0,0 1 0,-1 0 0,1 0 0,0 0-1,-1-1 1,1 1 0,0 0 0,-1 0 0,2 0 0,-1 1-6,0-1 0,0 1 0,0 0 0,-1-1 0,1 1-1,0 0 1,0-1 0,-1 1 0,1 0 0,0 0 0,-1 0 0,1 0 0,-1 0 0,1 0-1,-1 0 1,1 1 0,1 4-18,0 1 0,0-1 0,0 1 0,0 10 0,-2-10 41,0 0 1,-1 0-1,0 0 1,0 0-1,0 0 0,-1-1 1,0 1-1,-1-1 1,1 1-1,-1-1 0,0 0 1,-1 0-1,1 0 1,-7 8-1,8-12-9,0 0 0,0 0 1,0 0-1,0 0 0,0 0 0,0-1 1,-1 1-1,1-1 0,-1 1 0,1-1 1,-1 0-1,1 0 0,-1 0 0,0 0 1,1 0-1,-1-1 0,0 1 0,0-1 0,0 0 1,1 0-1,-1 0 0,0 0 0,0 0 1,0-1-1,1 1 0,-1-1 0,0 0 1,0 0-1,1 0 0,-1 0 0,1 0 1,-1 0-1,1-1 0,-1 1 0,1-1 1,0 0-1,-3-2 0,1-1-32,-1 0 1,2 0-1,-1 0 0,1-1 1,0 1-1,0-1 0,0 1 1,1-1-1,-1 0 0,2 0 1,-1 0-1,1-1 0,-1 1 1,2 0-1,-1 0 0,1-1 1,0 1-1,0 0 0,1-1 1,0 1-1,0 0 0,0 0 1,1 0-1,4-12 1,-5 17 12,-1 0 0,1 0 0,-1 0 0,1 0 0,0 0 1,-1 0-1,1 0 0,0 0 0,0 1 0,0-1 1,-1 0-1,1 1 0,0-1 0,0 0 0,0 1 1,0-1-1,0 1 0,0-1 0,0 1 0,1 0 1,-1-1-1,0 1 0,0 0 0,0 0 0,0 0 1,0 0-1,0 0 0,1 0 0,-1 0 0,0 0 1,0 0-1,0 1 0,0-1 0,0 0 0,0 1 1,0-1-1,0 1 0,0-1 0,0 1 0,0 0 1,0-1-1,0 1 0,0 0 0,0-1 0,-1 1 1,1 0-1,1 1 0,1 2-5,1-1 0,-1 1 0,0 0 0,0 0 0,0 0 0,-1 1 0,1-1 0,-1 1 0,2 7 0,-3-8 28,0 0 1,-1 0 0,1 0-1,-1 1 1,0-1 0,-1 0-1,1 0 1,-1 0 0,0 0-1,1 0 1,-2 0 0,1 0-1,0 0 1,-1 0 0,0-1-1,-4 7 1,5-8-4,0-1 1,0 0-1,0 1 1,-1-1-1,1 0 1,-1 1-1,1-1 0,-1 0 1,1 0-1,-1 0 1,0 0-1,1 0 1,-1-1-1,0 1 1,0-1-1,1 1 0,-1-1 1,0 1-1,0-1 1,0 0-1,0 0 1,0 0-1,0 0 1,1 0-1,-1 0 0,0-1 1,0 1-1,0-1 1,0 1-1,1-1 1,-1 0-1,0 1 1,0-1-1,1 0 0,-1 0 1,1 0-1,-3-3 1,-1 0-16,1 0 0,0 0 0,0 0 0,0-1 0,0 0 0,1 1 0,0-1 1,0-1-1,0 1 0,1 0 0,0-1 0,0 1 0,0-1 0,-1-8 0,2 9-5,0 1-1,0-1 1,0 0-1,1 1 1,0-1-1,0 1 1,0-1-1,1 0 1,-1 1-1,1-1 1,0 1-1,1-1 1,-1 1-1,1-1 1,0 1-1,0 0 1,0 0 0,5-7-1,-7 10 9,1 1 1,-1-1-1,1 0 0,0 1 1,-1-1-1,1 1 0,-1-1 1,1 0-1,0 1 0,0 0 1,-1-1-1,1 1 0,0-1 1,0 1-1,-1 0 0,1 0 0,0-1 1,0 1-1,0 0 0,0 0 1,-1 0-1,1 0 0,0 0 1,0 0-1,0 0 0,0 0 1,0 0-1,-1 0 0,1 1 1,0-1-1,0 0 0,0 0 1,-1 1-1,1-1 0,0 1 1,0-1-1,-1 1 0,1-1 0,0 1 1,-1-1-1,1 1 0,-1-1 1,1 1-1,-1 0 0,1 0 1,-1-1-1,1 2 0,1 1-14,0 0 0,0 1 0,0-1 0,-1 0 0,0 1 0,1-1 0,-1 1 0,-1 0 0,2 6 0,-3-2 26,1-1 0,-1 1-1,-1-1 1,0 0 0,0 0-1,0 1 1,-1-1 0,0 0-1,0-1 1,-1 1 0,1-1-1,-1 1 1,-1-1 0,0 0-1,-6 6 1,8-8 36,0-1-1,-1 1 1,0-1-1,0 1 1,0-1-1,0 0 1,0-1-1,-1 1 1,1-1 0,-1 0-1,0 0 1,1 0-1,-1 0 1,0-1-1,0 0 1,0 0 0,0 0-1,0-1 1,-1 0-1,1 0 1,0 0-1,0-1 1,-5 0 0,7 0-44,0 0 0,0-1 0,0 1 1,0 0-1,0-1 0,1 0 1,-1 0-1,0 0 0,1 0 1,0 0-1,-1 0 0,1-1 1,0 1-1,0-1 0,1 1 1,-1-1-1,0 0 0,1 0 1,-1 1-1,1-1 0,0 0 1,0-1-1,0 1 0,1 0 1,-1 0-1,1-5 0,-1 4-2,1 1 0,0-1 1,0 1-1,1-1 0,-1 0 0,1 1 0,0-1 0,0 1 1,0-1-1,0 1 0,0 0 0,1-1 0,0 1 0,0 0 0,0 0 1,0 0-1,0 0 0,0 0 0,1 1 0,-1-1 0,1 1 1,0-1-1,3-1 0,-5 3-5,0 0 0,0 1 0,0-1 0,-1 1 1,1-1-1,0 1 0,0 0 0,0-1 0,0 1 0,0 0 0,0-1 1,0 1-1,0 0 0,0 0 0,1 0 0,-1 0 0,0 0 0,0 0 1,0 0-1,0 1 0,0-1 0,0 0 0,0 0 0,0 1 0,0-1 0,0 1 1,0-1-1,-1 1 0,1-1 0,0 1 0,0 0 0,0-1 0,0 1 1,-1 0-1,1 0 0,0-1 0,-1 1 0,1 0 0,-1 0 0,1 0 1,-1 0-1,1 0 0,-1 0 0,1 0 0,-1 0 0,0 0 0,0 0 1,1 1-1,0 3-33,0 0 1,0 0 0,-1 0 0,1 0-1,-1-1 1,0 1 0,0 0-1,-1 0 1,-1 6 0,1-6 55,-1 1 0,0-1 0,0 0 1,0 0-1,-1 0 0,1 0 0,-1-1 0,-1 1 1,1-1-1,-1 1 0,1-1 0,-1 0 1,0-1-1,-1 1 0,1-1 0,-1 1 0,1-2 1,-1 1-1,0 0 0,0-1 0,0 0 1,0 0-1,-7 2 0,10-4-14,1 0 0,0 0 0,-1 0 0,1 0 0,0 0 0,-1 0 0,1-1 0,0 1 0,-1 0 0,1-1 0,0 1-1,0-1 1,0 1 0,-1-1 0,1 0 0,0 1 0,0-1 0,0 0 0,0 0 0,0 0 0,-2-2 0,2 1-2,-1 0 0,1 0 0,0 0 0,-1-1 0,1 1 0,0-1 0,1 1 0,-1-1 0,0 1 0,1-1 0,-1-2 0,0 3 0,1-1 1,0 1 0,0 0-1,0-1 1,0 1 0,0 0-1,0-1 1,0 1-1,1 0 1,-1-1 0,1 1-1,0 0 1,0 0 0,-1-1-1,1 1 1,1 0-1,-1 0 1,0 0 0,0 0-1,1 0 1,-1 1 0,1-1-1,0 0 1,0 1-1,-1-1 1,4-1 0,-4 2-5,0 1 1,-1 0-1,1 0 1,0-1-1,0 1 1,-1 0 0,1 0-1,0 0 1,0 0-1,-1 0 1,1 0-1,0 0 1,0 0-1,-1 0 1,1 0-1,0 1 1,0-1 0,-1 0-1,1 0 1,0 1-1,-1-1 1,1 0-1,0 1 1,-1-1-1,1 1 1,0-1-1,-1 1 1,1 0-1,1 1 18,-1-1 0,0 1 0,0 0-1,0 0 1,0 0 0,-1 0-1,1 0 1,0 0 0,-1 0 0,1 3-1,-3 49-5671,-3-37 3842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0T20:24:01.34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807 194 2064,'-28'23'964,"-71"53"385,96-74-1202,0 0 1,0-1-1,0 1 0,-1 0 0,1-1 1,-6 2-1,9-3-135,-1 0 1,1 0-1,0 0 1,-1 0-1,1 0 0,0 0 1,-1 0-1,1 0 1,0 0-1,-1 0 0,1 0 1,0 0-1,-1 0 0,1 0 1,0 0-1,-1 0 1,1-1-1,0 1 0,0 0 1,-1 0-1,1 0 1,0-1-1,-1 1 0,1 0 1,0 0-1,0 0 1,0-1-1,-1 1 0,1-1-2,0-1-1,-1 1 0,1 0 0,0 0 1,0 0-1,0 0 0,0 0 1,0 0-1,1 0 0,-1 0 0,0 0 1,0 0-1,1 0 0,0-1 1,1-7-6,1 0 1,0 1-1,1 0 0,0 0 1,1 0-1,0 0 1,0 1-1,0-1 1,1 1-1,0 1 1,0-1-1,1 1 1,0 0-1,0 0 1,0 1-1,15-8 1,-21 12-5,1 0 0,0 1 1,-1-1-1,1 1 1,0-1-1,0 1 1,-1-1-1,1 1 1,0 0-1,0 0 0,0 0 1,-1 0-1,4 0 1,-4 1 14,0-1 0,0 0 0,0 1 0,0-1 0,-1 1 0,1-1 0,0 1 0,0-1 0,0 1-1,-1 0 1,1-1 0,0 1 0,-1 0 0,1-1 0,-1 1 0,1 0 0,-1 0 0,2 1 0,-1 1 78,0 1-1,-1-1 0,1 0 0,-1 0 1,1 1-1,-1-1 0,0 0 1,0 0-1,-1 1 0,1-1 1,-1 0-1,1 0 0,-3 4 1,0 3 277,0 0 0,-1 0 1,-1-1-1,-9 16 0,12-22-309,0-1 1,0 1-1,0-1 0,0 1 0,-1-1 1,1 0-1,-1 0 0,-5 3 0,7-4-40,0-1-1,-1 1 0,1-1 0,-1 1 0,1-1 1,-1 0-1,1 1 0,-1-1 0,1 0 1,-1 0-1,1 0 0,-1 0 0,1 0 1,-1-1-1,1 1 0,-1 0 0,1-1 0,-1 1 1,-1-2-1,1 1-9,1 0 1,-1 0 0,1 0-1,0 0 1,-1-1-1,1 1 1,0-1 0,0 1-1,0 0 1,0-1-1,0 0 1,1 1-1,-1-1 1,0 1 0,1-1-1,-1 0 1,1 0-1,-1 1 1,1-1-1,0 0 1,0 0 0,0 1-1,0-1 1,0 0-1,0 0 1,1 0 0,-1 1-1,1-4 1,1-5-15,1 1 0,0 0 1,7-17-1,-4 14 0,0 0 0,11-16 0,-15 26 11,-1 0 0,1 0 0,-1-1 0,1 1 0,0 0 0,0 0 0,0 1 0,0-1 0,0 0 0,0 1 0,1-1 0,-1 1 0,1 0 0,-1-1 0,1 1 0,-1 1 0,1-1 0,-1 0 0,4 0 0,-5 1 1,1 0 1,-1 1-1,0-1 0,0 0 1,1 1-1,-1-1 0,0 1 0,0 0 1,0-1-1,0 1 0,0 0 1,0 0-1,0-1 0,0 1 1,0 0-1,0 0 0,0 0 0,0 0 1,-1 0-1,1 1 0,0-1 1,-1 0-1,1 0 0,-1 0 1,1 0-1,-1 1 0,0-1 0,1 0 1,-1 1-1,0-1 0,0 0 1,0 0-1,0 1 0,0 0 1,0 4 19,0-1 1,0 1 0,-1-1-1,0 0 1,0 1-1,0-1 1,-2 6 0,-1-3 109,1 0 1,-1-1-1,-1 0 1,0 0 0,-5 7-1,8-11-37,-1 0 0,1 0 0,-1-1 0,0 1 0,1-1 0,-1 1-1,0-1 1,0 0 0,-1-1 0,1 1 0,0 0 0,-1-1 0,1 0 0,-5 1 0,8-1-89,-1-1 0,0 0 0,0 0 0,0 0 0,0 0 0,0 0 0,0 0 0,0 0 0,0 0 0,1-1 0,-1 1 0,0 0 0,0 0 0,0-1 1,0 1-1,1-1 0,-1 1 0,0-1 0,0 1 0,1-1 0,-1 1 0,0-1 0,1 0 0,-1 1 0,0-2 0,0 0-15,0 0 0,0 0 0,0 0 0,0 0 0,0 0 0,1 0 0,0-1 0,-1 1 0,1 0 0,0-3 0,0-3-44,0-1-1,1 1 1,0 0-1,5-15 1,-4 16 36,1 0 0,0 0 0,1 0 0,-1 0 1,2 0-1,-1 1 0,1-1 0,-1 1 0,2 1 0,-1-1 0,8-5 1,-11 9 3,0 0 1,-1 1 0,1 0 0,0-1 0,1 1-1,-1 0 1,0 0 0,0 0 0,0 1 0,1-1 0,-1 0-1,0 1 1,1 0 0,-1-1 0,0 1 0,1 0 0,-1 0-1,1 0 1,-1 1 0,0-1 0,1 0 0,-1 1 0,0 0-1,0-1 1,1 1 0,-1 0 0,0 0 0,0 0-1,0 1 1,0-1 0,0 0 0,0 1 0,0-1 0,-1 1-1,1 0 1,0-1 0,-1 1 0,1 0 0,1 4 0,0-1 3,0-1 1,-1 1 0,0 0 0,0 0-1,0 0 1,-1 0 0,1 1 0,-1-1-1,-1 0 1,1 0 0,-1 1 0,1-1-1,-2 0 1,0 8 0,1-11 5,0 1 1,0-1 0,-1 0-1,1 1 1,-1-1 0,0 0-1,0 0 1,0 0 0,0 0-1,0 0 1,0 0 0,0 0-1,-1 0 1,1 0 0,-1-1-1,1 1 1,-1 0 0,1-1 0,-1 1-1,0-1 1,0 0 0,0 0-1,0 1 1,0-1 0,0 0-1,0-1 1,0 1 0,-1 0-1,1-1 1,0 1 0,0-1-1,-1 0 1,1 0 0,0 1-1,-4-2 1,4 1-2,0-1 1,-1 0-1,1 1 0,0-1 0,0 0 1,0 0-1,1 0 0,-1-1 1,0 1-1,0 0 0,1-1 0,-1 1 1,0-1-1,1 1 0,0-1 1,-1 0-1,1 0 0,0 0 0,0 1 1,0-1-1,0 0 0,0 0 1,0-1-1,1 1 0,-1 0 0,0-4 1,-1-3-11,1 1-1,-1-1 1,2 1 0,-1-1 0,2-14-1,0 15-1,0-1-1,1 1 1,5-16-1,-6 21 9,0 1 0,0 0 1,0-1-1,0 1 0,0 0 0,0 0 1,1 0-1,-1 0 0,1 0 0,0 0 0,-1 0 1,1 1-1,0-1 0,0 0 0,0 1 0,0 0 1,0-1-1,3 0 0,-5 2-2,1 0 0,-1-1 0,1 1 0,-1 0 0,1 0-1,0 0 1,-1 0 0,1 0 0,-1 0 0,1 0 0,0 0 0,-1 0 0,1 0 0,-1 0 0,1 1 0,0-1 0,-1 0 0,1 0 0,-1 0-1,1 1 1,-1-1 0,1 0 0,-1 1 0,1-1 0,-1 0 0,1 1 0,0 0 0,-1 0-3,1 0 0,0 1 1,-1-1-1,1 0 0,0 1 1,-1-1-1,0 1 0,1-1 0,-1 0 1,0 1-1,0 1 0,1 2-7,-1 0-1,-1 0 1,1 1-1,-1-1 0,-1 8 1,-1-5 51,-1-1 1,1 1 0,-1 0-1,0-1 1,-1 0-1,0 0 1,0-1-1,0 1 1,-1-1 0,0 0-1,0 0 1,0-1-1,-1 0 1,0 0-1,0 0 1,0-1-1,-1 0 1,0-1 0,1 1-1,-1-2 1,0 1-1,0-1 1,-1 0-1,1-1 1,0 1 0,-1-2-1,1 1 1,-1-1-1,1-1 1,0 1-1,-1-2 1,1 1-1,0-1 1,0 0 0,-12-5-1,17 6-33,0-1 0,-1 0-1,1 0 1,0 0 0,0-1-1,0 1 1,1-1 0,-1 1-1,1-1 1,-1 0 0,1 0-1,0 0 1,0 0 0,0-1-1,0 1 1,1-1 0,0 1-1,-1-1 1,1 1 0,0-1-1,1 1 1,-1-1 0,1 0-1,-1 0 1,1 1 0,1-7-1,-1 6-10,0 0-1,1 0 1,-1 0 0,1 0-1,0 0 1,1 0-1,-1 0 1,1 0-1,-1 1 1,1-1-1,0 0 1,1 1-1,-1-1 1,0 1-1,1 0 1,0 0-1,0 0 1,0 0-1,0 1 1,0-1-1,1 1 1,-1 0-1,1-1 1,3 0-1,-5 2 1,-1 0 0,1 1 0,-1-1 0,1 1 0,-1 0 0,1-1-1,0 1 1,-1 0 0,1 0 0,-1 0 0,1 0 0,0 0 0,-1 0 0,1 1 0,0-1-1,-1 0 1,1 1 0,-1-1 0,1 1 0,-1 0 0,1-1 0,1 3 0,-1-2-1,0 1 0,0 0 0,0 0 0,0 1 0,-1-1 0,1 0 0,-1 1 0,0-1 0,1 0 0,-1 1 1,0 0-1,1 3 0,-1 0 4,1 1 1,-1-1-1,-1 0 1,1 0-1,-1 1 1,0-1-1,0 0 1,-1 1 0,0-1-1,0 0 1,-3 9-1,1-8 39,0-1 1,-1 1-1,0-1 1,0 1-1,-1-1 0,0-1 1,0 1-1,0 0 0,-1-1 1,1 0-1,-1-1 1,-1 1-1,-9 5 0,13-9-25,0 0-1,0 1 0,0-1 0,0 0 1,0 0-1,0-1 0,0 1 0,0-1 1,0 1-1,0-1 0,0 0 0,-1 0 1,1-1-1,0 1 0,0 0 0,0-1 1,0 0-1,0 0 0,0 0 0,0 0 1,0 0-1,0-1 0,1 1 0,-1-1 1,0 0-1,1 0 0,0 0 1,-1 0-1,1 0 0,0 0 0,0-1 1,0 1-1,0-1 0,-2-4 0,1 1-21,0 1 0,1-1 0,0 1-1,0-1 1,1 0 0,-1 0 0,1 0-1,1 0 1,-1 0 0,1 0 0,0 0-1,0 0 1,1 0 0,-1 0 0,1 0-1,1 0 1,-1 0 0,1 1 0,0-1-1,1 0 1,-1 1 0,6-8 0,-8 11 8,1 1 0,-1 0 0,1 0 0,-1 0 0,1 0 0,0 0 0,-1 0 0,1 0 0,0 0 0,0 0 0,-1 1 0,1-1 1,0 0-1,0 0 0,0 1 0,0-1 0,0 1 0,0-1 0,0 1 0,1-1 0,-1 1 0,0 0 0,0-1 0,0 1 0,0 0 1,1 0-1,-1 0 0,0 0 0,0 0 0,0 0 0,0 0 0,1 0 0,-1 0 0,0 1 0,0-1 0,0 0 0,0 1 0,0-1 1,0 1-1,0-1 0,1 1 0,-2 0 0,3 1 0,0 0-7,-1 1 0,1-1 0,-1 1 0,1 0 0,-1 0 0,0 0 0,0 1 0,0-1 0,-1 0 0,1 1 0,-1-1 0,2 7 0,-2-1 13,0 1-1,-1 0 1,0 0 0,0-1 0,-1 1-1,0 0 1,-1-1 0,0 1-1,-1-1 1,0 1 0,-6 12 0,7-18 11,0 0 0,0 0 0,-1 0 0,1-1 0,-1 1 0,0-1 0,0 1 0,0-1-1,0 0 1,-1 0 0,-6 4 0,7-5 4,1-1 0,-1 0 0,0 0 0,0 0 0,1 0 0,-1-1 0,0 1 0,0-1 0,0 0 0,0 0-1,0 0 1,0 0 0,1 0 0,-1-1 0,0 1 0,0-1 0,0 0 0,0 1 0,-4-4 0,2 2-19,1-1 0,0 0 0,0 0 1,0 0-1,0 0 0,0-1 0,1 0 1,0 1-1,0-1 0,0-1 0,0 1 1,0 0-1,1-1 0,0 1 0,0-1 1,0 0-1,1 1 0,-2-8 0,1 3-9,0 0 1,0 1-1,1-1 0,1 0 0,-1 0 0,2 0 0,-1 0 0,1 0 0,3-15 0,-3 23 6,-1-1-1,1 0 1,-1 1 0,1-1-1,-1 0 1,1 1-1,0-1 1,0 1-1,0-1 1,0 1 0,0-1-1,0 1 1,0-1-1,0 1 1,1 0 0,-1 0-1,0 0 1,1 0-1,-1 0 1,1 0-1,-1 0 1,1 0 0,0 1-1,-1-1 1,1 0-1,0 1 1,0 0-1,-1-1 1,1 1 0,2 0-1,-2 0-6,0 0 0,1 1 0,-1 0 0,0-1 0,0 1 0,0 0 0,1 0 0,-1 0 0,0 0 0,0 1 0,0-1 0,-1 1 0,1-1 0,0 1 0,0-1 0,-1 1 0,1 0 0,-1 0 0,0 0 0,1 0 0,-1 0 0,1 2 0,0 1 11,0 0 0,-1 0 0,1 0 1,-1 1-1,0-1 0,0 0 0,-1 0 1,1 1-1,-1-1 0,-1 0 1,1 1-1,-1-1 0,0 0 0,0 0 1,0 1-1,-1-1 0,1 0 1,-1 0-1,-1-1 0,1 1 0,-1 0 1,1-1-1,-2 1 0,1-1 0,0 0 1,-6 5-1,7-6 8,-1 0 0,0-1 0,0 1 0,0-1 0,0 0 0,0 0 0,-1 0 0,1 0 0,-1-1 1,1 0-1,-1 1 0,1-1 0,-1 0 0,0 0 0,0-1 0,1 1 0,-1-1 0,0 0 0,0 0 0,1 0 0,-1-1 0,0 1 0,0-1 0,1 0 0,-1 0 0,0 0 0,1 0 0,-1-1 0,1 0 1,-1 1-1,1-1 0,0 0 0,0-1 0,0 1 0,0 0 0,0-1 0,-2-3 0,0 0-14,0-1 0,0 0 0,1 0 0,0 0 0,0-1 0,1 1 0,0-1 0,0 0 0,0 0 0,1 0 0,1 0 1,-1 0-1,2 0 0,-1 0 0,1-1 0,0 1 0,0 0 0,1 0 0,0-1 0,1 1 0,0 0 0,0 0 0,1 0 0,0 1 0,7-15 0,-10 22 0,1-1 0,-1 0 1,0 1-1,1-1 0,-1 0 0,1 1 0,-1-1 0,1 0 0,-1 1 0,1-1 1,-1 1-1,1-1 0,0 1 0,-1-1 0,1 1 0,0 0 0,-1-1 0,1 1 1,0 0-1,0-1 0,-1 1 0,1 0 0,0 0 0,0 0 0,0 0 0,-1 0 1,1 0-1,0 0 0,0 0 0,0 0 0,-1 0 0,1 0 0,0 0 0,0 0 1,-1 1-1,1-1 0,0 0 0,0 1 0,-1-1 0,1 0 0,0 1 0,-1-1 0,1 1 1,0-1-1,-1 1 0,1 0 0,-1-1 0,1 1 0,-1-1 0,1 1 0,0 1 1,1 2-21,1-1 0,-1 1 1,0 0-1,0 0 1,-1 0-1,1 0 0,-1 0 1,2 7-1,-3-6 31,0 0 1,1-1-1,-2 1 1,1 0-1,0 0 0,-1 0 1,0-1-1,0 1 1,-1 0-1,1-1 0,-1 1 1,0-1-1,0 1 0,-1-1 1,1 0-1,-1 0 1,0 0-1,0 0 0,-4 4 1,5-6 6,-1-1 0,1 1 1,0-1-1,0 1 0,-1-1 1,1 0-1,0 0 0,-1 0 0,1 0 1,-1 0-1,0 0 0,1-1 1,-1 1-1,0-1 0,1 0 1,-1 0-1,0 0 0,1 0 0,-1 0 1,0-1-1,1 1 0,-1-1 1,0 0-1,1 1 0,-1-1 1,1 0-1,-1-1 0,1 1 0,0 0 1,0-1-1,-1 1 0,1-1 1,0 0-1,0 0 0,0 0 1,-1-2-1,-1 0-50,1-1 1,-1 1-1,1-1 0,0 0 1,1 0-1,-1 0 1,1 0-1,0 0 0,0-1 1,1 1-1,-1-1 0,1 1 1,0-1-1,0-8 1,1 10 22,0 0 1,0 0 0,0 0 0,0 0 0,1 0 0,-1 0 0,1 0 0,0 0 0,1 0 0,-1 0 0,1 1 0,-1-1-1,1 0 1,0 1 0,0-1 0,1 1 0,-1 0 0,1 0 0,-1 0 0,7-5 0,-8 7 5,0 0 1,0 1 0,0-1 0,0 1-1,0 0 1,0-1 0,0 1 0,0 0-1,0 0 1,0-1 0,0 1 0,0 0 0,1 0-1,-1 0 1,0 0 0,0 1 0,0-1-1,0 0 1,0 0 0,0 1 0,0-1-1,0 0 1,0 1 0,0-1 0,0 1-1,0-1 1,0 1 0,0 0 0,0-1-1,-1 1 1,1 0 0,0 0 0,0-1-1,-1 1 1,1 0 0,-1 0 0,1 0-1,-1 0 1,1 0 0,-1 0 0,1 2-1,2 3-15,0 0-1,0 0 0,-1 0 0,0 0 1,1 10-1,-2-7 33,0-1-1,-1 1 1,0-1-1,0 1 1,-1-1-1,0 1 1,-1-1 0,0 1-1,0-1 1,-1 0-1,0 0 1,0 0 0,-1 0-1,0 0 1,0-1-1,-1 0 1,0 0 0,0 0-1,0 0 1,-1-1-1,0 0 1,-1 0 0,1-1-1,-1 0 1,-14 8-1,18-11 19,-1 0 1,0-1-1,0 0 0,0 1 0,0-2 0,0 1 0,0 0 0,0-1 0,0 0 0,0 0 0,0 0 0,0 0 1,0-1-1,0 1 0,0-1 0,0 0 0,0 0 0,0-1 0,0 1 0,-6-4 0,7 3-43,0 0 0,1 0-1,-1 0 1,0-1 0,1 1-1,0-1 1,-1 0 0,1 1-1,0-1 1,0 0 0,1 0-1,-1 0 1,1 0 0,-1-1-1,1 1 1,0 0 0,0-1-1,0 1 1,1-1 0,-1 1-1,1 0 1,0-1 0,0 1-1,1-6 1,0 2-2,0 0 0,1 0 0,-1 0 0,2 0 0,-1 0 0,1 0 0,0 0 0,1 1 0,-1 0 0,9-11 0,-11 16 11,0-1 1,0 0-1,1 1 1,-1-1-1,1 1 1,-1-1 0,1 1-1,0 0 1,-1 0-1,1 0 1,0 0-1,0 0 1,0 0 0,0 0-1,0 1 1,0-1-1,0 1 1,0-1-1,0 1 1,0 0 0,0 0-1,0 0 1,0 0-1,0 0 1,0 0-1,0 0 1,0 1 0,0-1-1,0 1 1,0 0-1,0-1 1,0 1-1,0 0 1,0 0 0,-1 0-1,1 0 1,0 1-1,-1-1 1,1 0-1,-1 1 1,3 1 0,-2-1-10,-1 0 0,1 0 0,0 1 0,0-1 0,-1 0 0,0 1 0,1-1 0,-1 1 0,0-1 0,0 1 0,0-1 0,0 1 0,-1 0 0,1 0 1,-1-1-1,1 6 0,-2-3 6,1 1 0,-1-1 1,0 1-1,0-1 1,0 1-1,-1-1 0,0 0 1,-2 6-1,-1-2 23,0 1 1,0-1-1,-1 0 0,0-1 0,-1 1 1,0-1-1,0-1 0,-12 11 0,18-17-2,-1 0-1,1 0 1,-1 1-1,1-1 0,-1 0 1,0-1-1,1 1 1,-1 0-1,0 0 1,0-1-1,0 1 1,1-1-1,-1 1 0,0-1 1,0 0-1,0 0 1,0 0-1,-3 0 1,3-1-9,1 0 0,0 1 0,0-1 1,0 0-1,0 0 0,0 0 0,0 0 0,0 0 1,1 0-1,-1 0 0,0 0 0,0 0 0,1 0 1,-1 0-1,1 0 0,-1 0 0,1-1 1,-1 1-1,1 0 0,0 0 0,0-1 0,0 1 1,-1 0-1,1-1 0,0 1 0,0 0 0,1-1 1,-1 0-1,1-7-5,0 0 0,1 0-1,0 0 1,0 0 0,1 1 0,0-1 0,1 1 0,0 0 0,0 0 0,0 0-1,11-13 1,-3 7 9,0 0 1,0 0-1,2 1 0,26-20 0,-34 28-15,-2 2-4,0 0 0,0 0 0,0 0 0,0 1 0,1 0 0,-1 0 0,6-2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0T20:23:57.92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821 267 1024,'-4'-1'49,"-1"0"0,0 1 0,0-1 0,0 1-1,-1 0 1,1 0 0,0 0 0,0 1 0,0-1 0,-5 3-1,-52 19 1,47-16 106,1-1 0,-18 5 0,28-9-89,3-1 26,23-8-26,-3-2-4,0 1-1,1 0 1,0 2 0,34-9-1,88-10 343,-125 23-342,-2 1 1199,-30 6-964,-34 3-286,14-4 59,16-1-28,-34-1-1,48-1-30,-1-1 0,1 1 0,0-1 0,0-1 0,0 1 0,-1-1 0,1 1 0,1-2 0,-1 1 0,0 0-1,-4-4 1,9 6-11,-1 0 0,1 0 0,0-1-1,0 1 1,0 0 0,0 0 0,0 0-1,-1 0 1,1 0 0,0 0 0,0 0-1,0-1 1,0 1 0,0 0 0,0 0-1,-1 0 1,1 0 0,0 0 0,0-1-1,0 1 1,0 0 0,0 0 0,0 0 0,0-1-1,0 1 1,0 0 0,0 0 0,0 0-1,0 0 1,0-1 0,0 1 0,0 0-1,0 0 1,0 0 0,0 0 0,0-1-1,0 1 1,0 0 0,0 0 0,1 0-1,-1 0 1,0-1 0,0 1 0,0 0-1,0 0 1,0 0 0,0 0 0,1 0-1,-1-1 1,13-4-3,17-1 18,-21 5-11,-1 1-1,0 0 0,0 1 0,11 1 0,-17-2-1,0 1-1,0-1 1,1 1 0,-1-1-1,0 1 1,0 0 0,0-1-1,0 1 1,0 0 0,0 1-1,0-1 1,0 0 0,0 0-1,-1 1 1,1-1 0,0 1-1,-1 0 1,1-1 0,-1 1-1,2 3 1,-3-4 9,0 0-1,0 0 1,0 0-1,0 1 1,0-1-1,0 0 1,0 0-1,-1 0 1,1 1-1,0-1 1,-1 0-1,1 0 1,-1 0-1,1 0 1,-1 0-1,0 0 1,1 0-1,-1 0 1,0 0-1,0 0 1,0 0-1,0 0 1,-1 1-1,-25 19 328,24-19-274,-16 11 214,-1-1 0,-21 10 1,32-17-277,-1-1 0,1-1-1,-1 0 1,0 0 0,1-1 0,-1 0 0,-12 0 0,22-2-9,0 0-1,-1 0 1,1 0 0,0 0-1,0 0 1,0 1-1,0-1 1,-1 0-1,1 0 1,0 0-1,0 0 1,0 0-1,-1 0 1,1 0 0,0 0-1,0 0 1,0 0-1,-1 0 1,1 0-1,0 0 1,0 0-1,0 0 1,-1-1 0,1 1-1,0 0 1,0 0-1,0 0 1,0 0-1,-1 0 1,1 0-1,0 0 1,0-1-1,0 1 1,0 0 0,0 0-1,-1 0 1,1 0-1,0-1 1,0 1-1,0 0 1,0 0-1,0 0 1,0 0-1,0-1 1,0 1 0,0 0-1,0 0 1,0 0-1,0-1 1,0 1-1,9-10-135,19-8 114,-13 10 30,0 0 0,0 2-1,1 0 1,21-5-1,-29 9 5,0 0 0,-1 1 0,1 0 0,0 0 0,0 1 0,0 0 0,0 0 0,0 1 0,0 0 0,0 1 0,9 2 0,-16-4 8,-1 0 0,1 1-1,-1-1 1,1 0 0,-1 0 0,1 0 0,-1 0 0,1 1-1,-1-1 1,0 0 0,1 1 0,-1-1 0,1 0-1,-1 1 1,0-1 0,1 0 0,-1 1 0,0-1 0,1 1-1,-1-1 1,0 1 0,1-1 0,-1 1 0,0-1 0,0 1-1,0-1 1,0 1 0,1-1 0,-1 2 0,-1-1 12,1 0 0,0 0 0,-1 0 1,1 0-1,-1-1 0,1 1 0,-1 0 1,1 0-1,-1 0 0,0 0 0,1 0 0,-1-1 1,-2 2-1,-29 19 357,31-20-380,-13 6 114,1-1 1,-2-1 0,1 0 0,-1 0 0,1-1-1,-1-1 1,-25 1 0,33-3-55,0-1 0,0 0 0,0-1 0,0 0 1,0 0-1,0-1 0,0 1 0,-8-5 0,11 5-56,0-1 1,0 0-1,1 0 1,-1-1-1,1 1 1,0-1-1,-1 0 0,1 0 1,0 0-1,1 0 1,-1 0-1,0-1 0,1 1 1,-3-7-1,3 6-38,0 0 1,1 0-1,0 1 0,0-1 1,0 0-1,0 0 0,1 0 0,0 0 1,-1 0-1,1 0 0,1 0 1,-1 0-1,1 0 0,-1 0 0,1 0 1,2-6-1,0 3-3,0 1 0,0 0 1,0 0-1,1 0 0,0 0 0,0 1 0,0 0 0,1 0 1,8-8-1,-7 8 15,0 0 1,1 1 0,-1-1-1,1 1 1,0 1-1,0-1 1,1 1 0,9-3-1,-13 5 19,1 0 0,0 0-1,-1 0 1,1 1 0,0 0-1,-1 0 1,1 0 0,0 0-1,-1 1 1,1 0 0,0-1 0,-1 2-1,9 2 1,-11-3-2,0-1 1,0 1-1,0 0 0,0 0 1,0 0-1,-1 0 1,1 1-1,0-1 0,-1 0 1,1 1-1,0-1 1,-1 1-1,0-1 0,1 1 1,-1 0-1,0-1 0,0 1 1,0 0-1,0 0 1,0 0-1,-1 0 0,1 0 1,0 0-1,-1 0 1,0 0-1,1 0 0,-1 0 1,0 0-1,0 0 0,0 1 1,0-1-1,-1 0 1,1 0-1,0 0 0,-1 0 1,0 0-1,1 0 0,-1 0 1,0 0-1,0 0 1,0-1-1,-3 4 0,0 2 52,0-1 0,-1 0 0,0 0 1,-1-1-1,1 1 0,-1-1 0,0 0 0,0-1 0,-1 0 0,-11 7 0,9-8 33,0 0 1,-1 0 0,1-1 0,0 0-1,-1 0 1,1-1 0,-1-1 0,0 1-1,1-2 1,-1 1 0,1-1 0,-16-4-1,21 4-108,0 0-1,0 0 0,0 0 0,0-1 0,0 1 0,1-1 0,-1 0 0,1 0 0,-1-1 0,1 1 0,0-1 0,0 1 0,0-1 0,0 0 0,1 0 0,-1-1 0,1 1 0,0 0 0,-1-1 0,2 1 0,-1-1 0,0 0 0,1 0 0,-1 1 0,1-1 0,0 0 0,1 0 0,-1 0 0,1 0 0,-1 0 0,1 0 0,1-5 0,0 4 10,-1 0 0,2 0 0,-1 0 0,1 0 0,-1 1-1,1-1 1,0 0 0,1 1 0,-1-1 0,1 1 0,0-1 0,0 1 0,1 0 0,-1 1-1,1-1 1,0 1 0,0-1 0,8-4 0,-9 6 12,-1 0 1,1 1-1,-1-1 0,1 1 1,0 0-1,0 0 0,0 0 1,0 0-1,0 1 0,0-1 1,0 1-1,0-1 0,0 1 1,0 0-1,0 1 0,0-1 1,0 0-1,0 1 0,0-1 0,0 1 1,0 0-1,0 0 0,-1 0 1,1 1-1,0-1 0,-1 1 1,1-1-1,-1 1 0,1 0 1,-1 0-1,0 0 0,0 0 1,2 3-1,-2-4-4,0 1 0,-1 0 1,0 0-1,1 0 0,-1 0 0,0 0 1,0 0-1,0 0 0,0 0 0,-1 1 0,1-1 1,0 0-1,-1 0 0,0 1 0,1-1 1,-1 0-1,0 1 0,0-1 0,0 0 0,-1 5 1,-1-3 3,1-1 0,-1 1 0,1-1 0,-1 0 0,0 0-1,0 0 1,0 1 0,-1-2 0,1 1 0,-1 0 0,-5 4 0,-1 0 92,1-1-1,-1-1 1,0 0-1,0 0 1,-1 0-1,1-1 1,-1-1-1,-17 4 0,18-5 35,0-1-1,-1 0 1,1-1-1,0 0 1,-1 0-1,-15-4 1,22 4-146,0-1 0,1 1 1,-1-1-1,1 0 1,0 1-1,-1-1 1,1-1-1,0 1 1,-1 0-1,1 0 0,0-1 1,0 1-1,0-1 1,0 0-1,0 0 1,1 0-1,-1 1 0,0-2 1,1 1-1,0 0 1,-1 0-1,1 0 1,0-1-1,0 1 0,0 0 1,0-1-1,1 1 1,-1-5-1,0 3-18,1 0 0,1 0 0,-1 1 0,1-1 0,-1 0 0,1 0-1,0 1 1,0-1 0,1 0 0,-1 1 0,1-1 0,0 1 0,0 0 0,0 0 0,0-1-1,0 1 1,1 0 0,-1 1 0,1-1 0,0 0 0,4-2 0,-5 4 39,0-1 0,0 1 0,-1 0 0,1 0 0,0 1 0,1-1 1,-1 0-1,0 1 0,0-1 0,0 1 0,0 0 0,0-1 0,1 1 0,-1 0 0,0 1 0,0-1 1,0 0-1,0 0 0,1 1 0,-1-1 0,0 1 0,0 0 0,0 0 0,0 0 0,0 0 1,0 0-1,-1 0 0,1 0 0,0 1 0,0-1 0,-1 1 0,1-1 0,-1 1 0,1-1 0,-1 1 1,0 0-1,0 0 0,2 3 0,0 1-6,0 0-1,0 0 1,-1 0 0,0 0 0,0 0-1,-1 1 1,1-1 0,-1 1 0,-1-1-1,1 1 1,-1-1 0,0 1 0,-1-1 0,0 1-1,-2 9 1,2-11 54,0 0 0,-1 1 0,0-1 1,0 0-1,0 0 0,0 0 0,-1-1 0,0 1 0,0-1 0,0 1 1,0-1-1,-1 0 0,0 0 0,0 0 0,0-1 0,0 0 0,0 1 0,-1-1 1,-5 2-1,8-3 26,-1-1-1,0 0 1,1 0 0,-1 0 0,0-1 0,0 1 0,1-1 0,-1 1-1,0-1 1,0 0 0,0 0 0,0 0 0,0 0 0,0-1 0,1 1-1,-1-1 1,0 0 0,0 0 0,1 0 0,-1 0 0,0 0 0,1-1 0,-1 1-1,1-1 1,0 1 0,-1-1 0,-2-3 0,3 2-94,-1 0-1,1 0 1,0 0 0,0 0 0,1 0-1,-1 0 1,0-1 0,1 1 0,0-1-1,0 1 1,0-1 0,0 1 0,1-1-1,0 0 1,-1 1 0,1-1 0,0 0-1,1 1 1,-1-1 0,2-6 0,1-1-92,1-1-1,0 1 1,1 0 0,0 1 0,1-1 0,7-10 0,-10 18 107,-1-1 1,0 1-1,1-1 1,0 1-1,0 0 0,0 0 1,0 0-1,0 1 0,0-1 1,1 1-1,0 0 1,-1 0-1,1 0 0,0 0 1,0 0-1,0 1 1,0 0-1,0 0 0,0 0 1,6 0-1,-8 1 1,0 0 0,1 0 0,-1 0 0,0 1 0,1-1 0,-1 1 0,0 0 0,0-1 0,1 1 0,-1 0 0,0 1 0,0-1 0,0 0 0,0 0 0,-1 1 0,1-1 0,0 1 0,0 0 0,1 1 0,-1 1-9,0-1 0,0 0 0,-1 1 0,1-1 0,-1 1 0,0 0-1,0-1 1,0 1 0,0 0 0,0 7 0,-1-1-9,0 0-1,0 0 1,-1 0 0,-1-1-1,1 1 1,-2 0-1,1 0 1,-5 10 0,3-14 86,1 1 1,-1-1 0,0 1 0,0-1-1,-1-1 1,0 1 0,0-1 0,0 1-1,-1-1 1,1-1 0,-8 5 0,11-7-9,0-1 0,0 0 0,0 0 0,-1 1 0,1-1 0,0 0 0,-1-1 0,1 1 0,-1 0 0,1-1 0,-1 0 0,1 1 0,-1-1 0,1 0 0,-1 0-1,0 0 1,1-1 0,-1 1 0,1-1 0,-1 1 0,1-1 0,-1 0 0,1 0 0,0 0 0,-1 0 0,1 0 0,0-1 0,0 1 0,0-1 0,0 1 0,0-1 0,0 0 0,0 0 0,1 1 0,-2-4 0,0 1-79,1 0-1,-1-1 1,2 1-1,-1-1 0,0 0 1,1 1-1,0-1 1,0 0-1,0 0 1,1 0-1,-1 0 1,1 0-1,0 0 0,1 0 1,-1 1-1,1-1 1,2-9-1,0 3-26,0 1 0,1-1-1,0 0 1,0 1 0,1 0-1,12-18 1,-16 27 36,0-1 1,0 1-1,0-1 1,0 1-1,1 0 0,-1-1 1,0 1-1,1 0 0,-1 0 1,0 0-1,1 0 0,-1 0 1,1 0-1,0 1 1,-1-1-1,1 0 0,0 1 1,-1-1-1,1 1 0,0 0 1,0 0-1,3-1 0,-3 2-17,0-1 0,0 1 0,0 0 0,0 0 0,-1 0 0,1 0 0,0 0 0,0 0 0,-1 0 0,1 1 0,-1-1 0,1 1 0,-1-1 0,1 1-1,-1-1 1,0 1 0,0 0 0,0 0 0,2 3 0,-1 0 14,0-1 0,-1 1 0,1 0-1,-1 0 1,0 0 0,-1 0 0,1 0 0,-1 0-1,0 0 1,0 1 0,0-1 0,-1 0 0,0 0-1,0 0 1,0 0 0,-1 0 0,-2 7 0,3-9 36,-1-1 0,1 1 0,0 0 1,-1 0-1,0 0 0,1-1 0,-1 1 1,0-1-1,0 0 0,-1 1 0,1-1 1,0 0-1,-1 0 0,1 0 0,-1-1 1,0 1-1,1-1 0,-1 1 0,0-1 1,0 0-1,0 0 0,0 0 0,0-1 1,0 1-1,0-1 0,0 1 0,-1-1 1,1 0-1,-3-1 0,-2 0 57,1 0-1,0-1 0,0 0 1,0 0-1,0-1 1,0 0-1,0 0 1,0-1-1,1 0 1,0 0-1,0 0 0,0-1 1,0 0-1,-8-10 1,11 11-140,-1 0 0,1-1 1,1 1-1,-1-1 0,1 0 0,-1 0 1,1 0-1,1 0 0,-1 0 0,1 0 1,0 0-1,0-1 0,0 1 0,1 0 1,0-1-1,0 1 0,0 0 0,1-1 1,-1 1-1,1 0 0,3-7 0,-4 10 57,0 0-1,0 1 0,1-1 1,-1 1-1,1-1 1,0 1-1,-1-1 0,1 1 1,0 0-1,0-1 0,0 1 1,0 0-1,0 0 0,0 0 1,0-1-1,0 1 0,0 0 1,1 0-1,-1 1 0,0-1 1,1 0-1,-1 0 1,1 1-1,-1-1 0,0 0 1,1 1-1,0 0 0,-1-1 1,1 1-1,-1 0 0,1 0 1,-1 0-1,1 0 0,0 0 1,-1 0-1,1 0 1,-1 1-1,1-1 0,2 1 1,-1 0-2,-1 1 0,1-1 0,-1 0 0,0 1 0,0-1 0,0 1 0,1 0 0,-1 0 0,-1 0 0,1 0 0,0 0 0,0 0 0,-1 0 0,0 1 0,1-1 0,-1 1 0,0-1 0,0 1 0,0-1 0,0 1 0,-1-1 0,2 6 0,-3-2 14,1 0 0,-1-1 0,0 1 0,0 0 0,-1-1 0,0 1 0,0-1 0,0 0 0,0 1 0,-1-1 0,0 0 0,0-1 0,-1 1 0,1 0 0,-1-1 0,0 0-1,0 0 1,0 0 0,-1 0 0,-7 4 0,8-5 43,1 0-1,-2 0 0,1-1 1,0 1-1,0-1 0,-1 0 0,1 0 1,-1-1-1,0 1 0,0-1 1,1 0-1,-1 0 0,0-1 1,0 0-1,0 0 0,0 0 1,0 0-1,0 0 0,1-1 1,-1 0-1,0 0 0,0-1 1,1 1-1,-7-4 0,8 4-72,2-1 1,-1 1-1,0-1 0,0 0 0,0 1 1,1-1-1,-1 0 0,1 0 0,-1 0 0,1 0 1,0 0-1,0 0 0,0-1 0,0 1 1,0 0-1,0-1 0,0-4 0,0 3 0,1 0-1,0-1 0,0 1 0,0-1 1,0 1-1,1-1 0,0 1 1,0-1-1,2-6 0,-1 6 16,0 0-1,1 1 0,-1-1 0,1 0 1,0 1-1,0 0 0,0 0 0,5-5 1,-6 7 12,0 0 0,0 0 1,0 1-1,0-1 0,0 0 1,1 1-1,-1 0 1,1 0-1,-1-1 0,1 1 1,-1 1-1,1-1 0,0 0 1,0 1-1,3-1 1,-5 1-11,1 0 1,0 0 0,-1 0 0,1 0 0,0 0 0,0 0 0,-1 1-1,1-1 1,0 1 0,-1-1 0,1 1 0,-1-1 0,1 1-1,-1 0 1,1 0 0,-1 0 0,1 0 0,-1 0 0,0 0 0,1 0-1,-1 1 1,0-1 0,0 0 0,0 1 0,0-1 0,0 1-1,0-1 1,-1 1 0,1-1 0,0 1 0,-1-1 0,1 1 0,-1 0-1,0-1 1,1 1 0,-1 0 0,0 0 0,0-1 0,0 4-1,0 1-9,-1-1 0,0 1 0,0 0 0,0 0 0,-1-1 0,1 1 0,-1-1 0,0 1 0,-1-1 0,-4 8 0,1-6 55,1 1-1,-1-2 1,0 1-1,0-1 1,-1 0-1,0 0 1,0-1-1,0 0 1,-1 0-1,-8 4 0,11-7 1,-1 1 0,1-1 0,-1 0 0,0-1-1,1 1 1,-1-1 0,0-1 0,0 1 0,0-1-1,0 0 1,0 0 0,0 0 0,1-1 0,-1 0-1,0 0 1,-7-3 0,11 4-45,1-1 1,-1 0-1,0 0 0,1 1 1,-1-1-1,1 0 0,-1 0 1,1 0-1,-1 0 0,1-1 1,0 1-1,-1 0 0,1-1 1,0 1-1,0-1 0,0 1 1,0-1-1,0 1 0,0-1 1,0-2-1,0 1-15,1 0 0,-1 0-1,1 0 1,0 1 0,0-1 0,0 0-1,0 0 1,1 0 0,-1 0-1,1 1 1,0-1 0,1-3 0,1-1-38,0-1 0,1 1 0,0 0 1,1 0-1,-1 0 0,1 1 1,1-1-1,7-6 0,-6 7 35,1 0 0,0 0-1,0 1 1,1 0 0,15-6 0,-22 10 13,0 0 0,0 0-1,1 0 1,-1 0 0,0 1 0,1-1 0,-1 0 0,1 1 0,-1 0 0,1 0-1,-1 0 1,0 0 0,1 0 0,-1 0 0,1 1 0,-1-1 0,1 1 0,-1-1-1,0 1 1,1 0 0,-1 0 0,0 0 0,0 0 0,0 1 0,0-1 0,0 1-1,3 2 1,-4-2 1,0 0-1,0 0 0,0 0 1,0 0-1,-1 0 1,1 0-1,-1 0 0,1 0 1,-1 0-1,0 0 1,0 0-1,0 1 0,0-1 1,0 0-1,0 0 1,-1 0-1,1 0 0,-1 0 1,1 0-1,-3 3 0,-20 44 49,19-41-27,0-1 13,-1 0 1,0-1-1,0 0 1,0 1-1,0-2 1,-1 1-1,0-1 1,-1 1-1,1-2 1,-13 8-1,14-9 29,1-1-1,-1 0 1,1 0 0,-1 0-1,0-1 1,0 1-1,0-1 1,0 0-1,0-1 1,0 1-1,0-1 1,0 0-1,-1 0 1,1-1-1,0 0 1,0 1-1,0-2 1,-6-1-1,10 2-41,-1 1-1,0-1 1,1 0-1,-1 0 1,1 0-1,-1 0 1,1 0-1,-1 0 1,1 0-1,0-1 1,0 1-1,-1 0 1,1-1-1,0 1 1,0-1-1,0 1 1,1-1-1,-1 0 1,0 1-1,0-4 1,0 2-28,1-1 1,-1 1 0,1-1-1,0 1 1,0-1-1,1 1 1,-1-1 0,1 1-1,1-8 1,3 0-125,-1-1-1,1 1 1,1-1-1,13-19 1,-5 14 0,-1 0 0,2 0 0,0 2 0,1 0 0,1 0 0,25-16 0,-41 30 146,-1 1 0,1 0 0,-1-1 0,1 1 0,-1-1 0,1 1 0,-1 0 0,1-1 0,0 1 0,-1 0 0,1 0 0,0-1 0,-1 1 0,1 0 0,0 0 0,-1 0 0,1 0 0,0 0 0,-1 0 0,1 0 0,0 0 0,-1 0 0,1 0 0,0 0 0,-1 1 0,1-1 0,-1 0 0,1 0 0,0 1 0,-1-1-1,1 0 1,-1 1 0,1-1 0,-1 0 0,1 1 0,-1-1 0,1 1 0,-1-1 0,1 1 0,-1-1 0,1 1 0,-1-1 0,0 1 0,1 0 0,-1-1 0,0 1 0,0 0 0,0-1 0,1 1 0,-1 0 0,0-1 0,0 1 0,0 0 0,1 3 3,-1 0 0,0-1 0,0 1 0,0 0 0,0-1 0,0 1 0,-1 0-1,-1 4 1,-2 4 52,-2-1-1,1 0 0,-1-1 1,-1 0-1,0 0 0,-1 0 0,1-1 1,-2 0-1,1 0 0,-1-1 1,-1 0-1,1-1 0,-17 10 1,25-16-20,0 0 1,0-1 0,0 1 0,0 0 0,0-1 0,0 1 0,0-1-1,0 1 1,-1-1 0,1 1 0,0-1 0,0 0 0,0 0 0,0 1 0,0-1-1,-1 0 1,1 0 0,0 0 0,0 0 0,0-1 0,-1 1 0,1 0-1,0 0 1,0-1 0,0 1 0,0-1 0,0 1 0,-2-1 0,3-1-27,-1 1-1,1 0 1,0 0 0,-1-1 0,1 1 0,0 0 0,0-1 0,0 1 0,0-1 0,0 1 0,0 0-1,0-1 1,0 1 0,0 0 0,1-1 0,-1 1 0,0 0 0,1-1 0,-1 1 0,1 0-1,0 0 1,-1 0 0,2-2 0,9-14-229,1 0-1,0 1 1,1 1-1,1 0 1,22-19-1,30-34-2214,-43 38 2018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7C187A7B-44C1-45F8-9D84-0A0A6FD80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7</Pages>
  <Words>308</Words>
  <Characters>1818</Characters>
  <Application>Microsoft Office Word</Application>
  <DocSecurity>0</DocSecurity>
  <Lines>15</Lines>
  <Paragraphs>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Ledvinková Karolína</cp:lastModifiedBy>
  <cp:revision>6</cp:revision>
  <cp:lastPrinted>2024-02-14T21:15:00Z</cp:lastPrinted>
  <dcterms:created xsi:type="dcterms:W3CDTF">2024-02-10T21:52:00Z</dcterms:created>
  <dcterms:modified xsi:type="dcterms:W3CDTF">2024-02-15T14:07:00Z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