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44248" w14:textId="77777777" w:rsidR="00ED38EF" w:rsidRDefault="0074693A">
      <w:pPr>
        <w:pStyle w:val="Titul"/>
        <w:rPr>
          <w:sz w:val="32"/>
          <w:szCs w:val="32"/>
        </w:rPr>
      </w:pPr>
      <w:r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14:paraId="79000B97" w14:textId="77777777" w:rsidTr="00EE48A3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14:paraId="0F0FA9FD" w14:textId="77777777" w:rsidR="00ED38EF" w:rsidRDefault="0074693A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</w:tcPr>
          <w:p w14:paraId="66F8FC9D" w14:textId="6AB7F485" w:rsidR="00ED38EF" w:rsidRDefault="008E13F2">
            <w:pPr>
              <w:pStyle w:val="Obsahtabulky"/>
              <w:jc w:val="center"/>
            </w:pPr>
            <w:r>
              <w:rPr>
                <w:sz w:val="28"/>
                <w:szCs w:val="28"/>
              </w:rPr>
              <w:t>208</w:t>
            </w:r>
            <w:r w:rsidR="00113628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Základy modelování v Dynastu</w:t>
            </w:r>
          </w:p>
        </w:tc>
      </w:tr>
      <w:tr w:rsidR="00ED38EF" w14:paraId="2845F386" w14:textId="77777777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14:paraId="11C9AA07" w14:textId="0F9EB8DE" w:rsidR="00ED38EF" w:rsidRDefault="00113628">
            <w:pPr>
              <w:pStyle w:val="Obsahtabulky"/>
            </w:pPr>
            <w:r>
              <w:t>Lacek Rostislav</w:t>
            </w:r>
          </w:p>
        </w:tc>
        <w:tc>
          <w:tcPr>
            <w:tcW w:w="2604" w:type="dxa"/>
            <w:shd w:val="clear" w:color="auto" w:fill="auto"/>
          </w:tcPr>
          <w:p w14:paraId="008C7FED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14:paraId="29144F1C" w14:textId="187995A9" w:rsidR="00ED38EF" w:rsidRDefault="0074693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2A76B4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fldSimple w:instr=" NUMPAGES ">
              <w:r w:rsidR="002A76B4">
                <w:rPr>
                  <w:noProof/>
                </w:rPr>
                <w:t>6</w:t>
              </w:r>
            </w:fldSimple>
          </w:p>
        </w:tc>
        <w:tc>
          <w:tcPr>
            <w:tcW w:w="2494" w:type="dxa"/>
            <w:shd w:val="clear" w:color="auto" w:fill="auto"/>
          </w:tcPr>
          <w:p w14:paraId="0B2BBEDE" w14:textId="77777777" w:rsidR="00ED38EF" w:rsidRDefault="0074693A">
            <w:pPr>
              <w:pStyle w:val="Obsahtabulky"/>
            </w:pPr>
            <w:r>
              <w:t>Známka:</w:t>
            </w:r>
          </w:p>
        </w:tc>
      </w:tr>
      <w:tr w:rsidR="00ED38EF" w14:paraId="62032D4D" w14:textId="77777777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14:paraId="1E9C2599" w14:textId="5DB2DA9F" w:rsidR="00ED38EF" w:rsidRDefault="008E13F2">
            <w:pPr>
              <w:pStyle w:val="Obsahtabulky"/>
            </w:pPr>
            <w:r>
              <w:t>7</w:t>
            </w:r>
            <w:r w:rsidR="00113628">
              <w:t>. 1</w:t>
            </w:r>
            <w:r>
              <w:t>2</w:t>
            </w:r>
            <w:r w:rsidR="00113628">
              <w:t>. 2023</w:t>
            </w:r>
          </w:p>
        </w:tc>
        <w:tc>
          <w:tcPr>
            <w:tcW w:w="2604" w:type="dxa"/>
            <w:shd w:val="clear" w:color="auto" w:fill="auto"/>
          </w:tcPr>
          <w:p w14:paraId="675B2C78" w14:textId="30EBE14E" w:rsidR="00ED38EF" w:rsidRDefault="008E13F2">
            <w:pPr>
              <w:pStyle w:val="Obsahtabulky"/>
            </w:pPr>
            <w:r>
              <w:t>14</w:t>
            </w:r>
            <w:r w:rsidR="00113628">
              <w:t>. 1</w:t>
            </w:r>
            <w:r w:rsidR="001F304B">
              <w:t>2</w:t>
            </w:r>
            <w:r w:rsidR="00113628">
              <w:t>. 2023</w:t>
            </w:r>
          </w:p>
        </w:tc>
        <w:tc>
          <w:tcPr>
            <w:tcW w:w="1132" w:type="dxa"/>
            <w:shd w:val="clear" w:color="auto" w:fill="auto"/>
          </w:tcPr>
          <w:p w14:paraId="2FC5DD89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14:paraId="54D09C25" w14:textId="77777777" w:rsidR="00ED38EF" w:rsidRDefault="0074693A">
            <w:pPr>
              <w:pStyle w:val="Obsahtabulky"/>
            </w:pPr>
            <w:r>
              <w:t>Odevzdáno:</w:t>
            </w:r>
          </w:p>
        </w:tc>
      </w:tr>
    </w:tbl>
    <w:p w14:paraId="73077BD1" w14:textId="4764FDED" w:rsidR="00ED38EF" w:rsidRPr="007D4637" w:rsidRDefault="0074693A" w:rsidP="007D4637">
      <w:pPr>
        <w:rPr>
          <w:b/>
          <w:bCs/>
        </w:rPr>
      </w:pPr>
      <w:r w:rsidRPr="007D4637">
        <w:rPr>
          <w:b/>
          <w:bCs/>
        </w:rPr>
        <w:lastRenderedPageBreak/>
        <w:t>Zadání:</w:t>
      </w:r>
    </w:p>
    <w:p w14:paraId="2C2EFA73" w14:textId="77777777" w:rsidR="008E13F2" w:rsidRDefault="008E13F2" w:rsidP="004C305F">
      <w:pPr>
        <w:pStyle w:val="Zkladntextodsazen"/>
        <w:jc w:val="both"/>
        <w:rPr>
          <w:rStyle w:val="markedcontent"/>
          <w:rFonts w:eastAsia="OpenSymbol"/>
        </w:rPr>
      </w:pPr>
      <w:r w:rsidRPr="008E13F2">
        <w:rPr>
          <w:rStyle w:val="markedcontent"/>
          <w:rFonts w:eastAsia="OpenSymbol"/>
        </w:rPr>
        <w:t>Namodelujte</w:t>
      </w:r>
      <w:r>
        <w:rPr>
          <w:rStyle w:val="markedcontent"/>
          <w:rFonts w:eastAsia="OpenSymbol"/>
        </w:rPr>
        <w:t xml:space="preserve"> </w:t>
      </w:r>
      <w:r w:rsidRPr="008E13F2">
        <w:rPr>
          <w:rStyle w:val="markedcontent"/>
          <w:rFonts w:eastAsia="OpenSymbol"/>
        </w:rPr>
        <w:t>lineární časovou funkci se zadanou strmostí růstu s diferenciální rovnicí:</w:t>
      </w:r>
    </w:p>
    <w:p w14:paraId="549AF4E1" w14:textId="7DF6F2CB" w:rsidR="008E13F2" w:rsidRPr="008E13F2" w:rsidRDefault="00000000" w:rsidP="004C305F">
      <w:pPr>
        <w:pStyle w:val="Zkladntextodsazen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(t)</m:t>
              </m:r>
            </m:sub>
          </m:sSub>
          <m:r>
            <w:rPr>
              <w:rFonts w:ascii="Cambria Math" w:hAnsi="Cambria Math"/>
            </w:rPr>
            <m:t>=0,07∙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(t)</m:t>
                  </m:r>
                </m:sub>
              </m:sSub>
            </m:e>
          </m:nary>
        </m:oMath>
      </m:oMathPara>
    </w:p>
    <w:p w14:paraId="08013A16" w14:textId="3E93E8EB" w:rsidR="008E13F2" w:rsidRDefault="008E13F2" w:rsidP="004C305F">
      <w:pPr>
        <w:pStyle w:val="Zkladntextodsazen"/>
        <w:jc w:val="both"/>
      </w:pPr>
      <w:r>
        <w:t xml:space="preserve">Dále dva systémy 1. řádu s jejich </w:t>
      </w:r>
      <w:r w:rsidR="00667633">
        <w:t>diferenciálními</w:t>
      </w:r>
      <w:r>
        <w:t xml:space="preserve"> rovnicemi:</w:t>
      </w:r>
    </w:p>
    <w:p w14:paraId="50047455" w14:textId="144AF52E" w:rsidR="004C305F" w:rsidRDefault="008E13F2" w:rsidP="004C305F">
      <w:pPr>
        <w:pStyle w:val="Zkladntextodsazen"/>
        <w:jc w:val="both"/>
        <w:rPr>
          <w:rStyle w:val="markedcontent"/>
          <w:rFonts w:eastAsia="OpenSymbol"/>
        </w:rPr>
      </w:pPr>
      <m:oMath>
        <m:r>
          <w:rPr>
            <w:rFonts w:ascii="Cambria Math" w:hAnsi="Cambria Math"/>
          </w:rPr>
          <m:t>4,2∙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>'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  <m:r>
          <w:rPr>
            <w:rFonts w:ascii="Cambria Math" w:hAnsi="Cambria Math"/>
          </w:rPr>
          <m:t>+1,6∙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</m:oMath>
      <w:r>
        <w:tab/>
      </w:r>
      <w:r>
        <w:tab/>
      </w:r>
      <m:oMath>
        <m:r>
          <w:rPr>
            <w:rFonts w:ascii="Cambria Math" w:hAnsi="Cambria Math"/>
          </w:rPr>
          <m:t>1,7∙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>'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  <m:r>
          <w:rPr>
            <w:rFonts w:ascii="Cambria Math" w:hAnsi="Cambria Math"/>
          </w:rPr>
          <m:t>+1,2∙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</m:oMath>
      <w:r w:rsidRPr="008E13F2">
        <w:br/>
      </w:r>
      <w:r w:rsidRPr="008E13F2">
        <w:rPr>
          <w:rStyle w:val="markedcontent"/>
          <w:rFonts w:eastAsia="OpenSymbol"/>
        </w:rPr>
        <w:t>Namodelujte systém 2. řádu pomocí sériového zapojení předchozích dvou systémů 1. řádu.</w:t>
      </w:r>
      <w:r>
        <w:rPr>
          <w:rStyle w:val="markedcontent"/>
          <w:rFonts w:eastAsia="OpenSymbol"/>
        </w:rPr>
        <w:t xml:space="preserve"> </w:t>
      </w:r>
      <w:r w:rsidRPr="008E13F2">
        <w:rPr>
          <w:rStyle w:val="markedcontent"/>
          <w:rFonts w:eastAsia="OpenSymbol"/>
        </w:rPr>
        <w:t xml:space="preserve">Namodelujte systém 2. řádu </w:t>
      </w:r>
      <w:r>
        <w:rPr>
          <w:rStyle w:val="markedcontent"/>
          <w:rFonts w:eastAsia="OpenSymbol"/>
        </w:rPr>
        <w:t>s koeficienty vypočtenými z předchozích 2 systémů zapojených do série a porovnejte výsledné přechodové charakteristiky</w:t>
      </w:r>
      <w:r w:rsidR="002F4A07">
        <w:rPr>
          <w:rStyle w:val="markedcontent"/>
          <w:rFonts w:eastAsia="OpenSymbol"/>
        </w:rPr>
        <w:t xml:space="preserve"> (přechodovou, FCHVKR a</w:t>
      </w:r>
      <w:r w:rsidR="00667633">
        <w:rPr>
          <w:rStyle w:val="markedcontent"/>
          <w:rFonts w:eastAsia="OpenSymbol"/>
        </w:rPr>
        <w:t> </w:t>
      </w:r>
      <w:r w:rsidR="002F4A07">
        <w:rPr>
          <w:rStyle w:val="markedcontent"/>
          <w:rFonts w:eastAsia="OpenSymbol"/>
        </w:rPr>
        <w:t>FCHVLS). Zjistěte vliv jednotlivých koeficientů na chování systému.</w:t>
      </w:r>
    </w:p>
    <w:p w14:paraId="1FDCA417" w14:textId="770A4E63" w:rsidR="004C305F" w:rsidRPr="004C305F" w:rsidRDefault="004C305F" w:rsidP="004C305F">
      <w:pPr>
        <w:pStyle w:val="Zkladntextodsazen"/>
        <w:jc w:val="both"/>
        <w:rPr>
          <w:rStyle w:val="markedcontent"/>
          <w:rFonts w:eastAsia="OpenSymbol"/>
        </w:rPr>
      </w:pPr>
      <w:r>
        <w:rPr>
          <w:rStyle w:val="markedcontent"/>
          <w:rFonts w:eastAsia="OpenSymbol"/>
        </w:rPr>
        <w:t>Z grafů přechodových charakteristik odečtěte k</w:t>
      </w:r>
      <w:r>
        <w:rPr>
          <w:rStyle w:val="markedcontent"/>
          <w:rFonts w:eastAsia="OpenSymbol"/>
          <w:vertAlign w:val="subscript"/>
        </w:rPr>
        <w:t>-1</w:t>
      </w:r>
      <w:r>
        <w:rPr>
          <w:rStyle w:val="markedcontent"/>
          <w:rFonts w:eastAsia="OpenSymbol"/>
        </w:rPr>
        <w:t>, k, s</w:t>
      </w:r>
      <w:r>
        <w:rPr>
          <w:rStyle w:val="markedcontent"/>
          <w:rFonts w:eastAsia="OpenSymbol"/>
          <w:vertAlign w:val="subscript"/>
        </w:rPr>
        <w:t>0</w:t>
      </w:r>
      <w:r>
        <w:rPr>
          <w:rStyle w:val="markedcontent"/>
          <w:rFonts w:eastAsia="OpenSymbol"/>
        </w:rPr>
        <w:t>, s</w:t>
      </w:r>
      <w:r>
        <w:rPr>
          <w:rStyle w:val="markedcontent"/>
          <w:rFonts w:eastAsia="OpenSymbol"/>
          <w:vertAlign w:val="subscript"/>
        </w:rPr>
        <w:t>1</w:t>
      </w:r>
      <w:r>
        <w:rPr>
          <w:rStyle w:val="markedcontent"/>
          <w:rFonts w:eastAsia="OpenSymbol"/>
        </w:rPr>
        <w:t>, T</w:t>
      </w:r>
      <w:r>
        <w:rPr>
          <w:rStyle w:val="markedcontent"/>
          <w:rFonts w:eastAsia="OpenSymbol"/>
          <w:vertAlign w:val="subscript"/>
        </w:rPr>
        <w:t>1</w:t>
      </w:r>
      <w:r>
        <w:rPr>
          <w:rStyle w:val="markedcontent"/>
          <w:rFonts w:eastAsia="OpenSymbol"/>
        </w:rPr>
        <w:t>, T</w:t>
      </w:r>
      <w:r>
        <w:rPr>
          <w:rStyle w:val="markedcontent"/>
          <w:rFonts w:eastAsia="OpenSymbol"/>
          <w:vertAlign w:val="subscript"/>
        </w:rPr>
        <w:t>2</w:t>
      </w:r>
      <w:r>
        <w:rPr>
          <w:rStyle w:val="markedcontent"/>
          <w:rFonts w:eastAsia="OpenSymbol"/>
        </w:rPr>
        <w:t>, T</w:t>
      </w:r>
      <w:r>
        <w:rPr>
          <w:rStyle w:val="markedcontent"/>
          <w:rFonts w:eastAsia="OpenSymbol"/>
          <w:vertAlign w:val="subscript"/>
        </w:rPr>
        <w:t>U</w:t>
      </w:r>
      <w:r>
        <w:rPr>
          <w:rStyle w:val="markedcontent"/>
          <w:rFonts w:eastAsia="OpenSymbol"/>
        </w:rPr>
        <w:t>, T</w:t>
      </w:r>
      <w:r>
        <w:rPr>
          <w:rStyle w:val="markedcontent"/>
          <w:rFonts w:eastAsia="OpenSymbol"/>
          <w:vertAlign w:val="subscript"/>
        </w:rPr>
        <w:t>N</w:t>
      </w:r>
      <w:r>
        <w:rPr>
          <w:rStyle w:val="markedcontent"/>
          <w:rFonts w:eastAsia="OpenSymbol"/>
        </w:rPr>
        <w:t>.</w:t>
      </w:r>
    </w:p>
    <w:p w14:paraId="73D6501C" w14:textId="6703773C" w:rsidR="00ED38EF" w:rsidRDefault="0074693A">
      <w:pPr>
        <w:pStyle w:val="definice"/>
        <w:spacing w:before="283"/>
      </w:pPr>
      <w:r>
        <w:t>Postup:</w:t>
      </w:r>
    </w:p>
    <w:p w14:paraId="7734FFFF" w14:textId="7B52364F" w:rsidR="00FA016B" w:rsidRDefault="00222A8A" w:rsidP="00AC7946">
      <w:pPr>
        <w:pStyle w:val="Zkladntextodsazen"/>
        <w:jc w:val="both"/>
      </w:pPr>
      <w:r>
        <w:t xml:space="preserve">Do rovnice pro systém dosadíme hodnoty a upravíme jí tak, aby proměnná s nejvyšší derivací byla osamostatněná, poté odstraníme derivace. V programu si otevřeme prázdný projekt a do něj si umístíme prvky, které budeme používat. Každému prvku nastavíme parametry a zapojíme je do obvodu. Dále si </w:t>
      </w:r>
      <w:r w:rsidR="00667633">
        <w:t>vybereme,</w:t>
      </w:r>
      <w:r>
        <w:t xml:space="preserve"> jakou charakteristiku budeme měřit a</w:t>
      </w:r>
      <w:r w:rsidR="0013459B">
        <w:t> </w:t>
      </w:r>
      <w:r>
        <w:t>podle toho určíme měřenou veličinu, délku měření, frekvenční rozsah. Při vykreslení grafu si volíme nezávislou a závislou veli</w:t>
      </w:r>
      <w:r w:rsidR="00A161BE">
        <w:t>činu, popřípadě rozsah zobrazených hodnot.</w:t>
      </w:r>
    </w:p>
    <w:p w14:paraId="0FF42589" w14:textId="134E40A2" w:rsidR="00A161BE" w:rsidRDefault="00A161BE" w:rsidP="00A161BE">
      <w:pPr>
        <w:pStyle w:val="Zkladntextodsazen"/>
        <w:ind w:left="0"/>
        <w:jc w:val="both"/>
        <w:rPr>
          <w:b/>
          <w:bCs/>
        </w:rPr>
      </w:pPr>
      <w:r>
        <w:rPr>
          <w:b/>
          <w:bCs/>
        </w:rPr>
        <w:t>Graf a zapojení:</w:t>
      </w:r>
    </w:p>
    <w:p w14:paraId="060853FF" w14:textId="5057FA03" w:rsidR="00A161BE" w:rsidRPr="002A76B4" w:rsidRDefault="00A161BE" w:rsidP="00A161BE">
      <w:pPr>
        <w:pStyle w:val="Zkladntextodsazen"/>
        <w:jc w:val="both"/>
        <w:rPr>
          <w:b/>
          <w:bCs/>
        </w:rPr>
      </w:pPr>
      <w:r w:rsidRPr="002A76B4">
        <w:rPr>
          <w:b/>
          <w:bCs/>
        </w:rPr>
        <w:t>Pro rovnici:</w:t>
      </w:r>
    </w:p>
    <w:p w14:paraId="44140F85" w14:textId="6B390882" w:rsidR="00A161BE" w:rsidRPr="008E13F2" w:rsidRDefault="00000000" w:rsidP="00A161BE">
      <w:pPr>
        <w:pStyle w:val="Zkladntextodsazen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(t)</m:t>
              </m:r>
            </m:sub>
          </m:sSub>
          <m:r>
            <w:rPr>
              <w:rFonts w:ascii="Cambria Math" w:hAnsi="Cambria Math"/>
            </w:rPr>
            <m:t>=0,07∙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(t)</m:t>
                  </m:r>
                </m:sub>
              </m:sSub>
            </m:e>
          </m:nary>
        </m:oMath>
      </m:oMathPara>
    </w:p>
    <w:p w14:paraId="25FBB323" w14:textId="3BDB2516" w:rsidR="00A161BE" w:rsidRDefault="0013459B" w:rsidP="00A161BE">
      <w:pPr>
        <w:pStyle w:val="Zkladntextodsazen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126EB59" wp14:editId="5FA5002F">
            <wp:simplePos x="0" y="0"/>
            <wp:positionH relativeFrom="column">
              <wp:posOffset>2463165</wp:posOffset>
            </wp:positionH>
            <wp:positionV relativeFrom="paragraph">
              <wp:posOffset>283210</wp:posOffset>
            </wp:positionV>
            <wp:extent cx="3550920" cy="1927225"/>
            <wp:effectExtent l="0" t="0" r="0" b="0"/>
            <wp:wrapSquare wrapText="bothSides"/>
            <wp:docPr id="1049104107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1AFCFB7" wp14:editId="72F6247E">
            <wp:simplePos x="0" y="0"/>
            <wp:positionH relativeFrom="page">
              <wp:posOffset>441960</wp:posOffset>
            </wp:positionH>
            <wp:positionV relativeFrom="paragraph">
              <wp:posOffset>800735</wp:posOffset>
            </wp:positionV>
            <wp:extent cx="2926080" cy="1499235"/>
            <wp:effectExtent l="0" t="0" r="7620" b="5715"/>
            <wp:wrapSquare wrapText="bothSides"/>
            <wp:docPr id="214361427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1427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3" t="38854" r="22782" b="12638"/>
                    <a:stretch/>
                  </pic:blipFill>
                  <pic:spPr bwMode="auto">
                    <a:xfrm>
                      <a:off x="0" y="0"/>
                      <a:ext cx="2926080" cy="149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65B">
        <w:rPr>
          <w:noProof/>
        </w:rPr>
        <w:drawing>
          <wp:anchor distT="0" distB="0" distL="114300" distR="114300" simplePos="0" relativeHeight="251658240" behindDoc="0" locked="0" layoutInCell="1" allowOverlap="1" wp14:anchorId="1D75C69F" wp14:editId="350EB826">
            <wp:simplePos x="0" y="0"/>
            <wp:positionH relativeFrom="column">
              <wp:posOffset>-66675</wp:posOffset>
            </wp:positionH>
            <wp:positionV relativeFrom="paragraph">
              <wp:posOffset>73660</wp:posOffset>
            </wp:positionV>
            <wp:extent cx="2433320" cy="646430"/>
            <wp:effectExtent l="0" t="0" r="5080" b="1270"/>
            <wp:wrapSquare wrapText="bothSides"/>
            <wp:docPr id="128139256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65B">
        <w:tab/>
      </w:r>
      <w:r w:rsidR="0082665B">
        <w:tab/>
        <w:t>Přechodová charakteristika</w:t>
      </w:r>
    </w:p>
    <w:p w14:paraId="694358A9" w14:textId="64DBBD2B" w:rsidR="00A161BE" w:rsidRDefault="0013459B" w:rsidP="00A161BE">
      <w:pPr>
        <w:pStyle w:val="Zkladntextodsazen"/>
        <w:jc w:val="both"/>
      </w:pPr>
      <m:oMathPara>
        <m:oMath>
          <m:r>
            <w:rPr>
              <w:rFonts w:ascii="Cambria Math" w:hAnsi="Cambria Math"/>
            </w:rPr>
            <m:t>100∙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=7=&gt;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=0,07</m:t>
          </m:r>
        </m:oMath>
      </m:oMathPara>
    </w:p>
    <w:p w14:paraId="68899F38" w14:textId="5F43CE0E" w:rsidR="007170D0" w:rsidRDefault="007170D0" w:rsidP="00A161BE">
      <w:pPr>
        <w:pStyle w:val="Zkladntextodsazen"/>
        <w:jc w:val="both"/>
      </w:pPr>
    </w:p>
    <w:p w14:paraId="072F8366" w14:textId="3B976F07" w:rsidR="00A161BE" w:rsidRDefault="00A161BE" w:rsidP="00A161BE">
      <w:pPr>
        <w:pStyle w:val="Zkladntextodsazen"/>
        <w:ind w:left="0"/>
        <w:jc w:val="both"/>
        <w:rPr>
          <w:b/>
          <w:bCs/>
        </w:rPr>
      </w:pPr>
    </w:p>
    <w:p w14:paraId="651F06EA" w14:textId="79528E5E" w:rsidR="0082665B" w:rsidRDefault="0082665B" w:rsidP="00A161BE">
      <w:pPr>
        <w:pStyle w:val="Zkladntextodsazen"/>
        <w:ind w:left="0"/>
        <w:jc w:val="both"/>
        <w:rPr>
          <w:b/>
          <w:bCs/>
        </w:rPr>
      </w:pPr>
    </w:p>
    <w:p w14:paraId="580851F8" w14:textId="30CD3F6B" w:rsidR="0082665B" w:rsidRPr="0082665B" w:rsidRDefault="00EE111B" w:rsidP="00667633">
      <w:pPr>
        <w:pStyle w:val="Zkladntextodsazen"/>
        <w:ind w:left="0" w:firstLine="283"/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DDC49A" wp14:editId="4ADD375D">
            <wp:simplePos x="0" y="0"/>
            <wp:positionH relativeFrom="margin">
              <wp:posOffset>2682875</wp:posOffset>
            </wp:positionH>
            <wp:positionV relativeFrom="paragraph">
              <wp:posOffset>328295</wp:posOffset>
            </wp:positionV>
            <wp:extent cx="3022600" cy="1776730"/>
            <wp:effectExtent l="0" t="0" r="6350" b="0"/>
            <wp:wrapSquare wrapText="bothSides"/>
            <wp:docPr id="2126916563" name="Obrázek 5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16563" name="Obrázek 5" descr="Obsah obrázku text, snímek obrazovky, displej,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81" t="13714" b="44725"/>
                    <a:stretch/>
                  </pic:blipFill>
                  <pic:spPr bwMode="auto">
                    <a:xfrm>
                      <a:off x="0" y="0"/>
                      <a:ext cx="302260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65B">
        <w:rPr>
          <w:noProof/>
        </w:rPr>
        <w:drawing>
          <wp:anchor distT="0" distB="0" distL="114300" distR="114300" simplePos="0" relativeHeight="251662336" behindDoc="0" locked="0" layoutInCell="1" allowOverlap="1" wp14:anchorId="119F7ADF" wp14:editId="79E69E21">
            <wp:simplePos x="0" y="0"/>
            <wp:positionH relativeFrom="column">
              <wp:posOffset>-358775</wp:posOffset>
            </wp:positionH>
            <wp:positionV relativeFrom="paragraph">
              <wp:posOffset>340360</wp:posOffset>
            </wp:positionV>
            <wp:extent cx="3054350" cy="1784350"/>
            <wp:effectExtent l="0" t="0" r="0" b="6350"/>
            <wp:wrapSquare wrapText="bothSides"/>
            <wp:docPr id="1231907495" name="Obrázek 4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07495" name="Obrázek 4" descr="Obsah obrázku text, snímek obrazovky, software, displej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39" t="13807" b="44764"/>
                    <a:stretch/>
                  </pic:blipFill>
                  <pic:spPr bwMode="auto">
                    <a:xfrm>
                      <a:off x="0" y="0"/>
                      <a:ext cx="3054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65B" w:rsidRPr="0082665B">
        <w:t>FCHVLS</w:t>
      </w:r>
      <w:r w:rsidR="0082665B">
        <w:tab/>
      </w:r>
      <w:r w:rsidR="0082665B">
        <w:tab/>
      </w:r>
      <w:r w:rsidR="0082665B">
        <w:tab/>
      </w:r>
      <w:r w:rsidR="0082665B">
        <w:tab/>
      </w:r>
      <w:r w:rsidR="0082665B">
        <w:tab/>
      </w:r>
      <w:r w:rsidR="0082665B">
        <w:tab/>
        <w:t>FCHVKR</w:t>
      </w:r>
    </w:p>
    <w:p w14:paraId="1C167BFF" w14:textId="4EF89086" w:rsidR="0082665B" w:rsidRDefault="0082665B" w:rsidP="00A161BE">
      <w:pPr>
        <w:pStyle w:val="Zkladntextodsazen"/>
        <w:ind w:left="0"/>
        <w:jc w:val="both"/>
        <w:rPr>
          <w:b/>
          <w:bCs/>
        </w:rPr>
      </w:pPr>
    </w:p>
    <w:p w14:paraId="7876AB8C" w14:textId="6C2572FE" w:rsidR="0082665B" w:rsidRPr="002A76B4" w:rsidRDefault="0013459B" w:rsidP="00A161BE">
      <w:pPr>
        <w:pStyle w:val="Zkladntextodsazen"/>
        <w:ind w:left="0"/>
        <w:jc w:val="both"/>
        <w:rPr>
          <w:b/>
          <w:bCs/>
        </w:rPr>
      </w:pPr>
      <w:r w:rsidRPr="002A76B4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4FC7C451" wp14:editId="3194D2BF">
            <wp:simplePos x="0" y="0"/>
            <wp:positionH relativeFrom="page">
              <wp:posOffset>3818890</wp:posOffset>
            </wp:positionH>
            <wp:positionV relativeFrom="paragraph">
              <wp:posOffset>462915</wp:posOffset>
            </wp:positionV>
            <wp:extent cx="3375660" cy="1963420"/>
            <wp:effectExtent l="0" t="0" r="0" b="0"/>
            <wp:wrapSquare wrapText="bothSides"/>
            <wp:docPr id="899191146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9E7" w:rsidRPr="002A76B4">
        <w:rPr>
          <w:b/>
          <w:bCs/>
        </w:rPr>
        <w:t>Pro rovnici:</w:t>
      </w:r>
    </w:p>
    <w:p w14:paraId="46208010" w14:textId="385FB9A3" w:rsidR="0082665B" w:rsidRPr="006469E7" w:rsidRDefault="006469E7" w:rsidP="00A161BE">
      <w:pPr>
        <w:pStyle w:val="Zkladntextodsazen"/>
        <w:ind w:left="0"/>
        <w:jc w:val="both"/>
      </w:pPr>
      <m:oMath>
        <m:r>
          <w:rPr>
            <w:rFonts w:ascii="Cambria Math" w:hAnsi="Cambria Math"/>
          </w:rPr>
          <m:t>4,2∙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>'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  <m:r>
          <w:rPr>
            <w:rFonts w:ascii="Cambria Math" w:hAnsi="Cambria Math"/>
          </w:rPr>
          <m:t>+1,6∙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</m:oMath>
      <w:r>
        <w:tab/>
      </w:r>
      <w:r>
        <w:tab/>
      </w:r>
      <w:r>
        <w:tab/>
      </w:r>
      <w:r>
        <w:tab/>
        <w:t>Přechodová charakteristika</w:t>
      </w:r>
    </w:p>
    <w:p w14:paraId="5EEE41AD" w14:textId="5A0FA1F9" w:rsidR="006469E7" w:rsidRDefault="006469E7" w:rsidP="00A161BE">
      <w:pPr>
        <w:pStyle w:val="Zkladntextodsazen"/>
        <w:ind w:left="0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FC860C6" wp14:editId="5C8C0E5F">
            <wp:simplePos x="0" y="0"/>
            <wp:positionH relativeFrom="column">
              <wp:posOffset>-253827</wp:posOffset>
            </wp:positionH>
            <wp:positionV relativeFrom="paragraph">
              <wp:posOffset>1713692</wp:posOffset>
            </wp:positionV>
            <wp:extent cx="3103245" cy="1433830"/>
            <wp:effectExtent l="0" t="0" r="1905" b="0"/>
            <wp:wrapSquare wrapText="bothSides"/>
            <wp:docPr id="535089325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89325" name="Obrázek 1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9" t="25478" r="19798" b="30199"/>
                    <a:stretch/>
                  </pic:blipFill>
                  <pic:spPr bwMode="auto">
                    <a:xfrm>
                      <a:off x="0" y="0"/>
                      <a:ext cx="3103245" cy="143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5FBE85C" wp14:editId="453CED3D">
            <wp:simplePos x="0" y="0"/>
            <wp:positionH relativeFrom="column">
              <wp:posOffset>-219133</wp:posOffset>
            </wp:positionH>
            <wp:positionV relativeFrom="paragraph">
              <wp:posOffset>105987</wp:posOffset>
            </wp:positionV>
            <wp:extent cx="3151909" cy="1579245"/>
            <wp:effectExtent l="0" t="0" r="0" b="1905"/>
            <wp:wrapSquare wrapText="bothSides"/>
            <wp:docPr id="1900127886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27886" name="Obrázek 1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6" t="37467" r="22800" b="13714"/>
                    <a:stretch/>
                  </pic:blipFill>
                  <pic:spPr bwMode="auto">
                    <a:xfrm>
                      <a:off x="0" y="0"/>
                      <a:ext cx="3151909" cy="157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9D333" w14:textId="5818F6D9" w:rsidR="004F3A6A" w:rsidRDefault="004F3A6A" w:rsidP="00A161BE">
      <w:pPr>
        <w:pStyle w:val="Zkladntextodsazen"/>
        <w:ind w:left="0"/>
        <w:jc w:val="both"/>
      </w:pPr>
      <m:oMathPara>
        <m:oMath>
          <m:r>
            <w:rPr>
              <w:rFonts w:ascii="Cambria Math" w:hAnsi="Cambria Math"/>
            </w:rPr>
            <m:t>k=0,635</m:t>
          </m:r>
        </m:oMath>
      </m:oMathPara>
    </w:p>
    <w:p w14:paraId="29053939" w14:textId="4BA41C98" w:rsidR="006469E7" w:rsidRPr="004F3A6A" w:rsidRDefault="00000000" w:rsidP="00A161BE">
      <w:pPr>
        <w:pStyle w:val="Zkladntextodsazen"/>
        <w:ind w:left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0,635</m:t>
              </m:r>
            </m:den>
          </m:f>
          <m:r>
            <w:rPr>
              <w:rFonts w:ascii="Cambria Math" w:hAnsi="Cambria Math"/>
            </w:rPr>
            <m:t>=1,575</m:t>
          </m:r>
        </m:oMath>
      </m:oMathPara>
    </w:p>
    <w:p w14:paraId="13FB57EA" w14:textId="1340EDAA" w:rsidR="004F3A6A" w:rsidRDefault="00000000" w:rsidP="00A161BE">
      <w:pPr>
        <w:pStyle w:val="Zkladntextodsazen"/>
        <w:ind w:left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=T∙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=2,5∙1,575=3,967</m:t>
          </m:r>
        </m:oMath>
      </m:oMathPara>
    </w:p>
    <w:p w14:paraId="470E9B37" w14:textId="4738E13B" w:rsidR="006469E7" w:rsidRDefault="006469E7" w:rsidP="00A161BE">
      <w:pPr>
        <w:pStyle w:val="Zkladntextodsazen"/>
        <w:ind w:left="0"/>
        <w:jc w:val="both"/>
      </w:pPr>
    </w:p>
    <w:p w14:paraId="39B10785" w14:textId="77777777" w:rsidR="004F3A6A" w:rsidRDefault="004F3A6A" w:rsidP="00A161BE">
      <w:pPr>
        <w:pStyle w:val="Zkladntextodsazen"/>
        <w:ind w:left="0"/>
        <w:jc w:val="both"/>
      </w:pPr>
    </w:p>
    <w:p w14:paraId="76E9683D" w14:textId="0C6BACAB" w:rsidR="006469E7" w:rsidRPr="0082665B" w:rsidRDefault="006469E7" w:rsidP="006469E7">
      <w:pPr>
        <w:pStyle w:val="Zkladntextodsazen"/>
        <w:ind w:left="0" w:firstLine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757E925" wp14:editId="5332E690">
            <wp:simplePos x="0" y="0"/>
            <wp:positionH relativeFrom="column">
              <wp:posOffset>2841625</wp:posOffset>
            </wp:positionH>
            <wp:positionV relativeFrom="paragraph">
              <wp:posOffset>253365</wp:posOffset>
            </wp:positionV>
            <wp:extent cx="3238500" cy="1889125"/>
            <wp:effectExtent l="0" t="0" r="0" b="0"/>
            <wp:wrapSquare wrapText="bothSides"/>
            <wp:docPr id="1556377631" name="Obrázek 8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77631" name="Obrázek 8" descr="Obsah obrázku text, snímek obrazovky, software, displej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20" t="13098" b="45695"/>
                    <a:stretch/>
                  </pic:blipFill>
                  <pic:spPr bwMode="auto">
                    <a:xfrm>
                      <a:off x="0" y="0"/>
                      <a:ext cx="323850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66CD499" wp14:editId="1E9985E9">
            <wp:simplePos x="0" y="0"/>
            <wp:positionH relativeFrom="column">
              <wp:posOffset>-390525</wp:posOffset>
            </wp:positionH>
            <wp:positionV relativeFrom="paragraph">
              <wp:posOffset>259715</wp:posOffset>
            </wp:positionV>
            <wp:extent cx="3242945" cy="1899285"/>
            <wp:effectExtent l="0" t="0" r="0" b="5715"/>
            <wp:wrapSquare wrapText="bothSides"/>
            <wp:docPr id="1393883960" name="Obrázek 7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83960" name="Obrázek 7" descr="Obsah obrázku text, snímek obrazovky, displej,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41" t="12951" b="45842"/>
                    <a:stretch/>
                  </pic:blipFill>
                  <pic:spPr bwMode="auto">
                    <a:xfrm>
                      <a:off x="0" y="0"/>
                      <a:ext cx="324294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</w:t>
      </w:r>
      <w:r w:rsidRPr="0082665B">
        <w:t>CHVLS</w:t>
      </w:r>
      <w:r>
        <w:tab/>
      </w:r>
      <w:r>
        <w:tab/>
      </w:r>
      <w:r>
        <w:tab/>
      </w:r>
      <w:r>
        <w:tab/>
      </w:r>
      <w:r>
        <w:tab/>
      </w:r>
      <w:r>
        <w:tab/>
        <w:t>FCHVKR</w:t>
      </w:r>
    </w:p>
    <w:p w14:paraId="38C8AAB2" w14:textId="3668A149" w:rsidR="006469E7" w:rsidRPr="002A76B4" w:rsidRDefault="004F3A6A" w:rsidP="004F3A6A">
      <w:pPr>
        <w:suppressAutoHyphens w:val="0"/>
        <w:rPr>
          <w:b/>
          <w:bCs/>
        </w:rPr>
      </w:pPr>
      <w:r w:rsidRPr="002A76B4">
        <w:rPr>
          <w:b/>
          <w:bCs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A61096F" wp14:editId="121FF631">
            <wp:simplePos x="0" y="0"/>
            <wp:positionH relativeFrom="margin">
              <wp:posOffset>2934970</wp:posOffset>
            </wp:positionH>
            <wp:positionV relativeFrom="paragraph">
              <wp:posOffset>386715</wp:posOffset>
            </wp:positionV>
            <wp:extent cx="3231515" cy="1905000"/>
            <wp:effectExtent l="0" t="0" r="6985" b="0"/>
            <wp:wrapSquare wrapText="bothSides"/>
            <wp:docPr id="356548621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F61" w:rsidRPr="002A76B4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4A085623" wp14:editId="510D331B">
            <wp:simplePos x="0" y="0"/>
            <wp:positionH relativeFrom="column">
              <wp:posOffset>-174625</wp:posOffset>
            </wp:positionH>
            <wp:positionV relativeFrom="paragraph">
              <wp:posOffset>1864995</wp:posOffset>
            </wp:positionV>
            <wp:extent cx="2997200" cy="1366520"/>
            <wp:effectExtent l="0" t="0" r="0" b="5080"/>
            <wp:wrapSquare wrapText="bothSides"/>
            <wp:docPr id="5324655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6554" name="Obrázek 1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7" t="34341" r="23400" b="21899"/>
                    <a:stretch/>
                  </pic:blipFill>
                  <pic:spPr bwMode="auto">
                    <a:xfrm>
                      <a:off x="0" y="0"/>
                      <a:ext cx="2997200" cy="136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F61" w:rsidRPr="002A76B4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38DF6312" wp14:editId="35A32775">
            <wp:simplePos x="0" y="0"/>
            <wp:positionH relativeFrom="column">
              <wp:posOffset>-174625</wp:posOffset>
            </wp:positionH>
            <wp:positionV relativeFrom="paragraph">
              <wp:posOffset>467995</wp:posOffset>
            </wp:positionV>
            <wp:extent cx="3022600" cy="1372870"/>
            <wp:effectExtent l="0" t="0" r="6350" b="0"/>
            <wp:wrapSquare wrapText="bothSides"/>
            <wp:docPr id="411768586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68586" name="Obrázek 1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8" t="23744" r="21082" b="28571"/>
                    <a:stretch/>
                  </pic:blipFill>
                  <pic:spPr bwMode="auto">
                    <a:xfrm>
                      <a:off x="0" y="0"/>
                      <a:ext cx="3022600" cy="137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9E7" w:rsidRPr="002A76B4">
        <w:rPr>
          <w:b/>
          <w:bCs/>
        </w:rPr>
        <w:t>Pro rovnici:</w:t>
      </w:r>
    </w:p>
    <w:p w14:paraId="0F05F41B" w14:textId="7A72DB53" w:rsidR="006469E7" w:rsidRDefault="006469E7" w:rsidP="006469E7">
      <w:pPr>
        <w:pStyle w:val="Zkladntextodsazen"/>
        <w:ind w:left="0"/>
      </w:pPr>
      <m:oMath>
        <m:r>
          <w:rPr>
            <w:rFonts w:ascii="Cambria Math" w:hAnsi="Cambria Math"/>
          </w:rPr>
          <m:t>1,7∙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>'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  <m:r>
          <w:rPr>
            <w:rFonts w:ascii="Cambria Math" w:hAnsi="Cambria Math"/>
          </w:rPr>
          <m:t>+1,2∙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</m:oMath>
      <w:r w:rsidRPr="006469E7">
        <w:t xml:space="preserve"> </w:t>
      </w:r>
      <w:r>
        <w:tab/>
      </w:r>
      <w:r>
        <w:tab/>
      </w:r>
      <w:r>
        <w:tab/>
      </w:r>
      <w:r>
        <w:tab/>
      </w:r>
      <w:r>
        <w:tab/>
        <w:t>Přechodová charakteristika</w:t>
      </w:r>
      <w:r w:rsidRPr="008E13F2">
        <w:br/>
      </w:r>
    </w:p>
    <w:p w14:paraId="1FE318B4" w14:textId="3EBA9E50" w:rsidR="004F3A6A" w:rsidRDefault="004F3A6A" w:rsidP="004F3A6A">
      <w:pPr>
        <w:pStyle w:val="Zkladntextodsazen"/>
        <w:ind w:left="0"/>
        <w:jc w:val="both"/>
      </w:pPr>
      <m:oMathPara>
        <m:oMath>
          <m:r>
            <w:rPr>
              <w:rFonts w:ascii="Cambria Math" w:hAnsi="Cambria Math"/>
            </w:rPr>
            <m:t>k=0,84</m:t>
          </m:r>
        </m:oMath>
      </m:oMathPara>
    </w:p>
    <w:p w14:paraId="502B314B" w14:textId="4716C8E1" w:rsidR="004F3A6A" w:rsidRPr="004F3A6A" w:rsidRDefault="00000000" w:rsidP="004F3A6A">
      <w:pPr>
        <w:pStyle w:val="Zkladntextodsazen"/>
        <w:ind w:left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0,84</m:t>
              </m:r>
            </m:den>
          </m:f>
          <m:r>
            <w:rPr>
              <w:rFonts w:ascii="Cambria Math" w:hAnsi="Cambria Math"/>
            </w:rPr>
            <m:t>=1,19</m:t>
          </m:r>
        </m:oMath>
      </m:oMathPara>
    </w:p>
    <w:p w14:paraId="6D255112" w14:textId="51C4F851" w:rsidR="004F3A6A" w:rsidRDefault="00000000" w:rsidP="004F3A6A">
      <w:pPr>
        <w:pStyle w:val="Zkladntextodsazen"/>
        <w:ind w:left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=T∙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=1,65∙1,19=1,964</m:t>
          </m:r>
        </m:oMath>
      </m:oMathPara>
    </w:p>
    <w:p w14:paraId="1B82271C" w14:textId="055F4C67" w:rsidR="006469E7" w:rsidRDefault="006469E7" w:rsidP="00A161BE">
      <w:pPr>
        <w:pStyle w:val="Zkladntextodsazen"/>
        <w:ind w:left="0"/>
        <w:jc w:val="both"/>
      </w:pPr>
    </w:p>
    <w:p w14:paraId="3B1763EB" w14:textId="77E45C3D" w:rsidR="006469E7" w:rsidRDefault="00EE111B" w:rsidP="00EE111B">
      <w:pPr>
        <w:pStyle w:val="Zkladntextodsazen"/>
        <w:ind w:left="0" w:firstLine="708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B307973" wp14:editId="1765EC2D">
            <wp:simplePos x="0" y="0"/>
            <wp:positionH relativeFrom="margin">
              <wp:posOffset>2816225</wp:posOffset>
            </wp:positionH>
            <wp:positionV relativeFrom="paragraph">
              <wp:posOffset>218440</wp:posOffset>
            </wp:positionV>
            <wp:extent cx="3257550" cy="1882140"/>
            <wp:effectExtent l="0" t="0" r="0" b="3810"/>
            <wp:wrapSquare wrapText="bothSides"/>
            <wp:docPr id="1034439101" name="Obrázek 11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39101" name="Obrázek 11" descr="Obsah obrázku text, snímek obrazovky, software, displej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10" t="13098" b="45990"/>
                    <a:stretch/>
                  </pic:blipFill>
                  <pic:spPr bwMode="auto">
                    <a:xfrm>
                      <a:off x="0" y="0"/>
                      <a:ext cx="325755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ECC6B80" wp14:editId="0246F5E5">
            <wp:simplePos x="0" y="0"/>
            <wp:positionH relativeFrom="column">
              <wp:posOffset>-422275</wp:posOffset>
            </wp:positionH>
            <wp:positionV relativeFrom="paragraph">
              <wp:posOffset>218440</wp:posOffset>
            </wp:positionV>
            <wp:extent cx="3260725" cy="1885950"/>
            <wp:effectExtent l="0" t="0" r="0" b="0"/>
            <wp:wrapSquare wrapText="bothSides"/>
            <wp:docPr id="1799799226" name="Obrázek 10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99226" name="Obrázek 10" descr="Obsah obrázku text, snímek obrazovky, displej,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30" t="13245" b="45989"/>
                    <a:stretch/>
                  </pic:blipFill>
                  <pic:spPr bwMode="auto">
                    <a:xfrm>
                      <a:off x="0" y="0"/>
                      <a:ext cx="32607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</w:t>
      </w:r>
      <w:r w:rsidRPr="0082665B">
        <w:t>CHVLS</w:t>
      </w:r>
      <w:r>
        <w:tab/>
      </w:r>
      <w:r>
        <w:tab/>
      </w:r>
      <w:r>
        <w:tab/>
      </w:r>
      <w:r>
        <w:tab/>
      </w:r>
      <w:r>
        <w:tab/>
      </w:r>
      <w:r>
        <w:tab/>
        <w:t>FCHVKR</w:t>
      </w:r>
    </w:p>
    <w:p w14:paraId="223A6BAC" w14:textId="16A2EBBA" w:rsidR="006469E7" w:rsidRDefault="006469E7" w:rsidP="00A161BE">
      <w:pPr>
        <w:pStyle w:val="Zkladntextodsazen"/>
        <w:ind w:left="0"/>
        <w:jc w:val="both"/>
      </w:pPr>
    </w:p>
    <w:p w14:paraId="1FAAA9FD" w14:textId="30E267C0" w:rsidR="0007177B" w:rsidRPr="002A76B4" w:rsidRDefault="00191E10" w:rsidP="00A161BE">
      <w:pPr>
        <w:pStyle w:val="Zkladntextodsazen"/>
        <w:ind w:left="0"/>
        <w:jc w:val="both"/>
        <w:rPr>
          <w:b/>
          <w:bCs/>
        </w:rPr>
      </w:pPr>
      <w:r w:rsidRPr="002A76B4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56169399" wp14:editId="11E9C51B">
            <wp:simplePos x="0" y="0"/>
            <wp:positionH relativeFrom="column">
              <wp:posOffset>-521046</wp:posOffset>
            </wp:positionH>
            <wp:positionV relativeFrom="paragraph">
              <wp:posOffset>249382</wp:posOffset>
            </wp:positionV>
            <wp:extent cx="3283585" cy="1022350"/>
            <wp:effectExtent l="0" t="0" r="0" b="6350"/>
            <wp:wrapSquare wrapText="bothSides"/>
            <wp:docPr id="1987827053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27053" name="Obrázek 1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92" t="46115" r="38742" b="31711"/>
                    <a:stretch/>
                  </pic:blipFill>
                  <pic:spPr bwMode="auto">
                    <a:xfrm>
                      <a:off x="0" y="0"/>
                      <a:ext cx="3283585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11B" w:rsidRPr="002A76B4">
        <w:rPr>
          <w:b/>
          <w:bCs/>
        </w:rPr>
        <w:t>Sériové zapojení</w:t>
      </w:r>
      <w:r w:rsidR="00361D32" w:rsidRPr="002A76B4">
        <w:rPr>
          <w:b/>
          <w:bCs/>
        </w:rPr>
        <w:t>:</w:t>
      </w:r>
      <w:r w:rsidR="0007177B" w:rsidRPr="002A76B4">
        <w:rPr>
          <w:b/>
          <w:bCs/>
        </w:rPr>
        <w:t xml:space="preserve"> </w:t>
      </w:r>
      <w:r w:rsidR="0007177B" w:rsidRPr="002A76B4">
        <w:rPr>
          <w:b/>
          <w:bCs/>
        </w:rPr>
        <w:tab/>
      </w:r>
      <w:r w:rsidR="0007177B" w:rsidRPr="002A76B4">
        <w:rPr>
          <w:b/>
          <w:bCs/>
        </w:rPr>
        <w:tab/>
      </w:r>
      <w:r w:rsidR="0007177B" w:rsidRPr="002A76B4">
        <w:rPr>
          <w:b/>
          <w:bCs/>
        </w:rPr>
        <w:tab/>
      </w:r>
      <w:r w:rsidR="0007177B" w:rsidRPr="002A76B4">
        <w:rPr>
          <w:b/>
          <w:bCs/>
        </w:rPr>
        <w:tab/>
      </w:r>
    </w:p>
    <w:p w14:paraId="698DE850" w14:textId="78B2F23C" w:rsidR="00900532" w:rsidRDefault="00900532" w:rsidP="00900532">
      <w:pPr>
        <w:pStyle w:val="Zkladntextodsazen"/>
        <w:ind w:left="4956" w:firstLine="708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F1E328D" wp14:editId="05F77EEA">
            <wp:simplePos x="0" y="0"/>
            <wp:positionH relativeFrom="page">
              <wp:posOffset>3741420</wp:posOffset>
            </wp:positionH>
            <wp:positionV relativeFrom="paragraph">
              <wp:posOffset>200660</wp:posOffset>
            </wp:positionV>
            <wp:extent cx="3213100" cy="1882140"/>
            <wp:effectExtent l="0" t="0" r="6350" b="3810"/>
            <wp:wrapSquare wrapText="bothSides"/>
            <wp:docPr id="1280209748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92A6BE7" wp14:editId="7AFF53C2">
            <wp:simplePos x="0" y="0"/>
            <wp:positionH relativeFrom="column">
              <wp:posOffset>-532130</wp:posOffset>
            </wp:positionH>
            <wp:positionV relativeFrom="paragraph">
              <wp:posOffset>1076960</wp:posOffset>
            </wp:positionV>
            <wp:extent cx="3481070" cy="944880"/>
            <wp:effectExtent l="0" t="0" r="5080" b="7620"/>
            <wp:wrapSquare wrapText="bothSides"/>
            <wp:docPr id="1510881681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81681" name="Obrázek 1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3" t="40228" r="19757" b="29945"/>
                    <a:stretch/>
                  </pic:blipFill>
                  <pic:spPr bwMode="auto">
                    <a:xfrm>
                      <a:off x="0" y="0"/>
                      <a:ext cx="348107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77B">
        <w:t>Přechodová charakteristika</w:t>
      </w:r>
    </w:p>
    <w:p w14:paraId="237DEA0B" w14:textId="77777777" w:rsidR="00900532" w:rsidRPr="00900532" w:rsidRDefault="00900532" w:rsidP="00900532">
      <w:pPr>
        <w:suppressAutoHyphens w:val="0"/>
        <w:rPr>
          <w:sz w:val="10"/>
          <w:szCs w:val="10"/>
        </w:rPr>
      </w:pPr>
    </w:p>
    <w:p w14:paraId="3725CA1C" w14:textId="0403DE90" w:rsidR="00191E10" w:rsidRPr="00191E10" w:rsidRDefault="00191E10" w:rsidP="00900532">
      <w:pPr>
        <w:suppressAutoHyphens w:val="0"/>
      </w:pPr>
      <m:oMathPara>
        <m:oMath>
          <m:r>
            <w:rPr>
              <w:rFonts w:ascii="Cambria Math" w:hAnsi="Cambria Math"/>
            </w:rPr>
            <m:t>k=0,52</m:t>
          </m:r>
        </m:oMath>
      </m:oMathPara>
    </w:p>
    <w:p w14:paraId="4ACC12BE" w14:textId="0216ECDD" w:rsidR="00191E10" w:rsidRPr="00191E10" w:rsidRDefault="00000000" w:rsidP="00191E10">
      <w:pPr>
        <w:pStyle w:val="Zkladntextodsazen"/>
        <w:ind w:left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0,52</m:t>
              </m:r>
            </m:den>
          </m:f>
          <m:r>
            <w:rPr>
              <w:rFonts w:ascii="Cambria Math" w:hAnsi="Cambria Math"/>
            </w:rPr>
            <m:t>=1,923</m:t>
          </m:r>
        </m:oMath>
      </m:oMathPara>
    </w:p>
    <w:p w14:paraId="6A3E9876" w14:textId="4BF2D32B" w:rsidR="00191E10" w:rsidRPr="00191E10" w:rsidRDefault="00000000" w:rsidP="00191E10">
      <w:pPr>
        <w:pStyle w:val="Zkladntextodsazen"/>
        <w:ind w:left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=0,5</m:t>
          </m:r>
        </m:oMath>
      </m:oMathPara>
    </w:p>
    <w:p w14:paraId="1498E493" w14:textId="02CC85B1" w:rsidR="00361D32" w:rsidRDefault="00000000" w:rsidP="00A161BE">
      <w:pPr>
        <w:pStyle w:val="Zkladntextodsazen"/>
        <w:ind w:left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=6</m:t>
          </m:r>
        </m:oMath>
      </m:oMathPara>
    </w:p>
    <w:p w14:paraId="6272016F" w14:textId="52B7F99D" w:rsidR="0007177B" w:rsidRDefault="0007177B" w:rsidP="00900532">
      <w:pPr>
        <w:suppressAutoHyphens w:val="0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7C4B21A" wp14:editId="63E87F52">
            <wp:simplePos x="0" y="0"/>
            <wp:positionH relativeFrom="column">
              <wp:posOffset>2873375</wp:posOffset>
            </wp:positionH>
            <wp:positionV relativeFrom="paragraph">
              <wp:posOffset>238760</wp:posOffset>
            </wp:positionV>
            <wp:extent cx="3187700" cy="1842135"/>
            <wp:effectExtent l="0" t="0" r="0" b="5715"/>
            <wp:wrapSquare wrapText="bothSides"/>
            <wp:docPr id="305816484" name="Obrázek 14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16484" name="Obrázek 14" descr="Obsah obrázku text, snímek obrazovky, software, displej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10" t="13393" b="45695"/>
                    <a:stretch/>
                  </pic:blipFill>
                  <pic:spPr bwMode="auto">
                    <a:xfrm>
                      <a:off x="0" y="0"/>
                      <a:ext cx="318770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21DC980" wp14:editId="15DC648C">
            <wp:simplePos x="0" y="0"/>
            <wp:positionH relativeFrom="column">
              <wp:posOffset>-288925</wp:posOffset>
            </wp:positionH>
            <wp:positionV relativeFrom="paragraph">
              <wp:posOffset>233045</wp:posOffset>
            </wp:positionV>
            <wp:extent cx="3175000" cy="1845945"/>
            <wp:effectExtent l="0" t="0" r="6350" b="1905"/>
            <wp:wrapSquare wrapText="bothSides"/>
            <wp:docPr id="1310414389" name="Obrázek 13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14389" name="Obrázek 13" descr="Obsah obrázku text, snímek obrazovky, software, displej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41" t="13393" b="45695"/>
                    <a:stretch/>
                  </pic:blipFill>
                  <pic:spPr bwMode="auto">
                    <a:xfrm>
                      <a:off x="0" y="0"/>
                      <a:ext cx="31750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</w:t>
      </w:r>
      <w:r w:rsidRPr="0082665B">
        <w:t>CHVLS</w:t>
      </w:r>
      <w:r>
        <w:tab/>
      </w:r>
      <w:r>
        <w:tab/>
      </w:r>
      <w:r>
        <w:tab/>
      </w:r>
      <w:r>
        <w:tab/>
      </w:r>
      <w:r>
        <w:tab/>
      </w:r>
      <w:r>
        <w:tab/>
        <w:t>FCHVKR</w:t>
      </w:r>
    </w:p>
    <w:p w14:paraId="089F4211" w14:textId="26C24AB8" w:rsidR="006469E7" w:rsidRDefault="006469E7" w:rsidP="00A161BE">
      <w:pPr>
        <w:pStyle w:val="Zkladntextodsazen"/>
        <w:ind w:left="0"/>
        <w:jc w:val="both"/>
      </w:pPr>
    </w:p>
    <w:p w14:paraId="416EE615" w14:textId="371A9F80" w:rsidR="006469E7" w:rsidRPr="002A76B4" w:rsidRDefault="00900532" w:rsidP="00A161BE">
      <w:pPr>
        <w:pStyle w:val="Zkladntextodsazen"/>
        <w:ind w:left="0"/>
        <w:jc w:val="both"/>
        <w:rPr>
          <w:b/>
          <w:bCs/>
        </w:rPr>
      </w:pPr>
      <w:r w:rsidRPr="002A76B4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048D752E" wp14:editId="5A94263F">
            <wp:simplePos x="0" y="0"/>
            <wp:positionH relativeFrom="column">
              <wp:posOffset>-272761</wp:posOffset>
            </wp:positionH>
            <wp:positionV relativeFrom="paragraph">
              <wp:posOffset>455699</wp:posOffset>
            </wp:positionV>
            <wp:extent cx="3162300" cy="1557655"/>
            <wp:effectExtent l="0" t="0" r="0" b="4445"/>
            <wp:wrapSquare wrapText="bothSides"/>
            <wp:docPr id="1096426971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26971" name="Obrázek 1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3" t="31006" r="21413" b="16600"/>
                    <a:stretch/>
                  </pic:blipFill>
                  <pic:spPr bwMode="auto">
                    <a:xfrm>
                      <a:off x="0" y="0"/>
                      <a:ext cx="3162300" cy="155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76B4">
        <w:rPr>
          <w:b/>
          <w:bCs/>
          <w:noProof/>
        </w:rPr>
        <w:drawing>
          <wp:anchor distT="0" distB="0" distL="114300" distR="114300" simplePos="0" relativeHeight="251688960" behindDoc="0" locked="0" layoutInCell="1" allowOverlap="1" wp14:anchorId="728CA91D" wp14:editId="28CB7086">
            <wp:simplePos x="0" y="0"/>
            <wp:positionH relativeFrom="page">
              <wp:posOffset>3852545</wp:posOffset>
            </wp:positionH>
            <wp:positionV relativeFrom="paragraph">
              <wp:posOffset>417830</wp:posOffset>
            </wp:positionV>
            <wp:extent cx="3357245" cy="1966595"/>
            <wp:effectExtent l="0" t="0" r="0" b="0"/>
            <wp:wrapSquare wrapText="bothSides"/>
            <wp:docPr id="1676665442" name="Obrázek 1676665442" descr="Obsah obrázku text, snímek obrazovky, řada/pruh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65442" name="Obrázek 1676665442" descr="Obsah obrázku text, snímek obrazovky, řada/pruh, Vykreslený graf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2BC" w:rsidRPr="002A76B4"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3DBC9D32" wp14:editId="7D8E70D8">
            <wp:simplePos x="0" y="0"/>
            <wp:positionH relativeFrom="column">
              <wp:posOffset>-276860</wp:posOffset>
            </wp:positionH>
            <wp:positionV relativeFrom="paragraph">
              <wp:posOffset>2011680</wp:posOffset>
            </wp:positionV>
            <wp:extent cx="3201035" cy="1555750"/>
            <wp:effectExtent l="0" t="0" r="0" b="6350"/>
            <wp:wrapSquare wrapText="bothSides"/>
            <wp:docPr id="159970173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01734" name="Obrázek 1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3" t="29239" r="24614" b="26609"/>
                    <a:stretch/>
                  </pic:blipFill>
                  <pic:spPr bwMode="auto">
                    <a:xfrm>
                      <a:off x="0" y="0"/>
                      <a:ext cx="3201035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77B" w:rsidRPr="002A76B4">
        <w:rPr>
          <w:b/>
          <w:bCs/>
        </w:rPr>
        <w:t>Pro rovnici:</w:t>
      </w:r>
    </w:p>
    <w:p w14:paraId="0443CAA1" w14:textId="51FB773F" w:rsidR="0007177B" w:rsidRPr="00900532" w:rsidRDefault="0007177B" w:rsidP="00A161BE">
      <w:pPr>
        <w:pStyle w:val="Zkladntextodsazen"/>
        <w:ind w:left="0"/>
        <w:jc w:val="both"/>
        <w:rPr>
          <w:i/>
        </w:rPr>
      </w:pPr>
      <m:oMath>
        <m:r>
          <w:rPr>
            <w:rFonts w:ascii="Cambria Math" w:hAnsi="Cambria Math"/>
          </w:rPr>
          <m:t>7,14∙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  <m:r>
          <w:rPr>
            <w:rFonts w:ascii="Cambria Math" w:hAnsi="Cambria Math"/>
          </w:rPr>
          <m:t>+7,76∙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  <m:r>
          <w:rPr>
            <w:rFonts w:ascii="Cambria Math" w:hAnsi="Cambria Math"/>
          </w:rPr>
          <m:t>+1,92∙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</m:oMath>
      <w:r w:rsidR="007022BC" w:rsidRPr="007022BC">
        <w:t xml:space="preserve"> </w:t>
      </w:r>
      <w:r w:rsidR="007022BC">
        <w:tab/>
      </w:r>
      <w:r w:rsidR="007022BC">
        <w:tab/>
        <w:t>Přechodová charakteristika</w:t>
      </w:r>
    </w:p>
    <w:p w14:paraId="24DBC8DA" w14:textId="77777777" w:rsidR="00900532" w:rsidRPr="00191E10" w:rsidRDefault="00900532" w:rsidP="00900532">
      <w:pPr>
        <w:suppressAutoHyphens w:val="0"/>
      </w:pPr>
      <m:oMathPara>
        <m:oMath>
          <m:r>
            <w:rPr>
              <w:rFonts w:ascii="Cambria Math" w:hAnsi="Cambria Math"/>
            </w:rPr>
            <m:t>k=0,52</m:t>
          </m:r>
        </m:oMath>
      </m:oMathPara>
    </w:p>
    <w:p w14:paraId="1EB51EE0" w14:textId="77777777" w:rsidR="00900532" w:rsidRPr="00191E10" w:rsidRDefault="00000000" w:rsidP="00900532">
      <w:pPr>
        <w:pStyle w:val="Zkladntextodsazen"/>
        <w:ind w:left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0,52</m:t>
              </m:r>
            </m:den>
          </m:f>
          <m:r>
            <w:rPr>
              <w:rFonts w:ascii="Cambria Math" w:hAnsi="Cambria Math"/>
            </w:rPr>
            <m:t>=1,923</m:t>
          </m:r>
        </m:oMath>
      </m:oMathPara>
    </w:p>
    <w:p w14:paraId="256E3C63" w14:textId="77777777" w:rsidR="00900532" w:rsidRPr="00191E10" w:rsidRDefault="00000000" w:rsidP="00900532">
      <w:pPr>
        <w:pStyle w:val="Zkladntextodsazen"/>
        <w:ind w:left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=0,5</m:t>
          </m:r>
        </m:oMath>
      </m:oMathPara>
    </w:p>
    <w:p w14:paraId="110F609C" w14:textId="77777777" w:rsidR="00900532" w:rsidRDefault="00000000" w:rsidP="00900532">
      <w:pPr>
        <w:pStyle w:val="Zkladntextodsazen"/>
        <w:ind w:left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=6</m:t>
          </m:r>
        </m:oMath>
      </m:oMathPara>
    </w:p>
    <w:p w14:paraId="276AD964" w14:textId="1452A039" w:rsidR="0007177B" w:rsidRPr="006469E7" w:rsidRDefault="0007177B" w:rsidP="00A161BE">
      <w:pPr>
        <w:pStyle w:val="Zkladntextodsazen"/>
        <w:ind w:left="0"/>
        <w:jc w:val="both"/>
      </w:pPr>
    </w:p>
    <w:p w14:paraId="511E7100" w14:textId="7D3CF58C" w:rsidR="00EE111B" w:rsidRDefault="00EE111B">
      <w:pPr>
        <w:suppressAutoHyphens w:val="0"/>
        <w:rPr>
          <w:b/>
          <w:bCs/>
        </w:rPr>
      </w:pPr>
    </w:p>
    <w:p w14:paraId="4C05794F" w14:textId="137C8C8D" w:rsidR="007022BC" w:rsidRDefault="007022BC" w:rsidP="007022BC">
      <w:pPr>
        <w:pStyle w:val="Zkladntextodsazen"/>
        <w:ind w:left="0" w:firstLine="708"/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AD8831A" wp14:editId="0C3A82E8">
            <wp:simplePos x="0" y="0"/>
            <wp:positionH relativeFrom="margin">
              <wp:posOffset>2746375</wp:posOffset>
            </wp:positionH>
            <wp:positionV relativeFrom="paragraph">
              <wp:posOffset>185420</wp:posOffset>
            </wp:positionV>
            <wp:extent cx="3295650" cy="1885950"/>
            <wp:effectExtent l="0" t="0" r="0" b="0"/>
            <wp:wrapSquare wrapText="bothSides"/>
            <wp:docPr id="673606269" name="Obrázek 17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06269" name="Obrázek 17" descr="Obsah obrázku text, snímek obrazovky, displej,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10" t="13642" b="45841"/>
                    <a:stretch/>
                  </pic:blipFill>
                  <pic:spPr bwMode="auto">
                    <a:xfrm>
                      <a:off x="0" y="0"/>
                      <a:ext cx="32956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9B827C2" wp14:editId="453D7C2A">
            <wp:simplePos x="0" y="0"/>
            <wp:positionH relativeFrom="column">
              <wp:posOffset>-485775</wp:posOffset>
            </wp:positionH>
            <wp:positionV relativeFrom="paragraph">
              <wp:posOffset>185420</wp:posOffset>
            </wp:positionV>
            <wp:extent cx="3253740" cy="1885950"/>
            <wp:effectExtent l="0" t="0" r="3810" b="0"/>
            <wp:wrapSquare wrapText="bothSides"/>
            <wp:docPr id="2031528041" name="Obrázek 16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28041" name="Obrázek 16" descr="Obsah obrázku text, snímek obrazovky, displej,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20" t="13512" b="45548"/>
                    <a:stretch/>
                  </pic:blipFill>
                  <pic:spPr bwMode="auto">
                    <a:xfrm>
                      <a:off x="0" y="0"/>
                      <a:ext cx="325374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</w:t>
      </w:r>
      <w:r w:rsidRPr="0082665B">
        <w:t>CHVLS</w:t>
      </w:r>
      <w:r>
        <w:tab/>
      </w:r>
      <w:r>
        <w:tab/>
      </w:r>
      <w:r>
        <w:tab/>
      </w:r>
      <w:r>
        <w:tab/>
      </w:r>
      <w:r>
        <w:tab/>
      </w:r>
      <w:r>
        <w:tab/>
        <w:t>FCHVKR</w:t>
      </w:r>
    </w:p>
    <w:p w14:paraId="43284266" w14:textId="77777777" w:rsidR="00900532" w:rsidRDefault="00900532">
      <w:pPr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6901F082" w14:textId="2C8D48A2" w:rsidR="00ED38EF" w:rsidRPr="00900532" w:rsidRDefault="0074693A" w:rsidP="00900532">
      <w:pPr>
        <w:suppressAutoHyphens w:val="0"/>
        <w:rPr>
          <w:b/>
          <w:bCs/>
        </w:rPr>
      </w:pPr>
      <w:r w:rsidRPr="00900532">
        <w:rPr>
          <w:b/>
          <w:bCs/>
        </w:rPr>
        <w:lastRenderedPageBreak/>
        <w:t>Závěr:</w:t>
      </w:r>
    </w:p>
    <w:p w14:paraId="48CDF5E2" w14:textId="72E20DF9" w:rsidR="00531648" w:rsidRDefault="00900532" w:rsidP="007932AA">
      <w:pPr>
        <w:pStyle w:val="Zkladntextodsazen"/>
        <w:jc w:val="both"/>
      </w:pPr>
      <w:r>
        <w:t>FCHVKR pro lineární časovou funkci je špatně čiteln</w:t>
      </w:r>
      <w:r w:rsidR="007932AA">
        <w:t>á</w:t>
      </w:r>
      <w:r>
        <w:t xml:space="preserve">, protože </w:t>
      </w:r>
      <w:r w:rsidR="00667633">
        <w:t>charakteristika</w:t>
      </w:r>
      <w:r>
        <w:t xml:space="preserve"> splývá s imaginární osou. Sestrojování tečny v počátku má relativně velkou chybu, protože vypočítané konstanty s</w:t>
      </w:r>
      <w:r>
        <w:rPr>
          <w:vertAlign w:val="subscript"/>
        </w:rPr>
        <w:t>1</w:t>
      </w:r>
      <w:r>
        <w:t xml:space="preserve"> by měly být stejné jako zadané, ale výrazně se liší. Odečtená konstanta s</w:t>
      </w:r>
      <w:r>
        <w:rPr>
          <w:vertAlign w:val="subscript"/>
        </w:rPr>
        <w:t xml:space="preserve">0 </w:t>
      </w:r>
      <w:r>
        <w:t>se ve všech případech blíží zadané konstantě s</w:t>
      </w:r>
      <w:r>
        <w:rPr>
          <w:vertAlign w:val="subscript"/>
        </w:rPr>
        <w:t>0</w:t>
      </w:r>
      <w:r>
        <w:t xml:space="preserve">. Oba systémy 2. řádu mají stejné </w:t>
      </w:r>
      <w:r w:rsidR="007932AA">
        <w:t>charakteristiky.</w:t>
      </w:r>
    </w:p>
    <w:p w14:paraId="59721BC1" w14:textId="61E77C44" w:rsidR="00667633" w:rsidRDefault="00667633" w:rsidP="007932AA">
      <w:pPr>
        <w:pStyle w:val="Zkladntextodsazen"/>
        <w:jc w:val="both"/>
      </w:pPr>
      <w:r>
        <w:t>Naučil jsem se pracovat s programem Dynast.</w:t>
      </w:r>
    </w:p>
    <w:p w14:paraId="2C4D8A5C" w14:textId="5D871E94" w:rsidR="00667633" w:rsidRDefault="00667633" w:rsidP="007932AA">
      <w:pPr>
        <w:pStyle w:val="Zkladntextodsazen"/>
        <w:jc w:val="both"/>
      </w:pPr>
      <w:r>
        <w:t>Všech 5 bodů zadání jsem namodeloval a získal jejich charakteristiky.</w:t>
      </w:r>
    </w:p>
    <w:p w14:paraId="6F5CEE52" w14:textId="77777777" w:rsidR="007932AA" w:rsidRPr="00900532" w:rsidRDefault="007932AA" w:rsidP="00900532">
      <w:pPr>
        <w:pStyle w:val="Zkladntextodsazen"/>
      </w:pPr>
    </w:p>
    <w:p w14:paraId="1EEDB6F8" w14:textId="38F3D26E" w:rsidR="009D40D5" w:rsidRDefault="009D40D5">
      <w:pPr>
        <w:pStyle w:val="Zkladntextodsazen"/>
        <w:ind w:left="300"/>
      </w:pPr>
    </w:p>
    <w:sectPr w:rsidR="009D40D5" w:rsidSect="004C4261">
      <w:headerReference w:type="default" r:id="rId31"/>
      <w:headerReference w:type="first" r:id="rId32"/>
      <w:pgSz w:w="11906" w:h="16838"/>
      <w:pgMar w:top="1135" w:right="1421" w:bottom="1276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E1E7B" w14:textId="77777777" w:rsidR="0084710C" w:rsidRDefault="0084710C">
      <w:r>
        <w:separator/>
      </w:r>
    </w:p>
  </w:endnote>
  <w:endnote w:type="continuationSeparator" w:id="0">
    <w:p w14:paraId="7B246DDE" w14:textId="77777777" w:rsidR="0084710C" w:rsidRDefault="008471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nifont">
    <w:charset w:val="EE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B1535" w14:textId="77777777" w:rsidR="0084710C" w:rsidRDefault="0084710C">
      <w:r>
        <w:separator/>
      </w:r>
    </w:p>
  </w:footnote>
  <w:footnote w:type="continuationSeparator" w:id="0">
    <w:p w14:paraId="43244B1F" w14:textId="77777777" w:rsidR="0084710C" w:rsidRDefault="008471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9B6B8" w14:textId="77777777" w:rsidR="00ED38EF" w:rsidRDefault="003D56F1">
    <w:pPr>
      <w:pStyle w:val="Zhlav"/>
    </w:pPr>
    <w:r>
      <w:rPr>
        <w:noProof/>
        <w:lang w:eastAsia="cs-CZ"/>
      </w:rPr>
      <w:drawing>
        <wp:inline distT="0" distB="0" distL="0" distR="0" wp14:anchorId="20F5286B" wp14:editId="781C57E6">
          <wp:extent cx="5753100" cy="5810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58102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F8FA6" w14:textId="77777777" w:rsidR="00ED38EF" w:rsidRDefault="00ED38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1949770415">
    <w:abstractNumId w:val="0"/>
  </w:num>
  <w:num w:numId="2" w16cid:durableId="1484816208">
    <w:abstractNumId w:val="1"/>
  </w:num>
  <w:num w:numId="3" w16cid:durableId="1901864113">
    <w:abstractNumId w:val="2"/>
  </w:num>
  <w:num w:numId="4" w16cid:durableId="11600782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C1"/>
    <w:rsid w:val="000550D8"/>
    <w:rsid w:val="0007177B"/>
    <w:rsid w:val="00072ECD"/>
    <w:rsid w:val="000E38A8"/>
    <w:rsid w:val="00111896"/>
    <w:rsid w:val="00113628"/>
    <w:rsid w:val="001214C1"/>
    <w:rsid w:val="0013459B"/>
    <w:rsid w:val="001533EC"/>
    <w:rsid w:val="00156A21"/>
    <w:rsid w:val="00191E10"/>
    <w:rsid w:val="001B6EED"/>
    <w:rsid w:val="001C0E1A"/>
    <w:rsid w:val="001F0414"/>
    <w:rsid w:val="001F304B"/>
    <w:rsid w:val="001F55B5"/>
    <w:rsid w:val="00222A8A"/>
    <w:rsid w:val="00231DA4"/>
    <w:rsid w:val="00295E23"/>
    <w:rsid w:val="002A76B4"/>
    <w:rsid w:val="002F4A07"/>
    <w:rsid w:val="00361D32"/>
    <w:rsid w:val="003B23E7"/>
    <w:rsid w:val="003D56F1"/>
    <w:rsid w:val="00491F61"/>
    <w:rsid w:val="004C305F"/>
    <w:rsid w:val="004C4261"/>
    <w:rsid w:val="004F3A6A"/>
    <w:rsid w:val="00531648"/>
    <w:rsid w:val="00591DF1"/>
    <w:rsid w:val="005E2474"/>
    <w:rsid w:val="005F629B"/>
    <w:rsid w:val="00633CA5"/>
    <w:rsid w:val="006469E7"/>
    <w:rsid w:val="00667633"/>
    <w:rsid w:val="006747CA"/>
    <w:rsid w:val="007022BC"/>
    <w:rsid w:val="007170D0"/>
    <w:rsid w:val="007269A7"/>
    <w:rsid w:val="0074693A"/>
    <w:rsid w:val="007932AA"/>
    <w:rsid w:val="007B70AC"/>
    <w:rsid w:val="007D4637"/>
    <w:rsid w:val="00806EE2"/>
    <w:rsid w:val="0082665B"/>
    <w:rsid w:val="0084710C"/>
    <w:rsid w:val="008755A0"/>
    <w:rsid w:val="008E13F2"/>
    <w:rsid w:val="00900532"/>
    <w:rsid w:val="009651A9"/>
    <w:rsid w:val="00984A9F"/>
    <w:rsid w:val="009D40D5"/>
    <w:rsid w:val="00A161BE"/>
    <w:rsid w:val="00A912A6"/>
    <w:rsid w:val="00AC7946"/>
    <w:rsid w:val="00B74DC7"/>
    <w:rsid w:val="00C367D0"/>
    <w:rsid w:val="00C40CEC"/>
    <w:rsid w:val="00D42DF8"/>
    <w:rsid w:val="00DA3A12"/>
    <w:rsid w:val="00ED38EF"/>
    <w:rsid w:val="00EE111B"/>
    <w:rsid w:val="00EE48A3"/>
    <w:rsid w:val="00F44560"/>
    <w:rsid w:val="00FA0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2BACE14B"/>
  <w15:chartTrackingRefBased/>
  <w15:docId w15:val="{F5E869BD-A77B-4104-8142-A05B76342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character" w:styleId="Zstupntext">
    <w:name w:val="Placeholder Text"/>
    <w:basedOn w:val="Standardnpsmoodstavce"/>
    <w:uiPriority w:val="99"/>
    <w:semiHidden/>
    <w:rsid w:val="00C367D0"/>
    <w:rPr>
      <w:color w:val="808080"/>
    </w:rPr>
  </w:style>
  <w:style w:type="table" w:styleId="Mkatabulky">
    <w:name w:val="Table Grid"/>
    <w:basedOn w:val="Normlntabulka"/>
    <w:uiPriority w:val="59"/>
    <w:rsid w:val="00113628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Standardnpsmoodstavce"/>
    <w:rsid w:val="00295E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ros\Documents\&#352;kola\ACV\102\sablona-referat-acv.dotx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sablona-referat-acv.dotx</Template>
  <TotalTime>4044</TotalTime>
  <Pages>6</Pages>
  <Words>396</Words>
  <Characters>2258</Characters>
  <Application>Microsoft Office Word</Application>
  <DocSecurity>0</DocSecurity>
  <Lines>18</Lines>
  <Paragraphs>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Rosta Lacek</dc:creator>
  <cp:keywords/>
  <cp:lastModifiedBy>Rosta Lacek</cp:lastModifiedBy>
  <cp:revision>16</cp:revision>
  <cp:lastPrinted>2023-12-13T18:01:00Z</cp:lastPrinted>
  <dcterms:created xsi:type="dcterms:W3CDTF">2023-11-14T14:26:00Z</dcterms:created>
  <dcterms:modified xsi:type="dcterms:W3CDTF">2023-12-13T18:01:00Z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