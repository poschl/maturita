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44248" w14:textId="77777777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79000B97" w14:textId="77777777" w:rsidTr="00A415DE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0F0FA9FD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  <w:vAlign w:val="center"/>
          </w:tcPr>
          <w:p w14:paraId="66F8FC9D" w14:textId="6AB7F485" w:rsidR="00ED38EF" w:rsidRDefault="008E13F2" w:rsidP="00A415DE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208</w:t>
            </w:r>
            <w:r w:rsidR="00113628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Základy modelování v Dynastu</w:t>
            </w:r>
          </w:p>
        </w:tc>
      </w:tr>
      <w:tr w:rsidR="00ED38EF" w14:paraId="2845F386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11C9AA07" w14:textId="71D754E2" w:rsidR="00ED38EF" w:rsidRDefault="00A415DE">
            <w:pPr>
              <w:pStyle w:val="Obsahtabulky"/>
            </w:pPr>
            <w:r>
              <w:t>Karolína Ledvinková</w:t>
            </w:r>
          </w:p>
        </w:tc>
        <w:tc>
          <w:tcPr>
            <w:tcW w:w="2604" w:type="dxa"/>
            <w:shd w:val="clear" w:color="auto" w:fill="auto"/>
          </w:tcPr>
          <w:p w14:paraId="008C7FED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29144F1C" w14:textId="187995A9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2A76B4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000000">
              <w:fldChar w:fldCharType="begin"/>
            </w:r>
            <w:r w:rsidR="00000000">
              <w:instrText xml:space="preserve"> NUMPAGES </w:instrText>
            </w:r>
            <w:r w:rsidR="00000000">
              <w:fldChar w:fldCharType="separate"/>
            </w:r>
            <w:r w:rsidR="002A76B4">
              <w:rPr>
                <w:noProof/>
              </w:rPr>
              <w:t>6</w:t>
            </w:r>
            <w:r w:rsidR="00000000">
              <w:rPr>
                <w:noProof/>
              </w:rPr>
              <w:fldChar w:fldCharType="end"/>
            </w:r>
          </w:p>
        </w:tc>
        <w:tc>
          <w:tcPr>
            <w:tcW w:w="2494" w:type="dxa"/>
            <w:shd w:val="clear" w:color="auto" w:fill="auto"/>
          </w:tcPr>
          <w:p w14:paraId="0B2BBEDE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62032D4D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1E9C2599" w14:textId="543BC58E" w:rsidR="00ED38EF" w:rsidRDefault="00A415DE">
            <w:pPr>
              <w:pStyle w:val="Obsahtabulky"/>
            </w:pPr>
            <w:r>
              <w:t>1</w:t>
            </w:r>
            <w:r w:rsidR="00113628">
              <w:t>.</w:t>
            </w:r>
            <w:r w:rsidR="008E13F2">
              <w:t>2</w:t>
            </w:r>
            <w:r w:rsidR="00113628">
              <w:t>.202</w:t>
            </w:r>
            <w:r>
              <w:t>4</w:t>
            </w:r>
          </w:p>
        </w:tc>
        <w:tc>
          <w:tcPr>
            <w:tcW w:w="2604" w:type="dxa"/>
            <w:shd w:val="clear" w:color="auto" w:fill="auto"/>
          </w:tcPr>
          <w:p w14:paraId="675B2C78" w14:textId="1416BD38" w:rsidR="00ED38EF" w:rsidRDefault="00A415DE">
            <w:pPr>
              <w:pStyle w:val="Obsahtabulky"/>
            </w:pPr>
            <w:r>
              <w:t>8</w:t>
            </w:r>
            <w:r w:rsidR="00113628">
              <w:t>.</w:t>
            </w:r>
            <w:r w:rsidR="001F304B">
              <w:t>2</w:t>
            </w:r>
            <w:r w:rsidR="00113628">
              <w:t>.202</w:t>
            </w:r>
            <w:r>
              <w:t>4</w:t>
            </w:r>
          </w:p>
        </w:tc>
        <w:tc>
          <w:tcPr>
            <w:tcW w:w="1132" w:type="dxa"/>
            <w:shd w:val="clear" w:color="auto" w:fill="auto"/>
          </w:tcPr>
          <w:p w14:paraId="2FC5DD89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54D09C25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73077BD1" w14:textId="4764FDED" w:rsidR="00ED38EF" w:rsidRPr="007D4637" w:rsidRDefault="0074693A" w:rsidP="007D4637">
      <w:pPr>
        <w:rPr>
          <w:b/>
          <w:bCs/>
        </w:rPr>
      </w:pPr>
      <w:r w:rsidRPr="007D4637">
        <w:rPr>
          <w:b/>
          <w:bCs/>
        </w:rPr>
        <w:lastRenderedPageBreak/>
        <w:t>Zadání:</w:t>
      </w:r>
    </w:p>
    <w:p w14:paraId="2C2EFA73" w14:textId="77777777" w:rsidR="008E13F2" w:rsidRDefault="008E13F2" w:rsidP="004C305F">
      <w:pPr>
        <w:pStyle w:val="Zkladntextodsazen"/>
        <w:jc w:val="both"/>
        <w:rPr>
          <w:rStyle w:val="markedcontent"/>
          <w:rFonts w:eastAsia="OpenSymbol"/>
        </w:rPr>
      </w:pPr>
      <w:r w:rsidRPr="008E13F2">
        <w:rPr>
          <w:rStyle w:val="markedcontent"/>
          <w:rFonts w:eastAsia="OpenSymbol"/>
        </w:rPr>
        <w:t>Namodelujte</w:t>
      </w:r>
      <w:r>
        <w:rPr>
          <w:rStyle w:val="markedcontent"/>
          <w:rFonts w:eastAsia="OpenSymbol"/>
        </w:rPr>
        <w:t xml:space="preserve"> </w:t>
      </w:r>
      <w:r w:rsidRPr="008E13F2">
        <w:rPr>
          <w:rStyle w:val="markedcontent"/>
          <w:rFonts w:eastAsia="OpenSymbol"/>
        </w:rPr>
        <w:t>lineární časovou funkci se zadanou strmostí růstu s diferenciální rovnicí:</w:t>
      </w:r>
    </w:p>
    <w:p w14:paraId="549AF4E1" w14:textId="7DF6F2CB" w:rsidR="008E13F2" w:rsidRPr="008E13F2" w:rsidRDefault="00000000" w:rsidP="005E0766">
      <w:pPr>
        <w:pStyle w:val="Zkladntextodsazen"/>
        <w:spacing w:line="480" w:lineRule="auto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  <m:r>
            <w:rPr>
              <w:rFonts w:ascii="Cambria Math" w:hAnsi="Cambria Math"/>
            </w:rPr>
            <m:t>=0,07∙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(t)</m:t>
                  </m:r>
                </m:sub>
              </m:sSub>
            </m:e>
          </m:nary>
        </m:oMath>
      </m:oMathPara>
    </w:p>
    <w:p w14:paraId="08013A16" w14:textId="3E93E8EB" w:rsidR="008E13F2" w:rsidRDefault="008E13F2" w:rsidP="004C305F">
      <w:pPr>
        <w:pStyle w:val="Zkladntextodsazen"/>
        <w:jc w:val="both"/>
      </w:pPr>
      <w:r>
        <w:t xml:space="preserve">Dále dva systémy 1. řádu s jejich </w:t>
      </w:r>
      <w:r w:rsidR="00667633">
        <w:t>diferenciálními</w:t>
      </w:r>
      <w:r>
        <w:t xml:space="preserve"> rovnicemi:</w:t>
      </w:r>
    </w:p>
    <w:p w14:paraId="5FDD685E" w14:textId="77777777" w:rsidR="005E0766" w:rsidRDefault="008E13F2" w:rsidP="004C305F">
      <w:pPr>
        <w:pStyle w:val="Zkladntextodsazen"/>
        <w:jc w:val="both"/>
      </w:pPr>
      <m:oMath>
        <m:r>
          <w:rPr>
            <w:rFonts w:ascii="Cambria Math" w:hAnsi="Cambria Math"/>
          </w:rPr>
          <m:t>4,2∙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>'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+1,6∙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(t)</m:t>
            </m:r>
          </m:sub>
        </m:sSub>
      </m:oMath>
      <w:r>
        <w:tab/>
      </w:r>
      <w:r>
        <w:tab/>
      </w:r>
    </w:p>
    <w:p w14:paraId="13CEED08" w14:textId="77777777" w:rsidR="005E0766" w:rsidRPr="005E0766" w:rsidRDefault="008E13F2" w:rsidP="004C305F">
      <w:pPr>
        <w:pStyle w:val="Zkladntextodsazen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1,7∙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  <w:lang w:val="en-US"/>
                </w:rPr>
                <m:t>'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  <m:r>
            <w:rPr>
              <w:rFonts w:ascii="Cambria Math" w:hAnsi="Cambria Math"/>
            </w:rPr>
            <m:t>+1,2∙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(t)</m:t>
              </m:r>
            </m:sub>
          </m:sSub>
        </m:oMath>
      </m:oMathPara>
    </w:p>
    <w:p w14:paraId="50047455" w14:textId="6BBEDA70" w:rsidR="004C305F" w:rsidRDefault="008E13F2" w:rsidP="004C305F">
      <w:pPr>
        <w:pStyle w:val="Zkladntextodsazen"/>
        <w:jc w:val="both"/>
        <w:rPr>
          <w:rStyle w:val="markedcontent"/>
          <w:rFonts w:eastAsia="OpenSymbol"/>
        </w:rPr>
      </w:pPr>
      <w:r w:rsidRPr="005E0766">
        <w:br/>
      </w:r>
      <w:r w:rsidRPr="008E13F2">
        <w:rPr>
          <w:rStyle w:val="markedcontent"/>
          <w:rFonts w:eastAsia="OpenSymbol"/>
        </w:rPr>
        <w:t>Namodelujte systém 2. řádu pomocí sériového zapojení předchozích dvou systémů 1. řádu.</w:t>
      </w:r>
      <w:r>
        <w:rPr>
          <w:rStyle w:val="markedcontent"/>
          <w:rFonts w:eastAsia="OpenSymbol"/>
        </w:rPr>
        <w:t xml:space="preserve"> </w:t>
      </w:r>
      <w:r w:rsidRPr="008E13F2">
        <w:rPr>
          <w:rStyle w:val="markedcontent"/>
          <w:rFonts w:eastAsia="OpenSymbol"/>
        </w:rPr>
        <w:t xml:space="preserve">Namodelujte systém 2. řádu </w:t>
      </w:r>
      <w:r>
        <w:rPr>
          <w:rStyle w:val="markedcontent"/>
          <w:rFonts w:eastAsia="OpenSymbol"/>
        </w:rPr>
        <w:t>s koeficienty vypočtenými z předchozích 2 systémů zapojených do série a porovnejte výsledné přechodové charakteristiky</w:t>
      </w:r>
      <w:r w:rsidR="002F4A07">
        <w:rPr>
          <w:rStyle w:val="markedcontent"/>
          <w:rFonts w:eastAsia="OpenSymbol"/>
        </w:rPr>
        <w:t xml:space="preserve"> (přechodovou, FCHVKR a</w:t>
      </w:r>
      <w:r w:rsidR="00667633">
        <w:rPr>
          <w:rStyle w:val="markedcontent"/>
          <w:rFonts w:eastAsia="OpenSymbol"/>
        </w:rPr>
        <w:t> </w:t>
      </w:r>
      <w:r w:rsidR="002F4A07">
        <w:rPr>
          <w:rStyle w:val="markedcontent"/>
          <w:rFonts w:eastAsia="OpenSymbol"/>
        </w:rPr>
        <w:t>FCHVLS). Zjistěte vliv jednotlivých koeficientů na chování systému.</w:t>
      </w:r>
    </w:p>
    <w:p w14:paraId="1FDCA417" w14:textId="770A4E63" w:rsidR="004C305F" w:rsidRPr="004C305F" w:rsidRDefault="004C305F" w:rsidP="004C305F">
      <w:pPr>
        <w:pStyle w:val="Zkladntextodsazen"/>
        <w:jc w:val="both"/>
        <w:rPr>
          <w:rStyle w:val="markedcontent"/>
          <w:rFonts w:eastAsia="OpenSymbol"/>
        </w:rPr>
      </w:pPr>
      <w:r>
        <w:rPr>
          <w:rStyle w:val="markedcontent"/>
          <w:rFonts w:eastAsia="OpenSymbol"/>
        </w:rPr>
        <w:t>Z grafů přechodových charakteristik odečtěte k</w:t>
      </w:r>
      <w:r>
        <w:rPr>
          <w:rStyle w:val="markedcontent"/>
          <w:rFonts w:eastAsia="OpenSymbol"/>
          <w:vertAlign w:val="subscript"/>
        </w:rPr>
        <w:t>-1</w:t>
      </w:r>
      <w:r>
        <w:rPr>
          <w:rStyle w:val="markedcontent"/>
          <w:rFonts w:eastAsia="OpenSymbol"/>
        </w:rPr>
        <w:t>, k, s</w:t>
      </w:r>
      <w:r>
        <w:rPr>
          <w:rStyle w:val="markedcontent"/>
          <w:rFonts w:eastAsia="OpenSymbol"/>
          <w:vertAlign w:val="subscript"/>
        </w:rPr>
        <w:t>0</w:t>
      </w:r>
      <w:r>
        <w:rPr>
          <w:rStyle w:val="markedcontent"/>
          <w:rFonts w:eastAsia="OpenSymbol"/>
        </w:rPr>
        <w:t>, s</w:t>
      </w:r>
      <w:r>
        <w:rPr>
          <w:rStyle w:val="markedcontent"/>
          <w:rFonts w:eastAsia="OpenSymbol"/>
          <w:vertAlign w:val="subscript"/>
        </w:rPr>
        <w:t>1</w:t>
      </w:r>
      <w:r>
        <w:rPr>
          <w:rStyle w:val="markedcontent"/>
          <w:rFonts w:eastAsia="OpenSymbol"/>
        </w:rPr>
        <w:t>, T</w:t>
      </w:r>
      <w:r>
        <w:rPr>
          <w:rStyle w:val="markedcontent"/>
          <w:rFonts w:eastAsia="OpenSymbol"/>
          <w:vertAlign w:val="subscript"/>
        </w:rPr>
        <w:t>1</w:t>
      </w:r>
      <w:r>
        <w:rPr>
          <w:rStyle w:val="markedcontent"/>
          <w:rFonts w:eastAsia="OpenSymbol"/>
        </w:rPr>
        <w:t>, T</w:t>
      </w:r>
      <w:r>
        <w:rPr>
          <w:rStyle w:val="markedcontent"/>
          <w:rFonts w:eastAsia="OpenSymbol"/>
          <w:vertAlign w:val="subscript"/>
        </w:rPr>
        <w:t>2</w:t>
      </w:r>
      <w:r>
        <w:rPr>
          <w:rStyle w:val="markedcontent"/>
          <w:rFonts w:eastAsia="OpenSymbol"/>
        </w:rPr>
        <w:t>, T</w:t>
      </w:r>
      <w:r>
        <w:rPr>
          <w:rStyle w:val="markedcontent"/>
          <w:rFonts w:eastAsia="OpenSymbol"/>
          <w:vertAlign w:val="subscript"/>
        </w:rPr>
        <w:t>U</w:t>
      </w:r>
      <w:r>
        <w:rPr>
          <w:rStyle w:val="markedcontent"/>
          <w:rFonts w:eastAsia="OpenSymbol"/>
        </w:rPr>
        <w:t>, T</w:t>
      </w:r>
      <w:r>
        <w:rPr>
          <w:rStyle w:val="markedcontent"/>
          <w:rFonts w:eastAsia="OpenSymbol"/>
          <w:vertAlign w:val="subscript"/>
        </w:rPr>
        <w:t>N</w:t>
      </w:r>
      <w:r>
        <w:rPr>
          <w:rStyle w:val="markedcontent"/>
          <w:rFonts w:eastAsia="OpenSymbol"/>
        </w:rPr>
        <w:t>.</w:t>
      </w:r>
    </w:p>
    <w:p w14:paraId="7E1DDBFA" w14:textId="77777777" w:rsidR="005E0766" w:rsidRDefault="005E0766">
      <w:pPr>
        <w:pStyle w:val="definice"/>
        <w:spacing w:before="283"/>
      </w:pPr>
    </w:p>
    <w:p w14:paraId="73D6501C" w14:textId="618D2052" w:rsidR="00ED38EF" w:rsidRDefault="0074693A">
      <w:pPr>
        <w:pStyle w:val="definice"/>
        <w:spacing w:before="283"/>
      </w:pPr>
      <w:r>
        <w:t>Postup:</w:t>
      </w:r>
    </w:p>
    <w:p w14:paraId="456EA11A" w14:textId="729EA0F0" w:rsidR="005E0766" w:rsidRPr="00EF5325" w:rsidRDefault="005E0766" w:rsidP="00EF5325">
      <w:pPr>
        <w:pStyle w:val="definice"/>
        <w:spacing w:before="283"/>
        <w:ind w:left="284"/>
        <w:rPr>
          <w:b w:val="0"/>
          <w:bCs/>
        </w:rPr>
      </w:pPr>
      <w:r w:rsidRPr="00EF5325">
        <w:rPr>
          <w:b w:val="0"/>
          <w:bCs/>
        </w:rPr>
        <w:t xml:space="preserve">Dosadíme zadané hodnoty do rovnic 1. </w:t>
      </w:r>
      <w:r w:rsidR="00EF5325" w:rsidRPr="00EF5325">
        <w:rPr>
          <w:b w:val="0"/>
          <w:bCs/>
        </w:rPr>
        <w:t xml:space="preserve">i 2. </w:t>
      </w:r>
      <w:r w:rsidRPr="00EF5325">
        <w:rPr>
          <w:b w:val="0"/>
          <w:bCs/>
        </w:rPr>
        <w:t xml:space="preserve">řádu, osamostatníme proměnnou nejvyššího řádu a hodnotu </w:t>
      </w:r>
      <w:proofErr w:type="spellStart"/>
      <w:r w:rsidRPr="00EF5325">
        <w:rPr>
          <w:b w:val="0"/>
          <w:bCs/>
        </w:rPr>
        <w:t>zintegrujem</w:t>
      </w:r>
      <w:proofErr w:type="spellEnd"/>
      <w:r w:rsidRPr="00EF5325">
        <w:rPr>
          <w:b w:val="0"/>
          <w:bCs/>
        </w:rPr>
        <w:t xml:space="preserve">. Poté si otevřeme program, ve kterém vytvoříme obvody. Každému prvku nadefinujeme jeho hodnotu. Podle požadované charakteristiky nastavíme grafy. Ke každému zapojení vytvoříme přechodovou a frekvenční charakteristiku. </w:t>
      </w:r>
    </w:p>
    <w:p w14:paraId="6E2471D2" w14:textId="77777777" w:rsidR="005E0766" w:rsidRDefault="005E0766" w:rsidP="00A161BE">
      <w:pPr>
        <w:pStyle w:val="Zkladntextodsazen"/>
        <w:ind w:left="0"/>
        <w:jc w:val="both"/>
        <w:rPr>
          <w:b/>
          <w:bCs/>
        </w:rPr>
      </w:pPr>
    </w:p>
    <w:p w14:paraId="241D5736" w14:textId="77777777" w:rsidR="00EF5325" w:rsidRDefault="00EF5325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5318E070" w14:textId="77777777" w:rsidR="003C1EA1" w:rsidRDefault="003C1EA1" w:rsidP="003C1EA1">
      <w:pPr>
        <w:pStyle w:val="Zkladntextodsazen"/>
        <w:ind w:left="284"/>
        <w:jc w:val="both"/>
        <w:rPr>
          <w:b/>
          <w:bCs/>
        </w:rPr>
      </w:pPr>
    </w:p>
    <w:p w14:paraId="0FF42589" w14:textId="6F7ABFB1" w:rsidR="00A161BE" w:rsidRDefault="00A161BE" w:rsidP="003C1EA1">
      <w:pPr>
        <w:pStyle w:val="Zkladntextodsazen"/>
        <w:ind w:left="284"/>
        <w:jc w:val="both"/>
        <w:rPr>
          <w:b/>
          <w:bCs/>
        </w:rPr>
      </w:pPr>
      <w:r>
        <w:rPr>
          <w:b/>
          <w:bCs/>
        </w:rPr>
        <w:t>Graf</w:t>
      </w:r>
      <w:r w:rsidR="00EF5325">
        <w:rPr>
          <w:b/>
          <w:bCs/>
        </w:rPr>
        <w:t>y</w:t>
      </w:r>
      <w:r>
        <w:rPr>
          <w:b/>
          <w:bCs/>
        </w:rPr>
        <w:t xml:space="preserve"> a zapojení:</w:t>
      </w:r>
    </w:p>
    <w:p w14:paraId="4B556321" w14:textId="6A7DFAE7" w:rsidR="00EF5325" w:rsidRDefault="00EF5325" w:rsidP="00A161BE">
      <w:pPr>
        <w:pStyle w:val="Zkladntextodsazen"/>
        <w:ind w:left="0"/>
        <w:jc w:val="both"/>
        <w:rPr>
          <w:b/>
          <w:bCs/>
        </w:rPr>
      </w:pPr>
    </w:p>
    <w:p w14:paraId="44140F85" w14:textId="7C2049FD" w:rsidR="00A161BE" w:rsidRPr="0017541A" w:rsidRDefault="00000000" w:rsidP="003C1EA1">
      <w:pPr>
        <w:pStyle w:val="Zkladntextodsazen"/>
        <w:numPr>
          <w:ilvl w:val="0"/>
          <w:numId w:val="5"/>
        </w:numPr>
        <w:jc w:val="both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(t)</m:t>
            </m:r>
          </m:sub>
        </m:sSub>
        <m:r>
          <m:rPr>
            <m:sty m:val="bi"/>
          </m:rPr>
          <w:rPr>
            <w:rFonts w:ascii="Cambria Math" w:hAnsi="Cambria Math"/>
          </w:rPr>
          <m:t>=0,07∙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(t)</m:t>
                </m:r>
              </m:sub>
            </m:sSub>
          </m:e>
        </m:nary>
      </m:oMath>
      <w:r w:rsidR="00EF5325" w:rsidRPr="0017541A">
        <w:rPr>
          <w:b/>
          <w:bCs/>
          <w:noProof/>
        </w:rPr>
        <w:t xml:space="preserve"> </w:t>
      </w:r>
    </w:p>
    <w:p w14:paraId="4D8F7736" w14:textId="77777777" w:rsidR="003C1EA1" w:rsidRDefault="003C1EA1" w:rsidP="00A161BE">
      <w:pPr>
        <w:pStyle w:val="Zkladntextodsazen"/>
        <w:jc w:val="both"/>
      </w:pPr>
    </w:p>
    <w:p w14:paraId="157B94CB" w14:textId="1B57730E" w:rsidR="003C1EA1" w:rsidRPr="00DB6C54" w:rsidRDefault="003C1EA1" w:rsidP="003C1EA1">
      <w:pPr>
        <w:pStyle w:val="Zkladntextodsazen"/>
        <w:numPr>
          <w:ilvl w:val="0"/>
          <w:numId w:val="6"/>
        </w:numPr>
        <w:jc w:val="both"/>
        <w:rPr>
          <w:b/>
          <w:bCs/>
        </w:rPr>
      </w:pPr>
      <w:r w:rsidRPr="00DB6C54">
        <w:rPr>
          <w:b/>
          <w:bCs/>
        </w:rPr>
        <w:t>Přechodová charakteristika</w:t>
      </w:r>
    </w:p>
    <w:p w14:paraId="0E207483" w14:textId="0D95F973" w:rsidR="00EF5325" w:rsidRDefault="00EF5325" w:rsidP="00A161BE">
      <w:pPr>
        <w:pStyle w:val="Zkladntextodsazen"/>
        <w:jc w:val="both"/>
        <w:rPr>
          <w:noProof/>
        </w:rPr>
      </w:pPr>
      <w:r w:rsidRPr="00EF5325">
        <w:drawing>
          <wp:anchor distT="0" distB="0" distL="114300" distR="114300" simplePos="0" relativeHeight="251677696" behindDoc="0" locked="0" layoutInCell="1" allowOverlap="1" wp14:anchorId="74F41DCE" wp14:editId="4C6598A8">
            <wp:simplePos x="0" y="0"/>
            <wp:positionH relativeFrom="column">
              <wp:posOffset>130026</wp:posOffset>
            </wp:positionH>
            <wp:positionV relativeFrom="paragraph">
              <wp:posOffset>170402</wp:posOffset>
            </wp:positionV>
            <wp:extent cx="4217035" cy="1088124"/>
            <wp:effectExtent l="0" t="0" r="0" b="0"/>
            <wp:wrapNone/>
            <wp:docPr id="166523617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6175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2"/>
                    <a:stretch/>
                  </pic:blipFill>
                  <pic:spPr bwMode="auto">
                    <a:xfrm>
                      <a:off x="0" y="0"/>
                      <a:ext cx="4250508" cy="109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E2B69" w14:textId="776BB97D" w:rsidR="00EF5325" w:rsidRDefault="00EF5325" w:rsidP="00A161BE">
      <w:pPr>
        <w:pStyle w:val="Zkladntextodsazen"/>
        <w:jc w:val="both"/>
        <w:rPr>
          <w:noProof/>
        </w:rPr>
      </w:pPr>
    </w:p>
    <w:p w14:paraId="1AE761DA" w14:textId="0FFB286B" w:rsidR="00EF5325" w:rsidRDefault="00EF5325" w:rsidP="00A161BE">
      <w:pPr>
        <w:pStyle w:val="Zkladntextodsazen"/>
        <w:jc w:val="both"/>
        <w:rPr>
          <w:noProof/>
        </w:rPr>
      </w:pPr>
    </w:p>
    <w:p w14:paraId="79C461AF" w14:textId="01FBE8C9" w:rsidR="00EF5325" w:rsidRDefault="0082665B" w:rsidP="00A161BE">
      <w:pPr>
        <w:pStyle w:val="Zkladntextodsazen"/>
        <w:jc w:val="both"/>
      </w:pPr>
      <w:r>
        <w:tab/>
      </w:r>
      <w:r>
        <w:tab/>
      </w:r>
    </w:p>
    <w:p w14:paraId="3E157FD7" w14:textId="7DB41619" w:rsidR="00EF5325" w:rsidRDefault="00EF5325" w:rsidP="00A161BE">
      <w:pPr>
        <w:pStyle w:val="Zkladntextodsazen"/>
        <w:jc w:val="both"/>
      </w:pPr>
    </w:p>
    <w:p w14:paraId="2D9CE35D" w14:textId="2513F871" w:rsidR="00EF5325" w:rsidRDefault="00EF5325" w:rsidP="00A161BE">
      <w:pPr>
        <w:pStyle w:val="Zkladntextodsazen"/>
        <w:jc w:val="both"/>
        <w:rPr>
          <w:noProof/>
        </w:rPr>
      </w:pPr>
    </w:p>
    <w:p w14:paraId="089A8686" w14:textId="0002AB33" w:rsidR="00EF5325" w:rsidRDefault="00EF5325" w:rsidP="00A161BE">
      <w:pPr>
        <w:pStyle w:val="Zkladntextodsazen"/>
        <w:jc w:val="both"/>
      </w:pPr>
    </w:p>
    <w:p w14:paraId="1842D7C6" w14:textId="77777777" w:rsidR="0017541A" w:rsidRDefault="0017541A" w:rsidP="00A161BE">
      <w:pPr>
        <w:pStyle w:val="Zkladntextodsazen"/>
        <w:jc w:val="both"/>
      </w:pPr>
    </w:p>
    <w:p w14:paraId="47651876" w14:textId="29A91EAD" w:rsidR="00EF5325" w:rsidRDefault="0017541A" w:rsidP="00A161BE">
      <w:pPr>
        <w:pStyle w:val="Zkladntextodsazen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80A8E6A" wp14:editId="709E3DF8">
                <wp:simplePos x="0" y="0"/>
                <wp:positionH relativeFrom="column">
                  <wp:posOffset>161925</wp:posOffset>
                </wp:positionH>
                <wp:positionV relativeFrom="paragraph">
                  <wp:posOffset>139319</wp:posOffset>
                </wp:positionV>
                <wp:extent cx="5040000" cy="2511552"/>
                <wp:effectExtent l="0" t="0" r="8255" b="3175"/>
                <wp:wrapNone/>
                <wp:docPr id="1175602833" name="Skupina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000" cy="2511552"/>
                          <a:chOff x="7216" y="0"/>
                          <a:chExt cx="4182399" cy="2344420"/>
                        </a:xfrm>
                      </wpg:grpSpPr>
                      <pic:pic xmlns:pic="http://schemas.openxmlformats.org/drawingml/2006/picture">
                        <pic:nvPicPr>
                          <pic:cNvPr id="1903661331" name="Obrázek 1" descr="Obsah obrázku text, snímek obrazovky, displej, software&#10;&#10;Popis byl vytvořen automatick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80" t="14998" r="728" b="46514"/>
                          <a:stretch/>
                        </pic:blipFill>
                        <pic:spPr bwMode="auto">
                          <a:xfrm>
                            <a:off x="7216" y="0"/>
                            <a:ext cx="4182399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04713550" name="Přímá spojnice 2"/>
                        <wps:cNvCnPr/>
                        <wps:spPr>
                          <a:xfrm>
                            <a:off x="599406" y="1782927"/>
                            <a:ext cx="0" cy="186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6361805" name="Přímá spojnice 3"/>
                        <wps:cNvCnPr/>
                        <wps:spPr>
                          <a:xfrm flipH="1">
                            <a:off x="217131" y="1782927"/>
                            <a:ext cx="3822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834" y="1723097"/>
                            <a:ext cx="63563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1331A" w14:textId="4AC23F97" w:rsidR="0017541A" w:rsidRPr="0017541A" w:rsidRDefault="0017541A">
                              <w:pP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</w:pPr>
                              <w:r w:rsidRPr="0017541A">
                                <w:rPr>
                                  <w:sz w:val="20"/>
                                  <w:szCs w:val="20"/>
                                </w:rPr>
                                <w:t>100 k</w:t>
                              </w:r>
                              <w:r w:rsidRPr="0017541A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0A8E6A" id="Skupina 4" o:spid="_x0000_s1026" style="position:absolute;left:0;text-align:left;margin-left:12.75pt;margin-top:10.95pt;width:396.85pt;height:197.75pt;z-index:251682816;mso-width-relative:margin;mso-height-relative:margin" coordorigin="72" coordsize="41823,23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" o:spid="_x0000_s1027" type="#_x0000_t75" alt="Obsah obrázku text, snímek obrazovky, displej, software&#10;&#10;Popis byl vytvořen automaticky" style="position:absolute;left:72;width:41824;height:2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">
                  <v:imagedata r:id="rId10" o:title="Obsah obrázku text, snímek obrazovky, displej, software&#10;&#10;Popis byl vytvořen automaticky" croptop="9829f" cropbottom="30483f" cropleft="31313f" cropright="477f"/>
                </v:shape>
                <v:line id="Přímá spojnice 2" o:spid="_x0000_s1028" style="position:absolute;visibility:visible;mso-wrap-style:square" from="5994,17829" to="5994,19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" strokecolor="black [3200]" strokeweight=".5pt">
                  <v:stroke joinstyle="miter"/>
                </v:line>
                <v:line id="Přímá spojnice 3" o:spid="_x0000_s1029" style="position:absolute;flip:x;visibility:visible;mso-wrap-style:square" from="2171,17829" to="5994,17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" strokecolor="black [3200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2" o:spid="_x0000_s1030" type="#_x0000_t202" style="position:absolute;left:5168;top:17230;width:6356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61B1331A" w14:textId="4AC23F97" w:rsidR="0017541A" w:rsidRPr="0017541A" w:rsidRDefault="0017541A">
                        <w:pPr>
                          <w:rPr>
                            <w:sz w:val="20"/>
                            <w:szCs w:val="20"/>
                            <w:vertAlign w:val="subscript"/>
                          </w:rPr>
                        </w:pPr>
                        <w:r w:rsidRPr="0017541A">
                          <w:rPr>
                            <w:sz w:val="20"/>
                            <w:szCs w:val="20"/>
                          </w:rPr>
                          <w:t>100 k</w:t>
                        </w:r>
                        <w:r w:rsidRPr="0017541A">
                          <w:rPr>
                            <w:sz w:val="20"/>
                            <w:szCs w:val="20"/>
                            <w:vertAlign w:val="subscript"/>
                          </w:rPr>
                          <w:t>-1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3F54A9" w14:textId="77777777" w:rsidR="00EF5325" w:rsidRDefault="00EF5325" w:rsidP="00A161BE">
      <w:pPr>
        <w:pStyle w:val="Zkladntextodsazen"/>
        <w:jc w:val="both"/>
      </w:pPr>
    </w:p>
    <w:p w14:paraId="057F1212" w14:textId="77777777" w:rsidR="00EF5325" w:rsidRDefault="00EF5325" w:rsidP="00A161BE">
      <w:pPr>
        <w:pStyle w:val="Zkladntextodsazen"/>
        <w:jc w:val="both"/>
      </w:pPr>
    </w:p>
    <w:p w14:paraId="476E3FE9" w14:textId="77777777" w:rsidR="00EF5325" w:rsidRDefault="00EF5325" w:rsidP="00A161BE">
      <w:pPr>
        <w:pStyle w:val="Zkladntextodsazen"/>
        <w:jc w:val="both"/>
      </w:pPr>
    </w:p>
    <w:p w14:paraId="0D70540D" w14:textId="77777777" w:rsidR="00EF5325" w:rsidRDefault="00EF5325" w:rsidP="00A161BE">
      <w:pPr>
        <w:pStyle w:val="Zkladntextodsazen"/>
        <w:jc w:val="both"/>
      </w:pPr>
    </w:p>
    <w:p w14:paraId="42CDBD5F" w14:textId="77777777" w:rsidR="00EF5325" w:rsidRDefault="00EF5325" w:rsidP="00A161BE">
      <w:pPr>
        <w:pStyle w:val="Zkladntextodsazen"/>
        <w:jc w:val="both"/>
      </w:pPr>
    </w:p>
    <w:p w14:paraId="55EB5E7C" w14:textId="77777777" w:rsidR="00EF5325" w:rsidRDefault="00EF5325" w:rsidP="00A161BE">
      <w:pPr>
        <w:pStyle w:val="Zkladntextodsazen"/>
        <w:jc w:val="both"/>
      </w:pPr>
    </w:p>
    <w:p w14:paraId="7DE105F5" w14:textId="62C5B543" w:rsidR="00EF5325" w:rsidRDefault="00EF5325" w:rsidP="00A161BE">
      <w:pPr>
        <w:pStyle w:val="Zkladntextodsazen"/>
        <w:jc w:val="both"/>
      </w:pPr>
    </w:p>
    <w:p w14:paraId="0FFF5BBE" w14:textId="472F479E" w:rsidR="00EF5325" w:rsidRDefault="00EF5325" w:rsidP="00A161BE">
      <w:pPr>
        <w:pStyle w:val="Zkladntextodsazen"/>
        <w:jc w:val="both"/>
      </w:pPr>
    </w:p>
    <w:p w14:paraId="1321AE75" w14:textId="1CBF55D0" w:rsidR="00EF5325" w:rsidRDefault="00EF5325" w:rsidP="00A161BE">
      <w:pPr>
        <w:pStyle w:val="Zkladntextodsazen"/>
        <w:jc w:val="both"/>
      </w:pPr>
    </w:p>
    <w:p w14:paraId="25C0A867" w14:textId="57DB75E9" w:rsidR="00EF5325" w:rsidRDefault="00EF5325" w:rsidP="00A161BE">
      <w:pPr>
        <w:pStyle w:val="Zkladntextodsazen"/>
        <w:jc w:val="both"/>
      </w:pPr>
    </w:p>
    <w:p w14:paraId="5C1829D5" w14:textId="77777777" w:rsidR="00EF5325" w:rsidRDefault="00EF5325" w:rsidP="00A161BE">
      <w:pPr>
        <w:pStyle w:val="Zkladntextodsazen"/>
        <w:jc w:val="both"/>
      </w:pPr>
    </w:p>
    <w:p w14:paraId="5EED5452" w14:textId="77777777" w:rsidR="00EF5325" w:rsidRDefault="00EF5325" w:rsidP="00A161BE">
      <w:pPr>
        <w:pStyle w:val="Zkladntextodsazen"/>
        <w:jc w:val="both"/>
      </w:pPr>
    </w:p>
    <w:p w14:paraId="1BC7C6A9" w14:textId="77777777" w:rsidR="00EF5325" w:rsidRDefault="00EF5325" w:rsidP="00A161BE">
      <w:pPr>
        <w:pStyle w:val="Zkladntextodsazen"/>
        <w:jc w:val="both"/>
      </w:pPr>
    </w:p>
    <w:p w14:paraId="4D07AC8F" w14:textId="77777777" w:rsidR="00011D4A" w:rsidRDefault="00011D4A" w:rsidP="00A161BE">
      <w:pPr>
        <w:pStyle w:val="Zkladntextodsazen"/>
        <w:jc w:val="both"/>
      </w:pPr>
    </w:p>
    <w:p w14:paraId="259FCD07" w14:textId="77777777" w:rsidR="00EF5325" w:rsidRDefault="00EF5325" w:rsidP="00A161BE">
      <w:pPr>
        <w:pStyle w:val="Zkladntextodsazen"/>
        <w:jc w:val="both"/>
      </w:pPr>
    </w:p>
    <w:p w14:paraId="694358A9" w14:textId="7325E084" w:rsidR="00A161BE" w:rsidRDefault="003C1EA1" w:rsidP="003C1EA1">
      <w:pPr>
        <w:pStyle w:val="Zkladntextodsazen"/>
        <w:ind w:left="0"/>
        <w:jc w:val="both"/>
      </w:pPr>
      <w:r>
        <w:t xml:space="preserve">    </w:t>
      </w:r>
      <m:oMath>
        <m:r>
          <w:rPr>
            <w:rFonts w:ascii="Cambria Math" w:hAnsi="Cambria Math"/>
          </w:rPr>
          <m:t>100∙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=7=&gt;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=0,0</m:t>
        </m:r>
        <m:r>
          <w:rPr>
            <w:rFonts w:ascii="Cambria Math" w:hAnsi="Cambria Math"/>
          </w:rPr>
          <m:t>7</m:t>
        </m:r>
      </m:oMath>
    </w:p>
    <w:p w14:paraId="1636BED6" w14:textId="7C3D6C69" w:rsidR="0017541A" w:rsidRDefault="0017541A">
      <w:pPr>
        <w:suppressAutoHyphens w:val="0"/>
      </w:pPr>
      <w:r>
        <w:br w:type="page"/>
      </w:r>
    </w:p>
    <w:p w14:paraId="5B74EC48" w14:textId="6F5F4FD4" w:rsidR="0017541A" w:rsidRPr="00DB6C54" w:rsidRDefault="0017541A" w:rsidP="0017541A">
      <w:pPr>
        <w:pStyle w:val="Zkladntextodsazen"/>
        <w:numPr>
          <w:ilvl w:val="0"/>
          <w:numId w:val="6"/>
        </w:numPr>
        <w:jc w:val="both"/>
        <w:rPr>
          <w:b/>
          <w:bCs/>
        </w:rPr>
      </w:pPr>
      <w:r w:rsidRPr="00DB6C54">
        <w:rPr>
          <w:b/>
          <w:bCs/>
        </w:rPr>
        <w:lastRenderedPageBreak/>
        <w:t>Frekvenční</w:t>
      </w:r>
      <w:r w:rsidR="001A6C14" w:rsidRPr="00DB6C54">
        <w:rPr>
          <w:b/>
          <w:bCs/>
        </w:rPr>
        <w:t xml:space="preserve"> charakteristika</w:t>
      </w:r>
      <w:r w:rsidRPr="00DB6C54">
        <w:rPr>
          <w:b/>
          <w:bCs/>
        </w:rPr>
        <w:t xml:space="preserve"> </w:t>
      </w:r>
    </w:p>
    <w:p w14:paraId="68899F38" w14:textId="66F125B9" w:rsidR="007170D0" w:rsidRDefault="0017541A" w:rsidP="00A161BE">
      <w:pPr>
        <w:pStyle w:val="Zkladntextodsazen"/>
        <w:jc w:val="both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01AFCFB7" wp14:editId="6B9390D6">
            <wp:simplePos x="0" y="0"/>
            <wp:positionH relativeFrom="page">
              <wp:posOffset>1087120</wp:posOffset>
            </wp:positionH>
            <wp:positionV relativeFrom="paragraph">
              <wp:posOffset>123825</wp:posOffset>
            </wp:positionV>
            <wp:extent cx="3227705" cy="1653540"/>
            <wp:effectExtent l="0" t="0" r="0" b="3810"/>
            <wp:wrapSquare wrapText="bothSides"/>
            <wp:docPr id="214361427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1427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3" t="38854" r="22782" b="12638"/>
                    <a:stretch/>
                  </pic:blipFill>
                  <pic:spPr bwMode="auto">
                    <a:xfrm>
                      <a:off x="0" y="0"/>
                      <a:ext cx="3227705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F8366" w14:textId="109CB5A5" w:rsidR="00A161BE" w:rsidRDefault="00A161BE" w:rsidP="00A161BE">
      <w:pPr>
        <w:pStyle w:val="Zkladntextodsazen"/>
        <w:ind w:left="0"/>
        <w:jc w:val="both"/>
        <w:rPr>
          <w:b/>
          <w:bCs/>
        </w:rPr>
      </w:pPr>
    </w:p>
    <w:p w14:paraId="651F06EA" w14:textId="79528E5E" w:rsidR="0082665B" w:rsidRDefault="0082665B" w:rsidP="00A161BE">
      <w:pPr>
        <w:pStyle w:val="Zkladntextodsazen"/>
        <w:ind w:left="0"/>
        <w:jc w:val="both"/>
        <w:rPr>
          <w:b/>
          <w:bCs/>
        </w:rPr>
      </w:pPr>
    </w:p>
    <w:p w14:paraId="3C6C8BC9" w14:textId="77777777" w:rsidR="0017541A" w:rsidRDefault="0017541A" w:rsidP="00667633">
      <w:pPr>
        <w:pStyle w:val="Zkladntextodsazen"/>
        <w:ind w:left="0" w:firstLine="283"/>
        <w:jc w:val="both"/>
      </w:pPr>
    </w:p>
    <w:p w14:paraId="21165FC1" w14:textId="77777777" w:rsidR="0017541A" w:rsidRDefault="0017541A" w:rsidP="00667633">
      <w:pPr>
        <w:pStyle w:val="Zkladntextodsazen"/>
        <w:ind w:left="0" w:firstLine="283"/>
        <w:jc w:val="both"/>
      </w:pPr>
    </w:p>
    <w:p w14:paraId="09B4A852" w14:textId="77777777" w:rsidR="0017541A" w:rsidRDefault="0017541A" w:rsidP="00667633">
      <w:pPr>
        <w:pStyle w:val="Zkladntextodsazen"/>
        <w:ind w:left="0" w:firstLine="283"/>
        <w:jc w:val="both"/>
      </w:pPr>
    </w:p>
    <w:p w14:paraId="7F1A5910" w14:textId="77777777" w:rsidR="0017541A" w:rsidRDefault="0017541A" w:rsidP="00667633">
      <w:pPr>
        <w:pStyle w:val="Zkladntextodsazen"/>
        <w:ind w:left="0" w:firstLine="283"/>
        <w:jc w:val="both"/>
      </w:pPr>
    </w:p>
    <w:p w14:paraId="5D906CD2" w14:textId="77777777" w:rsidR="0017541A" w:rsidRDefault="0017541A" w:rsidP="00667633">
      <w:pPr>
        <w:pStyle w:val="Zkladntextodsazen"/>
        <w:ind w:left="0" w:firstLine="283"/>
        <w:jc w:val="both"/>
      </w:pPr>
    </w:p>
    <w:p w14:paraId="3C244F5F" w14:textId="77777777" w:rsidR="0017541A" w:rsidRDefault="0017541A" w:rsidP="00667633">
      <w:pPr>
        <w:pStyle w:val="Zkladntextodsazen"/>
        <w:ind w:left="0" w:firstLine="283"/>
        <w:jc w:val="both"/>
      </w:pPr>
    </w:p>
    <w:p w14:paraId="569C3C1C" w14:textId="77777777" w:rsidR="0017541A" w:rsidRDefault="0017541A" w:rsidP="0017541A">
      <w:pPr>
        <w:pStyle w:val="Zkladntextodsazen"/>
        <w:ind w:left="0"/>
        <w:jc w:val="both"/>
      </w:pPr>
    </w:p>
    <w:p w14:paraId="09971816" w14:textId="77777777" w:rsidR="0017541A" w:rsidRDefault="0017541A" w:rsidP="0017541A">
      <w:pPr>
        <w:pStyle w:val="Zkladntextodsazen"/>
        <w:ind w:left="0"/>
        <w:jc w:val="both"/>
      </w:pPr>
    </w:p>
    <w:p w14:paraId="17F1BAC0" w14:textId="77777777" w:rsidR="0017541A" w:rsidRDefault="0017541A" w:rsidP="00667633">
      <w:pPr>
        <w:pStyle w:val="Zkladntextodsazen"/>
        <w:ind w:left="0" w:firstLine="283"/>
        <w:jc w:val="both"/>
      </w:pPr>
    </w:p>
    <w:p w14:paraId="580851F8" w14:textId="536CD473" w:rsidR="0082665B" w:rsidRPr="0082665B" w:rsidRDefault="0082665B" w:rsidP="00667633">
      <w:pPr>
        <w:pStyle w:val="Zkladntextodsazen"/>
        <w:ind w:left="0" w:firstLine="283"/>
        <w:jc w:val="both"/>
      </w:pPr>
      <w:r w:rsidRPr="0082665B">
        <w:t>FCHVLS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C167BFF" w14:textId="111F241C" w:rsidR="0082665B" w:rsidRDefault="0017541A" w:rsidP="00A161BE">
      <w:pPr>
        <w:pStyle w:val="Zkladntextodsazen"/>
        <w:ind w:left="0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119F7ADF" wp14:editId="0070D30D">
            <wp:simplePos x="0" y="0"/>
            <wp:positionH relativeFrom="column">
              <wp:posOffset>182245</wp:posOffset>
            </wp:positionH>
            <wp:positionV relativeFrom="paragraph">
              <wp:posOffset>29845</wp:posOffset>
            </wp:positionV>
            <wp:extent cx="5040000" cy="2900675"/>
            <wp:effectExtent l="0" t="0" r="8255" b="0"/>
            <wp:wrapSquare wrapText="bothSides"/>
            <wp:docPr id="1231907495" name="Obrázek 4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07495" name="Obrázek 4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47" t="14939" r="1120" b="45638"/>
                    <a:stretch/>
                  </pic:blipFill>
                  <pic:spPr bwMode="auto">
                    <a:xfrm>
                      <a:off x="0" y="0"/>
                      <a:ext cx="5040000" cy="29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16C22" w14:textId="61B2CD7C" w:rsidR="0017541A" w:rsidRDefault="0017541A">
      <w:pPr>
        <w:suppressAutoHyphens w:val="0"/>
        <w:rPr>
          <w:noProof/>
        </w:rPr>
      </w:pPr>
    </w:p>
    <w:p w14:paraId="2469B092" w14:textId="77777777" w:rsidR="0017541A" w:rsidRDefault="0017541A">
      <w:pPr>
        <w:suppressAutoHyphens w:val="0"/>
        <w:rPr>
          <w:b/>
          <w:bCs/>
        </w:rPr>
      </w:pPr>
    </w:p>
    <w:p w14:paraId="0ABF6D95" w14:textId="77777777" w:rsidR="0017541A" w:rsidRDefault="0017541A">
      <w:pPr>
        <w:suppressAutoHyphens w:val="0"/>
        <w:rPr>
          <w:b/>
          <w:bCs/>
        </w:rPr>
      </w:pPr>
    </w:p>
    <w:p w14:paraId="44045582" w14:textId="77777777" w:rsidR="0017541A" w:rsidRDefault="0017541A">
      <w:pPr>
        <w:suppressAutoHyphens w:val="0"/>
        <w:rPr>
          <w:b/>
          <w:bCs/>
        </w:rPr>
      </w:pPr>
    </w:p>
    <w:p w14:paraId="44E21AE3" w14:textId="77777777" w:rsidR="0017541A" w:rsidRDefault="0017541A">
      <w:pPr>
        <w:suppressAutoHyphens w:val="0"/>
        <w:rPr>
          <w:b/>
          <w:bCs/>
        </w:rPr>
      </w:pPr>
    </w:p>
    <w:p w14:paraId="577E2102" w14:textId="77777777" w:rsidR="0017541A" w:rsidRDefault="0017541A">
      <w:pPr>
        <w:suppressAutoHyphens w:val="0"/>
        <w:rPr>
          <w:b/>
          <w:bCs/>
        </w:rPr>
      </w:pPr>
    </w:p>
    <w:p w14:paraId="5487659A" w14:textId="77777777" w:rsidR="0017541A" w:rsidRDefault="0017541A">
      <w:pPr>
        <w:suppressAutoHyphens w:val="0"/>
        <w:rPr>
          <w:b/>
          <w:bCs/>
        </w:rPr>
      </w:pPr>
    </w:p>
    <w:p w14:paraId="7CE34411" w14:textId="77777777" w:rsidR="0017541A" w:rsidRDefault="0017541A">
      <w:pPr>
        <w:suppressAutoHyphens w:val="0"/>
        <w:rPr>
          <w:b/>
          <w:bCs/>
        </w:rPr>
      </w:pPr>
    </w:p>
    <w:p w14:paraId="4F6A7ACC" w14:textId="77777777" w:rsidR="0017541A" w:rsidRDefault="0017541A">
      <w:pPr>
        <w:suppressAutoHyphens w:val="0"/>
        <w:rPr>
          <w:b/>
          <w:bCs/>
        </w:rPr>
      </w:pPr>
    </w:p>
    <w:p w14:paraId="6BF19D81" w14:textId="77777777" w:rsidR="0017541A" w:rsidRDefault="0017541A">
      <w:pPr>
        <w:suppressAutoHyphens w:val="0"/>
        <w:rPr>
          <w:b/>
          <w:bCs/>
        </w:rPr>
      </w:pPr>
    </w:p>
    <w:p w14:paraId="02945758" w14:textId="77777777" w:rsidR="0017541A" w:rsidRDefault="0017541A">
      <w:pPr>
        <w:suppressAutoHyphens w:val="0"/>
        <w:rPr>
          <w:b/>
          <w:bCs/>
        </w:rPr>
      </w:pPr>
    </w:p>
    <w:p w14:paraId="3EE7CD38" w14:textId="77777777" w:rsidR="0017541A" w:rsidRDefault="0017541A">
      <w:pPr>
        <w:suppressAutoHyphens w:val="0"/>
        <w:rPr>
          <w:b/>
          <w:bCs/>
        </w:rPr>
      </w:pPr>
    </w:p>
    <w:p w14:paraId="1097EBED" w14:textId="77777777" w:rsidR="0017541A" w:rsidRDefault="0017541A">
      <w:pPr>
        <w:suppressAutoHyphens w:val="0"/>
        <w:rPr>
          <w:b/>
          <w:bCs/>
        </w:rPr>
      </w:pPr>
    </w:p>
    <w:p w14:paraId="2721A7E3" w14:textId="77777777" w:rsidR="0017541A" w:rsidRDefault="0017541A">
      <w:pPr>
        <w:suppressAutoHyphens w:val="0"/>
        <w:rPr>
          <w:b/>
          <w:bCs/>
        </w:rPr>
      </w:pPr>
    </w:p>
    <w:p w14:paraId="1A854A1D" w14:textId="77777777" w:rsidR="0017541A" w:rsidRDefault="0017541A">
      <w:pPr>
        <w:suppressAutoHyphens w:val="0"/>
        <w:rPr>
          <w:b/>
          <w:bCs/>
        </w:rPr>
      </w:pPr>
    </w:p>
    <w:p w14:paraId="6B915541" w14:textId="77777777" w:rsidR="0017541A" w:rsidRDefault="0017541A">
      <w:pPr>
        <w:suppressAutoHyphens w:val="0"/>
        <w:rPr>
          <w:b/>
          <w:bCs/>
        </w:rPr>
      </w:pPr>
    </w:p>
    <w:p w14:paraId="7D681488" w14:textId="77777777" w:rsidR="0017541A" w:rsidRDefault="0017541A">
      <w:pPr>
        <w:suppressAutoHyphens w:val="0"/>
        <w:rPr>
          <w:b/>
          <w:bCs/>
        </w:rPr>
      </w:pPr>
    </w:p>
    <w:p w14:paraId="1CE8AD07" w14:textId="28BA7986" w:rsidR="0017541A" w:rsidRPr="0082665B" w:rsidRDefault="0017541A" w:rsidP="0017541A">
      <w:pPr>
        <w:pStyle w:val="Zkladntextodsazen"/>
        <w:ind w:left="0" w:firstLine="283"/>
        <w:jc w:val="both"/>
      </w:pPr>
      <w:r>
        <w:t>FCHVKR</w:t>
      </w:r>
    </w:p>
    <w:p w14:paraId="1B7EF58C" w14:textId="14D4C793" w:rsidR="0017541A" w:rsidRDefault="0017541A">
      <w:pPr>
        <w:suppressAutoHyphens w:val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59DDC49A" wp14:editId="17284F24">
            <wp:simplePos x="0" y="0"/>
            <wp:positionH relativeFrom="margin">
              <wp:posOffset>196215</wp:posOffset>
            </wp:positionH>
            <wp:positionV relativeFrom="paragraph">
              <wp:posOffset>93345</wp:posOffset>
            </wp:positionV>
            <wp:extent cx="5040000" cy="2889128"/>
            <wp:effectExtent l="0" t="0" r="8255" b="6985"/>
            <wp:wrapSquare wrapText="bothSides"/>
            <wp:docPr id="2126916563" name="Obrázek 5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16563" name="Obrázek 5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54" t="14669" r="635" b="45720"/>
                    <a:stretch/>
                  </pic:blipFill>
                  <pic:spPr bwMode="auto">
                    <a:xfrm>
                      <a:off x="0" y="0"/>
                      <a:ext cx="5040000" cy="288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7876AB8C" w14:textId="0D9FC22D" w:rsidR="0082665B" w:rsidRPr="002A76B4" w:rsidRDefault="0082665B" w:rsidP="00A161BE">
      <w:pPr>
        <w:pStyle w:val="Zkladntextodsazen"/>
        <w:ind w:left="0"/>
        <w:jc w:val="both"/>
        <w:rPr>
          <w:b/>
          <w:bCs/>
        </w:rPr>
      </w:pPr>
    </w:p>
    <w:p w14:paraId="2CDA1E60" w14:textId="73885EE3" w:rsidR="000958E4" w:rsidRPr="000958E4" w:rsidRDefault="00000000" w:rsidP="0017541A">
      <w:pPr>
        <w:pStyle w:val="Zkladntextodsazen"/>
        <w:numPr>
          <w:ilvl w:val="0"/>
          <w:numId w:val="5"/>
        </w:numPr>
        <w:jc w:val="both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(t)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0,24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(t)</m:t>
            </m:r>
          </m:sub>
        </m:sSub>
        <m:r>
          <m:rPr>
            <m:sty m:val="bi"/>
          </m:rPr>
          <w:rPr>
            <w:rFonts w:ascii="Cambria Math" w:hAnsi="Cambria Math"/>
          </w:rPr>
          <m:t>-0,38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(t)</m:t>
            </m:r>
          </m:sub>
        </m:sSub>
      </m:oMath>
      <w:r w:rsidR="006469E7" w:rsidRPr="0017541A">
        <w:rPr>
          <w:b/>
          <w:bCs/>
        </w:rPr>
        <w:tab/>
      </w:r>
    </w:p>
    <w:p w14:paraId="3335E448" w14:textId="6BE43535" w:rsidR="000958E4" w:rsidRDefault="006469E7" w:rsidP="000958E4">
      <w:pPr>
        <w:pStyle w:val="Zkladntextodsazen"/>
        <w:ind w:left="643"/>
        <w:jc w:val="both"/>
      </w:pPr>
      <w:r>
        <w:tab/>
      </w:r>
      <w:r>
        <w:tab/>
      </w:r>
      <w:r>
        <w:tab/>
      </w:r>
    </w:p>
    <w:p w14:paraId="46208010" w14:textId="6211AF5E" w:rsidR="0082665B" w:rsidRPr="00DB6C54" w:rsidRDefault="006469E7" w:rsidP="000958E4">
      <w:pPr>
        <w:pStyle w:val="Zkladntextodsazen"/>
        <w:numPr>
          <w:ilvl w:val="0"/>
          <w:numId w:val="7"/>
        </w:numPr>
        <w:jc w:val="both"/>
        <w:rPr>
          <w:b/>
          <w:bCs/>
        </w:rPr>
      </w:pPr>
      <w:r w:rsidRPr="00DB6C54">
        <w:rPr>
          <w:b/>
          <w:bCs/>
        </w:rPr>
        <w:t>Přechodová charakteristika</w:t>
      </w:r>
    </w:p>
    <w:p w14:paraId="78C3F10A" w14:textId="28FC118B" w:rsidR="000958E4" w:rsidRDefault="000958E4" w:rsidP="000958E4">
      <w:pPr>
        <w:pStyle w:val="Zkladntextodsazen"/>
        <w:jc w:val="both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65FBE85C" wp14:editId="035D4B54">
            <wp:simplePos x="0" y="0"/>
            <wp:positionH relativeFrom="column">
              <wp:posOffset>175260</wp:posOffset>
            </wp:positionH>
            <wp:positionV relativeFrom="paragraph">
              <wp:posOffset>93345</wp:posOffset>
            </wp:positionV>
            <wp:extent cx="4140000" cy="2073816"/>
            <wp:effectExtent l="0" t="0" r="0" b="3175"/>
            <wp:wrapSquare wrapText="bothSides"/>
            <wp:docPr id="1900127886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27886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6" t="37467" r="22800" b="13714"/>
                    <a:stretch/>
                  </pic:blipFill>
                  <pic:spPr bwMode="auto">
                    <a:xfrm>
                      <a:off x="0" y="0"/>
                      <a:ext cx="4140000" cy="207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FFF3F" w14:textId="2DAA61AC" w:rsidR="000958E4" w:rsidRDefault="000958E4" w:rsidP="000958E4">
      <w:pPr>
        <w:pStyle w:val="Zkladntextodsazen"/>
        <w:jc w:val="both"/>
      </w:pPr>
    </w:p>
    <w:p w14:paraId="5929BDE2" w14:textId="5A3B1E08" w:rsidR="000958E4" w:rsidRDefault="000958E4" w:rsidP="000958E4">
      <w:pPr>
        <w:pStyle w:val="Zkladntextodsazen"/>
        <w:jc w:val="both"/>
      </w:pPr>
    </w:p>
    <w:p w14:paraId="4073A5C8" w14:textId="36E9F0E2" w:rsidR="000958E4" w:rsidRDefault="000958E4" w:rsidP="000958E4">
      <w:pPr>
        <w:pStyle w:val="Zkladntextodsazen"/>
        <w:jc w:val="both"/>
      </w:pPr>
    </w:p>
    <w:p w14:paraId="6C4F471B" w14:textId="52B80E71" w:rsidR="000958E4" w:rsidRDefault="000958E4" w:rsidP="000958E4">
      <w:pPr>
        <w:pStyle w:val="Zkladntextodsazen"/>
        <w:jc w:val="both"/>
      </w:pPr>
    </w:p>
    <w:p w14:paraId="024BC44B" w14:textId="138F038B" w:rsidR="000958E4" w:rsidRPr="006469E7" w:rsidRDefault="000958E4" w:rsidP="000958E4">
      <w:pPr>
        <w:pStyle w:val="Zkladntextodsazen"/>
        <w:jc w:val="both"/>
      </w:pPr>
    </w:p>
    <w:p w14:paraId="5EEE41AD" w14:textId="224B4650" w:rsidR="006469E7" w:rsidRDefault="006469E7" w:rsidP="00A161BE">
      <w:pPr>
        <w:pStyle w:val="Zkladntextodsazen"/>
        <w:ind w:left="0"/>
        <w:jc w:val="both"/>
      </w:pPr>
    </w:p>
    <w:p w14:paraId="686A28E6" w14:textId="77777777" w:rsidR="000958E4" w:rsidRDefault="000958E4" w:rsidP="00A161BE">
      <w:pPr>
        <w:pStyle w:val="Zkladntextodsazen"/>
        <w:ind w:left="0"/>
        <w:jc w:val="both"/>
      </w:pPr>
    </w:p>
    <w:p w14:paraId="384A1A4A" w14:textId="77777777" w:rsidR="000958E4" w:rsidRDefault="000958E4" w:rsidP="00A161BE">
      <w:pPr>
        <w:pStyle w:val="Zkladntextodsazen"/>
        <w:ind w:left="0"/>
        <w:jc w:val="both"/>
      </w:pPr>
    </w:p>
    <w:p w14:paraId="4D346C61" w14:textId="77777777" w:rsidR="000958E4" w:rsidRDefault="000958E4" w:rsidP="00A161BE">
      <w:pPr>
        <w:pStyle w:val="Zkladntextodsazen"/>
        <w:ind w:left="0"/>
        <w:jc w:val="both"/>
      </w:pPr>
    </w:p>
    <w:p w14:paraId="6BDB8573" w14:textId="77777777" w:rsidR="000958E4" w:rsidRDefault="000958E4" w:rsidP="00A161BE">
      <w:pPr>
        <w:pStyle w:val="Zkladntextodsazen"/>
        <w:ind w:left="0"/>
        <w:jc w:val="both"/>
      </w:pPr>
    </w:p>
    <w:p w14:paraId="6D42CD84" w14:textId="77777777" w:rsidR="000958E4" w:rsidRDefault="000958E4" w:rsidP="00A161BE">
      <w:pPr>
        <w:pStyle w:val="Zkladntextodsazen"/>
        <w:ind w:left="0"/>
        <w:jc w:val="both"/>
      </w:pPr>
    </w:p>
    <w:p w14:paraId="5D8C3A7C" w14:textId="77777777" w:rsidR="000958E4" w:rsidRDefault="000958E4" w:rsidP="00A161BE">
      <w:pPr>
        <w:pStyle w:val="Zkladntextodsazen"/>
        <w:ind w:left="0"/>
        <w:jc w:val="both"/>
      </w:pPr>
    </w:p>
    <w:p w14:paraId="1D54EA62" w14:textId="7BC83CF1" w:rsidR="000958E4" w:rsidRDefault="00C16196" w:rsidP="000958E4">
      <w:pPr>
        <w:pStyle w:val="Normlnweb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BD6DFF0" wp14:editId="2E92966D">
                <wp:simplePos x="0" y="0"/>
                <wp:positionH relativeFrom="column">
                  <wp:posOffset>137541</wp:posOffset>
                </wp:positionH>
                <wp:positionV relativeFrom="paragraph">
                  <wp:posOffset>105029</wp:posOffset>
                </wp:positionV>
                <wp:extent cx="5040000" cy="2566416"/>
                <wp:effectExtent l="0" t="0" r="8255" b="5715"/>
                <wp:wrapNone/>
                <wp:docPr id="1920880341" name="Skupina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000" cy="2566416"/>
                          <a:chOff x="0" y="0"/>
                          <a:chExt cx="4173894" cy="2366010"/>
                        </a:xfrm>
                      </wpg:grpSpPr>
                      <wpg:grpSp>
                        <wpg:cNvPr id="1669441692" name="Skupina 10"/>
                        <wpg:cNvGrpSpPr/>
                        <wpg:grpSpPr>
                          <a:xfrm>
                            <a:off x="34329" y="0"/>
                            <a:ext cx="4139565" cy="2366010"/>
                            <a:chOff x="0" y="0"/>
                            <a:chExt cx="4139565" cy="2366010"/>
                          </a:xfrm>
                        </wpg:grpSpPr>
                        <wpg:grpSp>
                          <wpg:cNvPr id="1153208925" name="Skupina 8"/>
                          <wpg:cNvGrpSpPr/>
                          <wpg:grpSpPr>
                            <a:xfrm>
                              <a:off x="0" y="0"/>
                              <a:ext cx="4139565" cy="2366010"/>
                              <a:chOff x="0" y="0"/>
                              <a:chExt cx="4139565" cy="2366010"/>
                            </a:xfrm>
                          </wpg:grpSpPr>
                          <pic:pic xmlns:pic="http://schemas.openxmlformats.org/drawingml/2006/picture">
                            <pic:nvPicPr>
                              <pic:cNvPr id="1199489949" name="Obrázek 5" descr="Obsah obrázku text, snímek obrazovky, software, displej&#10;&#10;Popis byl vytvořen automaticky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7802" t="14127" r="997" b="4685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139565" cy="23660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650585685" name="Přímá spojnice 6"/>
                            <wps:cNvCnPr/>
                            <wps:spPr>
                              <a:xfrm flipV="1">
                                <a:off x="667855" y="349532"/>
                                <a:ext cx="0" cy="165219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5481066" name="Přímá spojnice 7"/>
                            <wps:cNvCnPr/>
                            <wps:spPr>
                              <a:xfrm flipH="1">
                                <a:off x="156041" y="349532"/>
                                <a:ext cx="330806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83339338" name="Přímá spojnice 9"/>
                          <wps:cNvCnPr/>
                          <wps:spPr>
                            <a:xfrm flipH="1">
                              <a:off x="202853" y="349532"/>
                              <a:ext cx="465002" cy="165219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68349842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4128"/>
                            <a:ext cx="230124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EBDEAF" w14:textId="5123A737" w:rsidR="00C16196" w:rsidRPr="00C16196" w:rsidRDefault="00C1619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C16196">
                                <w:rPr>
                                  <w:sz w:val="20"/>
                                  <w:szCs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34398861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580472" y="2000445"/>
                            <a:ext cx="230124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22887F" w14:textId="7D4006E5" w:rsidR="00C16196" w:rsidRPr="00C16196" w:rsidRDefault="00C16196" w:rsidP="00C1619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6DFF0" id="Skupina 11" o:spid="_x0000_s1031" style="position:absolute;margin-left:10.85pt;margin-top:8.25pt;width:396.85pt;height:202.1pt;z-index:251696128;mso-width-relative:margin;mso-height-relative:margin" coordsize="41738,236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T/2Zv+S4eF/9+f8A&#10;9J5K8wr0/wDZm/5Lh4X/AN+f/wBJ5KT2A831D/kKaj/19z/+jWqCp9Q/5Cmo/wDX3P8A+jWqClH4&#10;UN7hRRRVC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0/8AZm/5Lh4X/wB+f/0nkrzCvT/2Zv8AkuHhf/fn/wDS&#10;eSk9gPN9Q/5Cmo/9fc//AKNaoKn1D/kKaj/19z/+jWqClH4UN7hRRRVC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0/wDZm/5Lh4X/AN+f/wBJ5K8wr0/9mb/kuHhf/fn/APSeSk9gPN9Q/wCQpqP/AF9z/wDo1qgq&#10;fUP+QpqP/X3P/wCjWqClH4UN7hRRRVC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0/9mb/AJLh4X/35/8A0nkr&#10;zCvT/wBmb/kuHhf/AH5//SeSk9gPN9Q/5Cmo/wDX3P8A+jWqCp9Q/wCQpqP/AF9z/wDo1qgpR+FD&#10;e4UUUVQ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9P/Zm/5Lh4X/35/wD0nkrzCvT/ANmb/kuHhf8A35//AEnk&#10;pPYDzfUP+QpqP/X3P/6NaoKn1D/kKaj/ANfc/wD6NaoKUfhQ3uFFFFUI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T/wBmb/kuHhf/AH5//SeSvMK9P/Zm/wCS4eF/9+f/ANJ5KT2A831D/kKaj/19z/8Ao1qgqfUP&#10;+QpqP/X3P/6NaoKUfhQ3uFFFFU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T/ANmb/kuHhf8A35//AEnkrzCv&#10;T/2Zv+S4eF/9+f8A9J5KT2A831D/AJCmo/8AX3P/AOjWqCp9Q/5Cmo/9fc//AKNaoKUfhQ3uFFFF&#10;U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T/2Zv8AkuHhf/fn/wDSeSvMK9P/AGZv+S4eF/8Afn/9J5KT2A83&#10;1D/kKaj/ANfc/wD6NaoKn1D/AJCmo/8AX3P/AOjWqClH4UN7hRRRVC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0/9mb/kuHhf/fn/APSeSvMK9P8A2Zv+S4eF/wDfn/8ASeSk9gPN9Q/5Cmo/9fc//o1qgqfUP+Qp&#10;qP8A19z/APo1qgpR+FDe4UUUV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9P/AGZv+S4eF/8Afn/9J5K8wr0/&#10;9mb/AJLh4X/35/8A0nkpPYDzfUP+QpqP/X3P/wCjWqCp9Q/5Cmo/9fc//o1qgpR+FDe4UUUVQ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9P8A2Zv+S4eF/wDfn/8ASeSvMK9P/Zm/5Lh4X/35/wD0nkpPYDzfUP8A&#10;kKaj/wBfc/8A6NaoKn1D/kKaj/19z/8Ao1qgpR+FDe4UUUVQ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9P/Zm&#10;/wCS4eF/9+f/ANJ5K8wr0/8AZm/5Lh4X/wB+f/0nkpPYDzfUP+QpqP8A19z/APo1qgqfUP8AkKaj&#10;/wBfc/8A6NaoKUfhQ3uFFFFU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T/2Zv+S4eF/9+f8A9J5K8wr0/wDZ&#10;m/5Lh4X/AN+f/wBJ5KT2A831D/kKaj/19z/+jWqCp9Q/5Cmo/wDX3P8A+jWqClH4UN7hRRRVC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0/8AZm/5Lh4X/wB+f/0nkrzCvT/2Zv8AkuHhf/fn/wDSeSk9gPN9Q/5C&#10;mo/9fc//AKNaoKn1D/kKaj/19z/+jWqClH4UN7hRRRVC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0/wDZm/5L&#10;h4X/AN+f/wBJ5K8wr0/9mb/kuHhf/fn/APSeSk9gPN9Q/wCQpqP/AF9z/wDo1qgqfUP+QpqP/X3P&#10;/wCjWqClH4UN7hRRRVC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0/9mb/AJLh4X/35/8A0nkrzCvT/wBmb/ku&#10;Hhf/AH5//SeSk9gPN9Q/5Cmo/wDX3P8A+jWqCp9Q/wCQpqP/AF9z/wDo1qgpR+FDe4UUUVQ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">
                <v:group id="Skupina 10" o:spid="_x0000_s1032" style="position:absolute;left:343;width:41395;height:23660" coordsize="41395,2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">
                  <v:group id="Skupina 8" o:spid="_x0000_s1033" style="position:absolute;width:41395;height:23660" coordsize="41395,2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">
                    <v:shape id="Obrázek 5" o:spid="_x0000_s1034" type="#_x0000_t75" alt="Obsah obrázku text, snímek obrazovky, software, displej&#10;&#10;Popis byl vytvořen automaticky" style="position:absolute;width:41395;height:23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">
                      <v:imagedata r:id="rId16" o:title="Obsah obrázku text, snímek obrazovky, software, displej&#10;&#10;Popis byl vytvořen automaticky" croptop="9258f" cropbottom="30706f" cropleft="31328f" cropright="653f"/>
                    </v:shape>
                    <v:line id="Přímá spojnice 6" o:spid="_x0000_s1035" style="position:absolute;flip:y;visibility:visible;mso-wrap-style:square" from="6678,3495" to="6678,20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" strokecolor="black [3200]" strokeweight=".5pt">
                      <v:stroke joinstyle="miter"/>
                    </v:line>
                    <v:line id="Přímá spojnice 7" o:spid="_x0000_s1036" style="position:absolute;flip:x;visibility:visible;mso-wrap-style:square" from="1560,3495" to="34641,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" strokecolor="black [3200]" strokeweight=".5pt">
                      <v:stroke joinstyle="miter"/>
                    </v:line>
                  </v:group>
                  <v:line id="Přímá spojnice 9" o:spid="_x0000_s1037" style="position:absolute;flip:x;visibility:visible;mso-wrap-style:square" from="2028,3495" to="6678,20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" strokecolor="black [3200]" strokeweight=".5pt">
                    <v:stroke joinstyle="miter"/>
                  </v:line>
                </v:group>
                <v:shape id="Textové pole 2" o:spid="_x0000_s1038" type="#_x0000_t202" style="position:absolute;top:1841;width:2301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" filled="f" stroked="f">
                  <v:textbox>
                    <w:txbxContent>
                      <w:p w14:paraId="7CEBDEAF" w14:textId="5123A737" w:rsidR="00C16196" w:rsidRPr="00C16196" w:rsidRDefault="00C16196">
                        <w:pPr>
                          <w:rPr>
                            <w:sz w:val="20"/>
                            <w:szCs w:val="20"/>
                          </w:rPr>
                        </w:pPr>
                        <w:r w:rsidRPr="00C16196">
                          <w:rPr>
                            <w:sz w:val="20"/>
                            <w:szCs w:val="20"/>
                          </w:rPr>
                          <w:t>k</w:t>
                        </w:r>
                      </w:p>
                    </w:txbxContent>
                  </v:textbox>
                </v:shape>
                <v:shape id="Textové pole 2" o:spid="_x0000_s1039" type="#_x0000_t202" style="position:absolute;left:5804;top:20004;width:2301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" filled="f" stroked="f">
                  <v:textbox>
                    <w:txbxContent>
                      <w:p w14:paraId="5F22887F" w14:textId="7D4006E5" w:rsidR="00C16196" w:rsidRPr="00C16196" w:rsidRDefault="00C16196" w:rsidP="00C16196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F70E8AD" w14:textId="5FFB9CC5" w:rsidR="000958E4" w:rsidRDefault="000958E4" w:rsidP="000958E4">
      <w:pPr>
        <w:pStyle w:val="Normlnweb"/>
      </w:pPr>
    </w:p>
    <w:p w14:paraId="64B03E65" w14:textId="510572CB" w:rsidR="000958E4" w:rsidRDefault="000958E4" w:rsidP="00A161BE">
      <w:pPr>
        <w:pStyle w:val="Zkladntextodsazen"/>
        <w:ind w:left="0"/>
        <w:jc w:val="both"/>
      </w:pPr>
    </w:p>
    <w:p w14:paraId="0DD11F6E" w14:textId="49F62825" w:rsidR="000958E4" w:rsidRDefault="000958E4" w:rsidP="00A161BE">
      <w:pPr>
        <w:pStyle w:val="Zkladntextodsazen"/>
        <w:ind w:left="0"/>
        <w:jc w:val="both"/>
      </w:pPr>
    </w:p>
    <w:p w14:paraId="282A9FD6" w14:textId="026B1F59" w:rsidR="000958E4" w:rsidRDefault="000958E4" w:rsidP="00A161BE">
      <w:pPr>
        <w:pStyle w:val="Zkladntextodsazen"/>
        <w:ind w:left="0"/>
        <w:jc w:val="both"/>
      </w:pPr>
    </w:p>
    <w:p w14:paraId="42C0EEE2" w14:textId="30F3C302" w:rsidR="000958E4" w:rsidRDefault="000958E4" w:rsidP="00A161BE">
      <w:pPr>
        <w:pStyle w:val="Zkladntextodsazen"/>
        <w:ind w:left="0"/>
        <w:jc w:val="both"/>
      </w:pPr>
    </w:p>
    <w:p w14:paraId="57EE4C6B" w14:textId="77777777" w:rsidR="000958E4" w:rsidRDefault="000958E4" w:rsidP="00A161BE">
      <w:pPr>
        <w:pStyle w:val="Zkladntextodsazen"/>
        <w:ind w:left="0"/>
        <w:jc w:val="both"/>
      </w:pPr>
    </w:p>
    <w:p w14:paraId="69CCA4C5" w14:textId="07B19643" w:rsidR="000958E4" w:rsidRDefault="000958E4" w:rsidP="00A161BE">
      <w:pPr>
        <w:pStyle w:val="Zkladntextodsazen"/>
        <w:ind w:left="0"/>
        <w:jc w:val="both"/>
      </w:pPr>
    </w:p>
    <w:p w14:paraId="4AE4FA35" w14:textId="522B6FCF" w:rsidR="000958E4" w:rsidRDefault="000958E4" w:rsidP="00A161BE">
      <w:pPr>
        <w:pStyle w:val="Zkladntextodsazen"/>
        <w:ind w:left="0"/>
        <w:jc w:val="both"/>
      </w:pPr>
    </w:p>
    <w:p w14:paraId="65C48E4A" w14:textId="6856D6AF" w:rsidR="000958E4" w:rsidRDefault="000958E4" w:rsidP="00A161BE">
      <w:pPr>
        <w:pStyle w:val="Zkladntextodsazen"/>
        <w:ind w:left="0"/>
        <w:jc w:val="both"/>
      </w:pPr>
    </w:p>
    <w:p w14:paraId="788CE2E4" w14:textId="77777777" w:rsidR="000958E4" w:rsidRDefault="000958E4" w:rsidP="00A161BE">
      <w:pPr>
        <w:pStyle w:val="Zkladntextodsazen"/>
        <w:ind w:left="0"/>
        <w:jc w:val="both"/>
      </w:pPr>
    </w:p>
    <w:p w14:paraId="09CC6243" w14:textId="77777777" w:rsidR="000958E4" w:rsidRDefault="000958E4" w:rsidP="00A161BE">
      <w:pPr>
        <w:pStyle w:val="Zkladntextodsazen"/>
        <w:ind w:left="0"/>
        <w:jc w:val="both"/>
      </w:pPr>
    </w:p>
    <w:p w14:paraId="4132B6B8" w14:textId="77777777" w:rsidR="00011D4A" w:rsidRDefault="00011D4A" w:rsidP="00A161BE">
      <w:pPr>
        <w:pStyle w:val="Zkladntextodsazen"/>
        <w:ind w:left="0"/>
        <w:jc w:val="both"/>
      </w:pPr>
    </w:p>
    <w:p w14:paraId="71E9D333" w14:textId="117FA1FA" w:rsidR="004F3A6A" w:rsidRPr="000958E4" w:rsidRDefault="004F3A6A" w:rsidP="000958E4">
      <w:pPr>
        <w:pStyle w:val="Zkladntextodsazen"/>
        <w:spacing w:line="360" w:lineRule="auto"/>
        <w:ind w:left="284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k=0,63</m:t>
          </m:r>
          <m:r>
            <w:rPr>
              <w:rFonts w:ascii="Cambria Math" w:hAnsi="Cambria Math"/>
            </w:rPr>
            <m:t>5</m:t>
          </m:r>
        </m:oMath>
      </m:oMathPara>
    </w:p>
    <w:p w14:paraId="29053939" w14:textId="4BA41C98" w:rsidR="006469E7" w:rsidRPr="000958E4" w:rsidRDefault="00000000" w:rsidP="000958E4">
      <w:pPr>
        <w:pStyle w:val="Zkladntextodsazen"/>
        <w:spacing w:line="360" w:lineRule="auto"/>
        <w:ind w:left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0,635</m:t>
              </m:r>
            </m:den>
          </m:f>
          <m:r>
            <w:rPr>
              <w:rFonts w:ascii="Cambria Math" w:hAnsi="Cambria Math"/>
            </w:rPr>
            <m:t>=1,57</m:t>
          </m:r>
          <m:r>
            <w:rPr>
              <w:rFonts w:ascii="Cambria Math" w:hAnsi="Cambria Math"/>
            </w:rPr>
            <m:t>5</m:t>
          </m:r>
        </m:oMath>
      </m:oMathPara>
    </w:p>
    <w:p w14:paraId="13FB57EA" w14:textId="1340EDAA" w:rsidR="004F3A6A" w:rsidRPr="000958E4" w:rsidRDefault="00000000" w:rsidP="000958E4">
      <w:pPr>
        <w:pStyle w:val="Zkladntextodsazen"/>
        <w:ind w:left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=T∙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=2,5∙1,575=3,96</m:t>
          </m:r>
          <m:r>
            <w:rPr>
              <w:rFonts w:ascii="Cambria Math" w:hAnsi="Cambria Math"/>
            </w:rPr>
            <m:t>7</m:t>
          </m:r>
        </m:oMath>
      </m:oMathPara>
    </w:p>
    <w:p w14:paraId="470E9B37" w14:textId="4738E13B" w:rsidR="006469E7" w:rsidRDefault="006469E7" w:rsidP="000958E4">
      <w:pPr>
        <w:pStyle w:val="Zkladntextodsazen"/>
        <w:ind w:left="0"/>
      </w:pPr>
    </w:p>
    <w:p w14:paraId="39B10785" w14:textId="316924FE" w:rsidR="004F3A6A" w:rsidRDefault="004F3A6A" w:rsidP="00A161BE">
      <w:pPr>
        <w:pStyle w:val="Zkladntextodsazen"/>
        <w:ind w:left="0"/>
        <w:jc w:val="both"/>
      </w:pPr>
    </w:p>
    <w:p w14:paraId="14E30399" w14:textId="77777777" w:rsidR="00C16196" w:rsidRDefault="00C16196">
      <w:pPr>
        <w:suppressAutoHyphens w:val="0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7838CF90" w14:textId="65DC6629" w:rsidR="000958E4" w:rsidRPr="00DB6C54" w:rsidRDefault="00C16196" w:rsidP="00C16196">
      <w:pPr>
        <w:pStyle w:val="Odstavecseseznamem"/>
        <w:numPr>
          <w:ilvl w:val="0"/>
          <w:numId w:val="7"/>
        </w:numPr>
        <w:suppressAutoHyphens w:val="0"/>
        <w:rPr>
          <w:b/>
          <w:bCs/>
        </w:rPr>
      </w:pPr>
      <w:r w:rsidRPr="00DB6C54">
        <w:rPr>
          <w:b/>
          <w:bCs/>
        </w:rPr>
        <w:lastRenderedPageBreak/>
        <w:t xml:space="preserve">frekvenční </w:t>
      </w:r>
      <w:r w:rsidR="001A6C14" w:rsidRPr="00DB6C54">
        <w:rPr>
          <w:b/>
          <w:bCs/>
        </w:rPr>
        <w:t>charakteristika</w:t>
      </w:r>
    </w:p>
    <w:p w14:paraId="36F14681" w14:textId="04DD9AB0" w:rsidR="00C16196" w:rsidRDefault="00C16196" w:rsidP="00C16196">
      <w:pPr>
        <w:suppressAutoHyphens w:val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5C4FA6E" wp14:editId="01BC443D">
            <wp:simplePos x="0" y="0"/>
            <wp:positionH relativeFrom="column">
              <wp:posOffset>183515</wp:posOffset>
            </wp:positionH>
            <wp:positionV relativeFrom="paragraph">
              <wp:posOffset>85725</wp:posOffset>
            </wp:positionV>
            <wp:extent cx="2880000" cy="1330681"/>
            <wp:effectExtent l="0" t="0" r="0" b="3175"/>
            <wp:wrapSquare wrapText="bothSides"/>
            <wp:docPr id="535089325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89325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9" t="25478" r="19798" b="30199"/>
                    <a:stretch/>
                  </pic:blipFill>
                  <pic:spPr bwMode="auto">
                    <a:xfrm>
                      <a:off x="0" y="0"/>
                      <a:ext cx="2880000" cy="133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3AA52" w14:textId="411F99DB" w:rsidR="00C16196" w:rsidRDefault="00C16196" w:rsidP="00C16196">
      <w:pPr>
        <w:suppressAutoHyphens w:val="0"/>
      </w:pPr>
    </w:p>
    <w:p w14:paraId="57A95B54" w14:textId="264A37CD" w:rsidR="00C16196" w:rsidRDefault="00C16196" w:rsidP="00C16196">
      <w:pPr>
        <w:suppressAutoHyphens w:val="0"/>
      </w:pPr>
    </w:p>
    <w:p w14:paraId="7DAC1A5F" w14:textId="77777777" w:rsidR="00C16196" w:rsidRDefault="00C16196" w:rsidP="00C16196">
      <w:pPr>
        <w:suppressAutoHyphens w:val="0"/>
      </w:pPr>
    </w:p>
    <w:p w14:paraId="1DFFEE68" w14:textId="31C406C8" w:rsidR="00C16196" w:rsidRDefault="00C16196" w:rsidP="00C16196">
      <w:pPr>
        <w:suppressAutoHyphens w:val="0"/>
      </w:pPr>
    </w:p>
    <w:p w14:paraId="3E6D0403" w14:textId="77777777" w:rsidR="00C16196" w:rsidRDefault="00C16196" w:rsidP="00C16196">
      <w:pPr>
        <w:suppressAutoHyphens w:val="0"/>
      </w:pPr>
    </w:p>
    <w:p w14:paraId="6565EA49" w14:textId="77777777" w:rsidR="00C16196" w:rsidRDefault="00C16196" w:rsidP="00C16196">
      <w:pPr>
        <w:suppressAutoHyphens w:val="0"/>
      </w:pPr>
    </w:p>
    <w:p w14:paraId="6C732C3A" w14:textId="5BCD18A7" w:rsidR="00C16196" w:rsidRDefault="00C16196" w:rsidP="00C16196">
      <w:pPr>
        <w:suppressAutoHyphens w:val="0"/>
      </w:pPr>
    </w:p>
    <w:p w14:paraId="4BE9AC48" w14:textId="77777777" w:rsidR="00C16196" w:rsidRDefault="00C16196" w:rsidP="00C16196">
      <w:pPr>
        <w:suppressAutoHyphens w:val="0"/>
      </w:pPr>
    </w:p>
    <w:p w14:paraId="6A776863" w14:textId="77777777" w:rsidR="00C16196" w:rsidRDefault="00C16196" w:rsidP="00C16196">
      <w:pPr>
        <w:suppressAutoHyphens w:val="0"/>
      </w:pPr>
    </w:p>
    <w:p w14:paraId="6D65AA53" w14:textId="3D2B16B4" w:rsidR="00C16196" w:rsidRDefault="000418CB" w:rsidP="00C16196">
      <w:pPr>
        <w:pStyle w:val="Zkladntextodsazen"/>
        <w:jc w:val="both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66CD499" wp14:editId="2D1F926F">
            <wp:simplePos x="0" y="0"/>
            <wp:positionH relativeFrom="column">
              <wp:posOffset>182369</wp:posOffset>
            </wp:positionH>
            <wp:positionV relativeFrom="paragraph">
              <wp:posOffset>208109</wp:posOffset>
            </wp:positionV>
            <wp:extent cx="5040000" cy="2879345"/>
            <wp:effectExtent l="0" t="0" r="8255" b="0"/>
            <wp:wrapSquare wrapText="bothSides"/>
            <wp:docPr id="1393883960" name="Obrázek 7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83960" name="Obrázek 7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4" t="14742" r="982" b="46250"/>
                    <a:stretch/>
                  </pic:blipFill>
                  <pic:spPr bwMode="auto">
                    <a:xfrm>
                      <a:off x="0" y="0"/>
                      <a:ext cx="5040000" cy="28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9E7">
        <w:t>F</w:t>
      </w:r>
      <w:r w:rsidR="006469E7" w:rsidRPr="0082665B">
        <w:t>CHVLS</w:t>
      </w:r>
      <w:r w:rsidR="006469E7">
        <w:tab/>
      </w:r>
      <w:r w:rsidR="006469E7">
        <w:tab/>
      </w:r>
      <w:r w:rsidR="006469E7">
        <w:tab/>
      </w:r>
      <w:r w:rsidR="006469E7">
        <w:tab/>
      </w:r>
      <w:r w:rsidR="006469E7">
        <w:tab/>
      </w:r>
    </w:p>
    <w:p w14:paraId="39216903" w14:textId="09D539EC" w:rsidR="000418CB" w:rsidRDefault="000418CB" w:rsidP="00C16196">
      <w:pPr>
        <w:pStyle w:val="Zkladntextodsazen"/>
        <w:ind w:left="0" w:firstLine="708"/>
        <w:jc w:val="both"/>
        <w:rPr>
          <w:noProof/>
        </w:rPr>
      </w:pPr>
    </w:p>
    <w:p w14:paraId="0CBEA2A6" w14:textId="09F9547E" w:rsidR="00C16196" w:rsidRDefault="00C16196" w:rsidP="00C16196">
      <w:pPr>
        <w:pStyle w:val="Zkladntextodsazen"/>
        <w:ind w:left="0" w:firstLine="708"/>
        <w:jc w:val="both"/>
        <w:rPr>
          <w:b/>
          <w:bCs/>
        </w:rPr>
      </w:pPr>
    </w:p>
    <w:p w14:paraId="0872629F" w14:textId="77777777" w:rsidR="00C16196" w:rsidRPr="0082665B" w:rsidRDefault="00C16196" w:rsidP="00C16196">
      <w:pPr>
        <w:pStyle w:val="Zkladntextodsazen"/>
        <w:jc w:val="both"/>
      </w:pPr>
      <w:r>
        <w:t>FCHVKR</w:t>
      </w:r>
    </w:p>
    <w:p w14:paraId="2FF104CF" w14:textId="40AC102F" w:rsidR="000418CB" w:rsidRDefault="000418CB" w:rsidP="00C16196">
      <w:pPr>
        <w:suppressAutoHyphens w:val="0"/>
        <w:rPr>
          <w:noProof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757E925" wp14:editId="2F418526">
            <wp:simplePos x="0" y="0"/>
            <wp:positionH relativeFrom="column">
              <wp:posOffset>182369</wp:posOffset>
            </wp:positionH>
            <wp:positionV relativeFrom="paragraph">
              <wp:posOffset>58637</wp:posOffset>
            </wp:positionV>
            <wp:extent cx="5040000" cy="2862044"/>
            <wp:effectExtent l="0" t="0" r="8255" b="0"/>
            <wp:wrapSquare wrapText="bothSides"/>
            <wp:docPr id="1556377631" name="Obrázek 8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77631" name="Obrázek 8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47" t="14584" r="1042" b="46490"/>
                    <a:stretch/>
                  </pic:blipFill>
                  <pic:spPr bwMode="auto">
                    <a:xfrm>
                      <a:off x="0" y="0"/>
                      <a:ext cx="5040000" cy="286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BCDB7" w14:textId="5A8943DF" w:rsidR="000418CB" w:rsidRDefault="00C16196" w:rsidP="001A6C14">
      <w:pPr>
        <w:pStyle w:val="Odstavecseseznamem"/>
        <w:numPr>
          <w:ilvl w:val="0"/>
          <w:numId w:val="5"/>
        </w:numPr>
        <w:suppressAutoHyphens w:val="0"/>
      </w:pPr>
      <w:r w:rsidRPr="001A6C14">
        <w:rPr>
          <w:b/>
          <w:bCs/>
        </w:rPr>
        <w:br w:type="page"/>
      </w:r>
      <w:r w:rsidRPr="001A6C14">
        <w:rPr>
          <w:b/>
          <w:bCs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(t)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0,59u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(t)</m:t>
            </m:r>
          </m:sub>
        </m:sSub>
        <m:r>
          <m:rPr>
            <m:sty m:val="bi"/>
          </m:rPr>
          <w:rPr>
            <w:rFonts w:ascii="Cambria Math" w:hAnsi="Cambria Math"/>
          </w:rPr>
          <m:t>-0,7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(t)</m:t>
            </m:r>
          </m:sub>
        </m:sSub>
      </m:oMath>
      <w:r w:rsidR="006469E7" w:rsidRPr="006469E7">
        <w:t xml:space="preserve"> </w:t>
      </w:r>
    </w:p>
    <w:p w14:paraId="2A198726" w14:textId="4ADDA249" w:rsidR="000418CB" w:rsidRDefault="006469E7" w:rsidP="00C16196">
      <w:pPr>
        <w:suppressAutoHyphens w:val="0"/>
      </w:pPr>
      <w:r>
        <w:tab/>
      </w:r>
      <w:r>
        <w:tab/>
      </w:r>
      <w:r>
        <w:tab/>
      </w:r>
      <w:r>
        <w:tab/>
      </w:r>
      <w:r>
        <w:tab/>
      </w:r>
    </w:p>
    <w:p w14:paraId="2432E64B" w14:textId="53FD34FD" w:rsidR="000418CB" w:rsidRPr="00011D4A" w:rsidRDefault="000418CB" w:rsidP="000418CB">
      <w:pPr>
        <w:pStyle w:val="Odstavecseseznamem"/>
        <w:numPr>
          <w:ilvl w:val="0"/>
          <w:numId w:val="8"/>
        </w:numPr>
        <w:suppressAutoHyphens w:val="0"/>
        <w:rPr>
          <w:b/>
          <w:bCs/>
        </w:rPr>
      </w:pPr>
      <w:r w:rsidRPr="00011D4A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38DF6312" wp14:editId="7F9DCEAB">
            <wp:simplePos x="0" y="0"/>
            <wp:positionH relativeFrom="column">
              <wp:posOffset>187325</wp:posOffset>
            </wp:positionH>
            <wp:positionV relativeFrom="paragraph">
              <wp:posOffset>237490</wp:posOffset>
            </wp:positionV>
            <wp:extent cx="5040000" cy="2289176"/>
            <wp:effectExtent l="0" t="0" r="8255" b="0"/>
            <wp:wrapSquare wrapText="bothSides"/>
            <wp:docPr id="411768586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68586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8" t="23744" r="21082" b="28571"/>
                    <a:stretch/>
                  </pic:blipFill>
                  <pic:spPr bwMode="auto">
                    <a:xfrm>
                      <a:off x="0" y="0"/>
                      <a:ext cx="5040000" cy="228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9E7" w:rsidRPr="00011D4A">
        <w:rPr>
          <w:b/>
          <w:bCs/>
        </w:rPr>
        <w:t>Přechodová charakteristika</w:t>
      </w:r>
    </w:p>
    <w:p w14:paraId="0F05F41B" w14:textId="5364251A" w:rsidR="006469E7" w:rsidRPr="000418CB" w:rsidRDefault="006469E7" w:rsidP="000418CB">
      <w:pPr>
        <w:pStyle w:val="Odstavecseseznamem"/>
        <w:suppressAutoHyphens w:val="0"/>
        <w:ind w:left="660"/>
        <w:rPr>
          <w:b/>
          <w:bCs/>
        </w:rPr>
      </w:pPr>
      <w:r w:rsidRPr="008E13F2">
        <w:br/>
      </w:r>
    </w:p>
    <w:p w14:paraId="2652FE10" w14:textId="77777777" w:rsidR="000418CB" w:rsidRDefault="000418CB" w:rsidP="004F3A6A">
      <w:pPr>
        <w:pStyle w:val="Zkladntextodsazen"/>
        <w:ind w:left="0"/>
        <w:jc w:val="both"/>
      </w:pPr>
    </w:p>
    <w:p w14:paraId="0F2F8692" w14:textId="77777777" w:rsidR="000418CB" w:rsidRDefault="000418CB" w:rsidP="004F3A6A">
      <w:pPr>
        <w:pStyle w:val="Zkladntextodsazen"/>
        <w:ind w:left="0"/>
        <w:jc w:val="both"/>
      </w:pPr>
    </w:p>
    <w:p w14:paraId="166D820A" w14:textId="77777777" w:rsidR="000418CB" w:rsidRDefault="000418CB" w:rsidP="004F3A6A">
      <w:pPr>
        <w:pStyle w:val="Zkladntextodsazen"/>
        <w:ind w:left="0"/>
        <w:jc w:val="both"/>
      </w:pPr>
    </w:p>
    <w:p w14:paraId="7FEE43C0" w14:textId="77777777" w:rsidR="000418CB" w:rsidRDefault="000418CB" w:rsidP="004F3A6A">
      <w:pPr>
        <w:pStyle w:val="Zkladntextodsazen"/>
        <w:ind w:left="0"/>
        <w:jc w:val="both"/>
      </w:pPr>
    </w:p>
    <w:p w14:paraId="04001B7E" w14:textId="77777777" w:rsidR="000418CB" w:rsidRDefault="000418CB" w:rsidP="004F3A6A">
      <w:pPr>
        <w:pStyle w:val="Zkladntextodsazen"/>
        <w:ind w:left="0"/>
        <w:jc w:val="both"/>
      </w:pPr>
    </w:p>
    <w:p w14:paraId="00561816" w14:textId="77777777" w:rsidR="000418CB" w:rsidRDefault="000418CB" w:rsidP="004F3A6A">
      <w:pPr>
        <w:pStyle w:val="Zkladntextodsazen"/>
        <w:ind w:left="0"/>
        <w:jc w:val="both"/>
      </w:pPr>
    </w:p>
    <w:p w14:paraId="087E6646" w14:textId="77777777" w:rsidR="000418CB" w:rsidRDefault="000418CB" w:rsidP="004F3A6A">
      <w:pPr>
        <w:pStyle w:val="Zkladntextodsazen"/>
        <w:ind w:left="0"/>
        <w:jc w:val="both"/>
      </w:pPr>
    </w:p>
    <w:p w14:paraId="57ABBC05" w14:textId="77777777" w:rsidR="00011D4A" w:rsidRDefault="00011D4A" w:rsidP="004F3A6A">
      <w:pPr>
        <w:pStyle w:val="Zkladntextodsazen"/>
        <w:ind w:left="0"/>
        <w:jc w:val="both"/>
      </w:pPr>
    </w:p>
    <w:p w14:paraId="565B3C1E" w14:textId="77777777" w:rsidR="00011D4A" w:rsidRDefault="00011D4A" w:rsidP="004F3A6A">
      <w:pPr>
        <w:pStyle w:val="Zkladntextodsazen"/>
        <w:ind w:left="0"/>
        <w:jc w:val="both"/>
      </w:pPr>
    </w:p>
    <w:p w14:paraId="7234A428" w14:textId="77777777" w:rsidR="00011D4A" w:rsidRDefault="00011D4A" w:rsidP="004F3A6A">
      <w:pPr>
        <w:pStyle w:val="Zkladntextodsazen"/>
        <w:ind w:left="0"/>
        <w:jc w:val="both"/>
      </w:pPr>
    </w:p>
    <w:p w14:paraId="200FCCF6" w14:textId="77777777" w:rsidR="00011D4A" w:rsidRDefault="00011D4A" w:rsidP="004F3A6A">
      <w:pPr>
        <w:pStyle w:val="Zkladntextodsazen"/>
        <w:ind w:left="0"/>
        <w:jc w:val="both"/>
      </w:pPr>
    </w:p>
    <w:p w14:paraId="7BEB5617" w14:textId="47EFF9FD" w:rsidR="000418CB" w:rsidRDefault="000418CB" w:rsidP="004F3A6A">
      <w:pPr>
        <w:pStyle w:val="Zkladntextodsazen"/>
        <w:ind w:left="0"/>
        <w:jc w:val="both"/>
      </w:pPr>
    </w:p>
    <w:p w14:paraId="15BF2A87" w14:textId="6F88AC90" w:rsidR="000418CB" w:rsidRDefault="000418CB" w:rsidP="004F3A6A">
      <w:pPr>
        <w:pStyle w:val="Zkladntextodsazen"/>
        <w:ind w:left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950F936" wp14:editId="7D342E1C">
                <wp:simplePos x="0" y="0"/>
                <wp:positionH relativeFrom="column">
                  <wp:posOffset>187325</wp:posOffset>
                </wp:positionH>
                <wp:positionV relativeFrom="paragraph">
                  <wp:posOffset>95885</wp:posOffset>
                </wp:positionV>
                <wp:extent cx="5040000" cy="2721610"/>
                <wp:effectExtent l="0" t="0" r="8255" b="2540"/>
                <wp:wrapNone/>
                <wp:docPr id="1792665761" name="Skupina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000" cy="2721610"/>
                          <a:chOff x="0" y="0"/>
                          <a:chExt cx="4827905" cy="2721610"/>
                        </a:xfrm>
                      </wpg:grpSpPr>
                      <wpg:grpSp>
                        <wpg:cNvPr id="2066052780" name="Skupina 20"/>
                        <wpg:cNvGrpSpPr/>
                        <wpg:grpSpPr>
                          <a:xfrm>
                            <a:off x="0" y="0"/>
                            <a:ext cx="4827905" cy="2721610"/>
                            <a:chOff x="0" y="0"/>
                            <a:chExt cx="4827905" cy="2721610"/>
                          </a:xfrm>
                        </wpg:grpSpPr>
                        <wpg:grpSp>
                          <wpg:cNvPr id="1134967463" name="Skupina 18"/>
                          <wpg:cNvGrpSpPr/>
                          <wpg:grpSpPr>
                            <a:xfrm>
                              <a:off x="0" y="0"/>
                              <a:ext cx="4827905" cy="2721610"/>
                              <a:chOff x="0" y="0"/>
                              <a:chExt cx="4827905" cy="2721610"/>
                            </a:xfrm>
                          </wpg:grpSpPr>
                          <wpg:grpSp>
                            <wpg:cNvPr id="945655268" name="Skupina 16"/>
                            <wpg:cNvGrpSpPr/>
                            <wpg:grpSpPr>
                              <a:xfrm>
                                <a:off x="0" y="0"/>
                                <a:ext cx="4827905" cy="2721610"/>
                                <a:chOff x="0" y="0"/>
                                <a:chExt cx="4827905" cy="2721610"/>
                              </a:xfrm>
                            </wpg:grpSpPr>
                            <wpg:grpSp>
                              <wpg:cNvPr id="833655371" name="Skupina 14"/>
                              <wpg:cNvGrpSpPr/>
                              <wpg:grpSpPr>
                                <a:xfrm>
                                  <a:off x="0" y="0"/>
                                  <a:ext cx="4827905" cy="2721610"/>
                                  <a:chOff x="0" y="0"/>
                                  <a:chExt cx="4827905" cy="272161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301561289" name="Obrázek 12" descr="Obsah obrázku text, snímek obrazovky, software, řada/pruh&#10;&#10;Popis byl vytvořen automaticky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47493" t="14612" r="930" b="46609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827905" cy="27216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70116738" name="Přímá spojnice 13"/>
                                <wps:cNvCnPr/>
                                <wps:spPr>
                                  <a:xfrm>
                                    <a:off x="931126" y="384717"/>
                                    <a:ext cx="27305" cy="206283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98207983" name="Přímá spojnice 15"/>
                              <wps:cNvCnPr/>
                              <wps:spPr>
                                <a:xfrm flipH="1">
                                  <a:off x="228600" y="384717"/>
                                  <a:ext cx="409807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90235083" name="Přímá spojnice 17"/>
                            <wps:cNvCnPr/>
                            <wps:spPr>
                              <a:xfrm flipH="1">
                                <a:off x="278780" y="384717"/>
                                <a:ext cx="652346" cy="20239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53965807" name="Textové pole 19"/>
                          <wps:cNvSpPr txBox="1"/>
                          <wps:spPr>
                            <a:xfrm>
                              <a:off x="27878" y="239751"/>
                              <a:ext cx="379141" cy="2899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BAC171" w14:textId="287CEA32" w:rsidR="000418CB" w:rsidRPr="000418CB" w:rsidRDefault="000418CB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418CB">
                                  <w:rPr>
                                    <w:sz w:val="20"/>
                                    <w:szCs w:val="20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1950205" name="Textové pole 19"/>
                        <wps:cNvSpPr txBox="1"/>
                        <wps:spPr>
                          <a:xfrm>
                            <a:off x="841917" y="2430966"/>
                            <a:ext cx="379141" cy="2899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7962B3" w14:textId="6580025E" w:rsidR="000418CB" w:rsidRPr="000418CB" w:rsidRDefault="000418CB" w:rsidP="000418C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950F936" id="Skupina 21" o:spid="_x0000_s1040" style="position:absolute;left:0;text-align:left;margin-left:14.75pt;margin-top:7.55pt;width:396.85pt;height:214.3pt;z-index:251710464;mso-width-relative:margin" coordsize="48279,272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T/2Zv+S4eF/9+f8A9J5K8wr0&#10;/wDZm/5Lh4X/AN+f/wBJ5KT2A831D/kKaj/19z/+jWqCp9Q/5Cmo/wDX3P8A+jWqClH4UN7hRRRV&#10;C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0/8AZm/5Lh4X/wB+f/0nkrzCvT/2Zv8AkuHhf/fn/wDSeSk9gPN9&#10;Q/5Cmo/9fc//AKNaoKn1D/kKaj/19z/+jWqClH4UN7hRRRVC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0/wDZ&#10;m/5Lh4X/AN+f/wBJ5K8wr0/9mb/kuHhf/fn/APSeSk9gPN9Q/wCQpqP/AF9z/wDo1qgqfUP+QpqP&#10;/X3P/wCjWqClH4UN7hRRRV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0/9mb/AJLh4X/35/8A0nkrzCvT/wBm&#10;b/kuHhf/AH5//SeSk9gPN9Q/5Cmo/wDX3P8A+jWqCp9Q/wCQpqP/AF9z/wDo1qgpR+FDe4UUUVQ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9P/Zm/5Lh4X/35/wD0nkrzCvT/ANmb/kuHhf8A35//AEnkpPYDzfUP&#10;+QpqP/X3P/6NaoKn1D/kKaj/ANfc/wD6NaoKUfhQ3uFFFFU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T/wBm&#10;b/kuHhf/AH5//SeSvMK9P/Zm/wCS4eF/9+f/ANJ5KT2A831D/kKaj/19z/8Ao1qgqfUP+QpqP/X3&#10;P/6NaoKUfhQ3uFFFFU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vT/ANmb/kuHhf8A35//AEnkrzCvT/2Zv+S4&#10;eF/9+f8A9J5KT2A831D/AJCmo/8AX3P/AOjWqCp9Q/5Cmo/9fc//AKNaoKUfhQ3uFFFFUI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T/2Zv8AkuHhf/fn/wDSeSvMK9P/AGZv+S4eF/8Afn/9J5KT2A831D/kKaj/&#10;ANfc/wD6NaoKn1D/AJCmo/8AX3P/AOjWqClH4UN7hRRRVC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0/9mb/k&#10;uHhf/fn/APSeSvMK9P8A2Zv+S4eF/wDfn/8ASeSk9gPN9Q/5Cmo/9fc//o1qgqfUP+QpqP8A19z/&#10;APo1qgpR+FDe4UUUVQ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9P/AGZv+S4eF/8Afn/9J5K8wr0/9mb/AJLh&#10;4X/35/8A0nkpPYDzfUP+QpqP/X3P/wCjWqCp9Q/5Cmo/9fc//o1qgpR+FDe4UUUVQ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P8A2Zv+S4eF/wDfn/8ASeSvMK9P/Zm/5Lh4X/35/wD0nkpPYDzfUP8AkKaj/wBf&#10;c/8A6NaoKn1D/kKaj/19z/8Ao1qgpR+FDe4UUUVQ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9P/Zm/wCS4eF/&#10;9+f/ANJ5K8wr0/8AZm/5Lh4X/wB+f/0nkpPYDzfUP+QpqP8A19z/APo1qgqfUP8AkKaj/wBfc/8A&#10;6NaoKUfhQ3uFFFFU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T/2Zv+S4eF/9+f8A9J5K8wr0/wDZm/5Lh4X/&#10;AN+f/wBJ5KT2A831D/kKaj/19z/+jWqCp9Q/5Cmo/wDX3P8A+jWqClH4UN7hRRRVC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0/8AZm/5Lh4X/wB+f/0nkrzCvT/2Zv8AkuHhf/fn/wDSeSk9gPN9Q/5Cmo/9fc//&#10;AKNaoKn1D/kKaj/19z/+jWqClH4UN7hRRRV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0/wDZm/5Lh4X/AN+f&#10;/wBJ5K8wr0/9mb/kuHhf/fn/APSeSk9gPN9Q/wCQpqP/AF9z/wDo1qgqfUP+QpqP/X3P/wCjWqCl&#10;H4UN7hRRRVC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0/9mb/AJLh4X/35/8A0nkrzCvT/wBmb/kuHhf/AH5/&#10;/SeSk9gPN9Q/5Cmo/wDX3P8A+jWqCp9Q/wCQpqP/AF9z/wDo1qgpR+FDe4UUUVQ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">
                <v:group id="Skupina 20" o:spid="_x0000_s1041" style="position:absolute;width:48279;height:27216" coordsize="48279,27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">
                  <v:group id="Skupina 18" o:spid="_x0000_s1042" style="position:absolute;width:48279;height:27216" coordsize="48279,27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">
                    <v:group id="Skupina 16" o:spid="_x0000_s1043" style="position:absolute;width:48279;height:27216" coordsize="48279,27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">
                      <v:group id="Skupina 14" o:spid="_x0000_s1044" style="position:absolute;width:48279;height:27216" coordsize="48279,27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">
                        <v:shape id="Obrázek 12" o:spid="_x0000_s1045" type="#_x0000_t75" alt="Obsah obrázku text, snímek obrazovky, software, řada/pruh&#10;&#10;Popis byl vytvořen automaticky" style="position:absolute;width:48279;height:27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">
                          <v:imagedata r:id="rId22" o:title="pruh&#10;&#10;Popis byl vytvořen automaticky" croptop="9576f" cropbottom="30546f" cropleft="31125f" cropright="609f"/>
                        </v:shape>
                        <v:line id="Přímá spojnice 13" o:spid="_x0000_s1046" style="position:absolute;visibility:visible;mso-wrap-style:square" from="9311,3847" to="9584,24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" strokecolor="black [3200]" strokeweight=".5pt">
                          <v:stroke joinstyle="miter"/>
                        </v:line>
                      </v:group>
                      <v:line id="Přímá spojnice 15" o:spid="_x0000_s1047" style="position:absolute;flip:x;visibility:visible;mso-wrap-style:square" from="2286,3847" to="43266,3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" strokecolor="black [3200]" strokeweight=".5pt">
                        <v:stroke joinstyle="miter"/>
                      </v:line>
                    </v:group>
                    <v:line id="Přímá spojnice 17" o:spid="_x0000_s1048" style="position:absolute;flip:x;visibility:visible;mso-wrap-style:square" from="2787,3847" to="9311,24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" strokecolor="black [3200]" strokeweight=".5pt">
                      <v:stroke joinstyle="miter"/>
                    </v:line>
                  </v:group>
                  <v:shape id="Textové pole 19" o:spid="_x0000_s1049" type="#_x0000_t202" style="position:absolute;left:278;top:2397;width:3792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" filled="f" stroked="f" strokeweight=".5pt">
                    <v:textbox>
                      <w:txbxContent>
                        <w:p w14:paraId="1EBAC171" w14:textId="287CEA32" w:rsidR="000418CB" w:rsidRPr="000418CB" w:rsidRDefault="000418CB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0418CB">
                            <w:rPr>
                              <w:sz w:val="20"/>
                              <w:szCs w:val="20"/>
                            </w:rPr>
                            <w:t>k</w:t>
                          </w:r>
                        </w:p>
                      </w:txbxContent>
                    </v:textbox>
                  </v:shape>
                </v:group>
                <v:shape id="Textové pole 19" o:spid="_x0000_s1050" type="#_x0000_t202" style="position:absolute;left:8419;top:24309;width:3791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" filled="f" stroked="f" strokeweight=".5pt">
                  <v:textbox>
                    <w:txbxContent>
                      <w:p w14:paraId="3C7962B3" w14:textId="6580025E" w:rsidR="000418CB" w:rsidRPr="000418CB" w:rsidRDefault="000418CB" w:rsidP="000418C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3CA5864" w14:textId="4D3CEA59" w:rsidR="000418CB" w:rsidRDefault="000418CB" w:rsidP="004F3A6A">
      <w:pPr>
        <w:pStyle w:val="Zkladntextodsazen"/>
        <w:ind w:left="0"/>
        <w:jc w:val="both"/>
      </w:pPr>
    </w:p>
    <w:p w14:paraId="005FB906" w14:textId="71C3A07C" w:rsidR="000418CB" w:rsidRDefault="000418CB" w:rsidP="004F3A6A">
      <w:pPr>
        <w:pStyle w:val="Zkladntextodsazen"/>
        <w:ind w:left="0"/>
        <w:jc w:val="both"/>
      </w:pPr>
    </w:p>
    <w:p w14:paraId="5966DE5E" w14:textId="6B8DD2D3" w:rsidR="000418CB" w:rsidRDefault="000418CB" w:rsidP="000418CB">
      <w:pPr>
        <w:pStyle w:val="Normlnweb"/>
        <w:rPr>
          <w:noProof/>
        </w:rPr>
      </w:pPr>
    </w:p>
    <w:p w14:paraId="666C8F01" w14:textId="6CE69225" w:rsidR="000418CB" w:rsidRDefault="000418CB" w:rsidP="000418CB">
      <w:pPr>
        <w:pStyle w:val="Normlnweb"/>
      </w:pPr>
    </w:p>
    <w:p w14:paraId="6F3C8F37" w14:textId="1A6434BF" w:rsidR="000418CB" w:rsidRDefault="000418CB" w:rsidP="004F3A6A">
      <w:pPr>
        <w:pStyle w:val="Zkladntextodsazen"/>
        <w:ind w:left="0"/>
        <w:jc w:val="both"/>
      </w:pPr>
    </w:p>
    <w:p w14:paraId="5298126E" w14:textId="77777777" w:rsidR="000418CB" w:rsidRDefault="000418CB" w:rsidP="004F3A6A">
      <w:pPr>
        <w:pStyle w:val="Zkladntextodsazen"/>
        <w:ind w:left="0"/>
        <w:jc w:val="both"/>
      </w:pPr>
    </w:p>
    <w:p w14:paraId="5B8EFF34" w14:textId="77777777" w:rsidR="000418CB" w:rsidRDefault="000418CB" w:rsidP="004F3A6A">
      <w:pPr>
        <w:pStyle w:val="Zkladntextodsazen"/>
        <w:ind w:left="0"/>
        <w:jc w:val="both"/>
      </w:pPr>
    </w:p>
    <w:p w14:paraId="3A051189" w14:textId="77777777" w:rsidR="000418CB" w:rsidRDefault="000418CB" w:rsidP="004F3A6A">
      <w:pPr>
        <w:pStyle w:val="Zkladntextodsazen"/>
        <w:ind w:left="0"/>
        <w:jc w:val="both"/>
      </w:pPr>
    </w:p>
    <w:p w14:paraId="64181504" w14:textId="06FAE258" w:rsidR="000418CB" w:rsidRDefault="000418CB" w:rsidP="004F3A6A">
      <w:pPr>
        <w:pStyle w:val="Zkladntextodsazen"/>
        <w:ind w:left="0"/>
        <w:jc w:val="both"/>
      </w:pPr>
    </w:p>
    <w:p w14:paraId="7A6D30C6" w14:textId="77777777" w:rsidR="000418CB" w:rsidRDefault="000418CB" w:rsidP="004F3A6A">
      <w:pPr>
        <w:pStyle w:val="Zkladntextodsazen"/>
        <w:ind w:left="0"/>
        <w:jc w:val="both"/>
      </w:pPr>
    </w:p>
    <w:p w14:paraId="5922EEAB" w14:textId="25BE9195" w:rsidR="000418CB" w:rsidRDefault="000418CB" w:rsidP="004F3A6A">
      <w:pPr>
        <w:pStyle w:val="Zkladntextodsazen"/>
        <w:ind w:left="0"/>
        <w:jc w:val="both"/>
      </w:pPr>
    </w:p>
    <w:p w14:paraId="099A3BA2" w14:textId="77777777" w:rsidR="000418CB" w:rsidRDefault="000418CB" w:rsidP="004F3A6A">
      <w:pPr>
        <w:pStyle w:val="Zkladntextodsazen"/>
        <w:ind w:left="0"/>
        <w:jc w:val="both"/>
      </w:pPr>
    </w:p>
    <w:p w14:paraId="61C727A0" w14:textId="77777777" w:rsidR="000418CB" w:rsidRDefault="000418CB" w:rsidP="004F3A6A">
      <w:pPr>
        <w:pStyle w:val="Zkladntextodsazen"/>
        <w:ind w:left="0"/>
        <w:jc w:val="both"/>
      </w:pPr>
    </w:p>
    <w:p w14:paraId="1FE318B4" w14:textId="0CF36251" w:rsidR="004F3A6A" w:rsidRPr="000418CB" w:rsidRDefault="004F3A6A" w:rsidP="000418CB">
      <w:pPr>
        <w:pStyle w:val="Zkladntextodsazen"/>
        <w:ind w:left="284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k=0,8</m:t>
          </m:r>
          <m:r>
            <w:rPr>
              <w:rFonts w:ascii="Cambria Math" w:hAnsi="Cambria Math"/>
            </w:rPr>
            <m:t>4</m:t>
          </m:r>
        </m:oMath>
      </m:oMathPara>
    </w:p>
    <w:p w14:paraId="502B314B" w14:textId="4716C8E1" w:rsidR="004F3A6A" w:rsidRPr="000418CB" w:rsidRDefault="00000000" w:rsidP="000418CB">
      <w:pPr>
        <w:pStyle w:val="Zkladntextodsazen"/>
        <w:spacing w:line="276" w:lineRule="auto"/>
        <w:ind w:left="28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0,84</m:t>
              </m:r>
            </m:den>
          </m:f>
          <m:r>
            <w:rPr>
              <w:rFonts w:ascii="Cambria Math" w:hAnsi="Cambria Math"/>
            </w:rPr>
            <m:t>=1,1</m:t>
          </m:r>
          <m:r>
            <w:rPr>
              <w:rFonts w:ascii="Cambria Math" w:hAnsi="Cambria Math"/>
            </w:rPr>
            <m:t>9</m:t>
          </m:r>
        </m:oMath>
      </m:oMathPara>
    </w:p>
    <w:p w14:paraId="6D255112" w14:textId="51C4F851" w:rsidR="004F3A6A" w:rsidRPr="000418CB" w:rsidRDefault="00000000" w:rsidP="000418CB">
      <w:pPr>
        <w:pStyle w:val="Zkladntextodsazen"/>
        <w:ind w:left="28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=T∙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=1,65∙1,19=1,96</m:t>
          </m:r>
          <m:r>
            <w:rPr>
              <w:rFonts w:ascii="Cambria Math" w:hAnsi="Cambria Math"/>
            </w:rPr>
            <m:t>4</m:t>
          </m:r>
        </m:oMath>
      </m:oMathPara>
    </w:p>
    <w:p w14:paraId="1B82271C" w14:textId="39E6B184" w:rsidR="006469E7" w:rsidRDefault="006469E7" w:rsidP="00A161BE">
      <w:pPr>
        <w:pStyle w:val="Zkladntextodsazen"/>
        <w:ind w:left="0"/>
        <w:jc w:val="both"/>
      </w:pPr>
    </w:p>
    <w:p w14:paraId="6A319B72" w14:textId="77777777" w:rsidR="000418CB" w:rsidRDefault="000418CB">
      <w:pPr>
        <w:suppressAutoHyphens w:val="0"/>
        <w:rPr>
          <w:b/>
          <w:bCs/>
          <w:noProof/>
        </w:rPr>
      </w:pPr>
    </w:p>
    <w:p w14:paraId="0D4AA459" w14:textId="77777777" w:rsidR="000418CB" w:rsidRDefault="000418CB">
      <w:pPr>
        <w:suppressAutoHyphens w:val="0"/>
        <w:rPr>
          <w:b/>
          <w:bCs/>
          <w:noProof/>
        </w:rPr>
      </w:pPr>
    </w:p>
    <w:p w14:paraId="372A456F" w14:textId="77777777" w:rsidR="000418CB" w:rsidRDefault="000418CB">
      <w:pPr>
        <w:suppressAutoHyphens w:val="0"/>
        <w:rPr>
          <w:b/>
          <w:bCs/>
          <w:noProof/>
        </w:rPr>
      </w:pPr>
    </w:p>
    <w:p w14:paraId="53108FEC" w14:textId="77777777" w:rsidR="000418CB" w:rsidRDefault="000418CB">
      <w:pPr>
        <w:suppressAutoHyphens w:val="0"/>
        <w:rPr>
          <w:b/>
          <w:bCs/>
          <w:noProof/>
        </w:rPr>
      </w:pPr>
    </w:p>
    <w:p w14:paraId="49BCB489" w14:textId="77777777" w:rsidR="000418CB" w:rsidRDefault="000418CB">
      <w:pPr>
        <w:suppressAutoHyphens w:val="0"/>
        <w:rPr>
          <w:b/>
          <w:bCs/>
          <w:noProof/>
        </w:rPr>
      </w:pPr>
    </w:p>
    <w:p w14:paraId="6C9544E5" w14:textId="77777777" w:rsidR="000418CB" w:rsidRDefault="000418CB">
      <w:pPr>
        <w:suppressAutoHyphens w:val="0"/>
        <w:rPr>
          <w:b/>
          <w:bCs/>
          <w:noProof/>
        </w:rPr>
      </w:pPr>
    </w:p>
    <w:p w14:paraId="2D91354A" w14:textId="77777777" w:rsidR="000418CB" w:rsidRDefault="000418CB">
      <w:pPr>
        <w:suppressAutoHyphens w:val="0"/>
        <w:rPr>
          <w:b/>
          <w:bCs/>
          <w:noProof/>
        </w:rPr>
      </w:pPr>
    </w:p>
    <w:p w14:paraId="78EFF04A" w14:textId="77777777" w:rsidR="00011D4A" w:rsidRDefault="00011D4A">
      <w:pPr>
        <w:suppressAutoHyphens w:val="0"/>
        <w:rPr>
          <w:b/>
          <w:bCs/>
          <w:highlight w:val="lightGray"/>
        </w:rPr>
      </w:pPr>
      <w:r>
        <w:rPr>
          <w:b/>
          <w:bCs/>
          <w:highlight w:val="lightGray"/>
        </w:rPr>
        <w:br w:type="page"/>
      </w:r>
    </w:p>
    <w:p w14:paraId="57E5B9AB" w14:textId="4C0AC9D2" w:rsidR="000418CB" w:rsidRDefault="000418CB" w:rsidP="00011D4A">
      <w:pPr>
        <w:pStyle w:val="Odstavecseseznamem"/>
        <w:numPr>
          <w:ilvl w:val="0"/>
          <w:numId w:val="8"/>
        </w:numPr>
        <w:suppressAutoHyphens w:val="0"/>
      </w:pPr>
      <w:r w:rsidRPr="00011D4A">
        <w:rPr>
          <w:b/>
          <w:bCs/>
        </w:rPr>
        <w:lastRenderedPageBreak/>
        <w:t>frekvenční</w:t>
      </w:r>
      <w:r w:rsidR="00011D4A" w:rsidRPr="00011D4A">
        <w:rPr>
          <w:b/>
          <w:bCs/>
        </w:rPr>
        <w:t xml:space="preserve"> charakteristika</w:t>
      </w:r>
      <w:r w:rsidRPr="00011D4A">
        <w:rPr>
          <w:b/>
          <w:bCs/>
        </w:rPr>
        <w:t xml:space="preserve"> </w:t>
      </w:r>
    </w:p>
    <w:p w14:paraId="1B3B1AA6" w14:textId="64E21966" w:rsidR="000418CB" w:rsidRDefault="00011D4A" w:rsidP="000418CB">
      <w:pPr>
        <w:suppressAutoHyphens w:val="0"/>
      </w:pPr>
      <w:r w:rsidRPr="00011D4A">
        <w:rPr>
          <w:noProof/>
        </w:rPr>
        <w:drawing>
          <wp:anchor distT="0" distB="0" distL="114300" distR="114300" simplePos="0" relativeHeight="251698176" behindDoc="0" locked="0" layoutInCell="1" allowOverlap="1" wp14:anchorId="50D9E256" wp14:editId="48A1AB44">
            <wp:simplePos x="0" y="0"/>
            <wp:positionH relativeFrom="column">
              <wp:posOffset>161290</wp:posOffset>
            </wp:positionH>
            <wp:positionV relativeFrom="paragraph">
              <wp:posOffset>166116</wp:posOffset>
            </wp:positionV>
            <wp:extent cx="2880000" cy="1313085"/>
            <wp:effectExtent l="0" t="0" r="0" b="1905"/>
            <wp:wrapSquare wrapText="bothSides"/>
            <wp:docPr id="5324655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554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7" t="34341" r="23400" b="21899"/>
                    <a:stretch/>
                  </pic:blipFill>
                  <pic:spPr bwMode="auto">
                    <a:xfrm>
                      <a:off x="0" y="0"/>
                      <a:ext cx="2880000" cy="131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896D3" w14:textId="77777777" w:rsidR="000418CB" w:rsidRDefault="000418CB" w:rsidP="000418CB">
      <w:pPr>
        <w:suppressAutoHyphens w:val="0"/>
      </w:pPr>
    </w:p>
    <w:p w14:paraId="1EBCCAED" w14:textId="77777777" w:rsidR="000418CB" w:rsidRDefault="000418CB" w:rsidP="000418CB">
      <w:pPr>
        <w:suppressAutoHyphens w:val="0"/>
      </w:pPr>
    </w:p>
    <w:p w14:paraId="5E0AC41D" w14:textId="77777777" w:rsidR="000418CB" w:rsidRDefault="000418CB" w:rsidP="000418CB">
      <w:pPr>
        <w:suppressAutoHyphens w:val="0"/>
      </w:pPr>
    </w:p>
    <w:p w14:paraId="070D3317" w14:textId="77777777" w:rsidR="000418CB" w:rsidRDefault="000418CB" w:rsidP="000418CB">
      <w:pPr>
        <w:suppressAutoHyphens w:val="0"/>
      </w:pPr>
    </w:p>
    <w:p w14:paraId="280B35E4" w14:textId="77777777" w:rsidR="000418CB" w:rsidRDefault="000418CB" w:rsidP="000418CB">
      <w:pPr>
        <w:suppressAutoHyphens w:val="0"/>
      </w:pPr>
    </w:p>
    <w:p w14:paraId="6801E175" w14:textId="77777777" w:rsidR="000418CB" w:rsidRDefault="000418CB" w:rsidP="00EE111B">
      <w:pPr>
        <w:pStyle w:val="Zkladntextodsazen"/>
        <w:ind w:left="0" w:firstLine="708"/>
        <w:jc w:val="both"/>
      </w:pPr>
    </w:p>
    <w:p w14:paraId="68E943B8" w14:textId="77777777" w:rsidR="000418CB" w:rsidRDefault="000418CB" w:rsidP="00EE111B">
      <w:pPr>
        <w:pStyle w:val="Zkladntextodsazen"/>
        <w:ind w:left="0" w:firstLine="708"/>
        <w:jc w:val="both"/>
      </w:pPr>
    </w:p>
    <w:p w14:paraId="0F665948" w14:textId="77777777" w:rsidR="000418CB" w:rsidRDefault="000418CB" w:rsidP="000418CB">
      <w:pPr>
        <w:pStyle w:val="Zkladntextodsazen"/>
        <w:ind w:left="0"/>
        <w:jc w:val="both"/>
      </w:pPr>
    </w:p>
    <w:p w14:paraId="25BA858C" w14:textId="77777777" w:rsidR="00FC11D7" w:rsidRDefault="00FC11D7" w:rsidP="000418CB">
      <w:pPr>
        <w:pStyle w:val="Zkladntextodsazen"/>
        <w:ind w:left="0"/>
        <w:jc w:val="both"/>
      </w:pPr>
    </w:p>
    <w:p w14:paraId="7E4C3703" w14:textId="28F56C0F" w:rsidR="000418CB" w:rsidRDefault="00FC11D7" w:rsidP="00FC11D7">
      <w:pPr>
        <w:pStyle w:val="Zkladntextodsazen"/>
        <w:ind w:left="284"/>
        <w:jc w:val="both"/>
      </w:pPr>
      <w:r>
        <w:t>FCHVLS</w:t>
      </w:r>
    </w:p>
    <w:p w14:paraId="78D45B0E" w14:textId="77777777" w:rsidR="001A6C14" w:rsidRDefault="001A6C14" w:rsidP="00FC11D7">
      <w:pPr>
        <w:pStyle w:val="Zkladntextodsazen"/>
        <w:ind w:left="284"/>
        <w:jc w:val="both"/>
        <w:rPr>
          <w:noProof/>
        </w:rPr>
      </w:pPr>
    </w:p>
    <w:p w14:paraId="3E3CDDD9" w14:textId="6F8C6A3B" w:rsidR="00FC11D7" w:rsidRDefault="00FC11D7" w:rsidP="00FC11D7">
      <w:pPr>
        <w:pStyle w:val="Zkladntextodsazen"/>
        <w:ind w:left="284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CC6B80" wp14:editId="640E5FBB">
            <wp:simplePos x="0" y="0"/>
            <wp:positionH relativeFrom="column">
              <wp:posOffset>191135</wp:posOffset>
            </wp:positionH>
            <wp:positionV relativeFrom="paragraph">
              <wp:posOffset>41275</wp:posOffset>
            </wp:positionV>
            <wp:extent cx="5040000" cy="2847047"/>
            <wp:effectExtent l="0" t="0" r="8255" b="0"/>
            <wp:wrapSquare wrapText="bothSides"/>
            <wp:docPr id="1799799226" name="Obrázek 10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99226" name="Obrázek 10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3" t="15053" r="1338" b="46622"/>
                    <a:stretch/>
                  </pic:blipFill>
                  <pic:spPr bwMode="auto">
                    <a:xfrm>
                      <a:off x="0" y="0"/>
                      <a:ext cx="5040000" cy="284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7351A" w14:textId="160F9273" w:rsidR="00FC11D7" w:rsidRDefault="00FC11D7" w:rsidP="00FC11D7">
      <w:pPr>
        <w:pStyle w:val="Zkladntextodsazen"/>
        <w:ind w:left="284"/>
        <w:jc w:val="both"/>
      </w:pPr>
    </w:p>
    <w:p w14:paraId="65AE3330" w14:textId="14BBEB33" w:rsidR="00FC11D7" w:rsidRDefault="001A6C14" w:rsidP="00FC11D7">
      <w:pPr>
        <w:pStyle w:val="Zkladntextodsazen"/>
        <w:ind w:left="284"/>
        <w:jc w:val="both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12512" behindDoc="0" locked="0" layoutInCell="1" allowOverlap="1" wp14:anchorId="6EFB0673" wp14:editId="22F1056B">
                <wp:simplePos x="0" y="0"/>
                <wp:positionH relativeFrom="column">
                  <wp:posOffset>268354</wp:posOffset>
                </wp:positionH>
                <wp:positionV relativeFrom="paragraph">
                  <wp:posOffset>48592</wp:posOffset>
                </wp:positionV>
                <wp:extent cx="9720" cy="75240"/>
                <wp:effectExtent l="76200" t="38100" r="28575" b="58420"/>
                <wp:wrapNone/>
                <wp:docPr id="1636369517" name="Rukopis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720" cy="75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2512" behindDoc="0" locked="0" layoutInCell="1" allowOverlap="1" wp14:anchorId="6EFB0673" wp14:editId="22F1056B">
                <wp:simplePos x="0" y="0"/>
                <wp:positionH relativeFrom="column">
                  <wp:posOffset>268354</wp:posOffset>
                </wp:positionH>
                <wp:positionV relativeFrom="paragraph">
                  <wp:posOffset>48592</wp:posOffset>
                </wp:positionV>
                <wp:extent cx="9720" cy="75240"/>
                <wp:effectExtent l="76200" t="38100" r="28575" b="58420"/>
                <wp:wrapNone/>
                <wp:docPr id="1636369517" name="Rukopis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6369517" name="Rukopis 24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360" cy="83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1488" behindDoc="0" locked="0" layoutInCell="1" allowOverlap="1" wp14:anchorId="0114DC56" wp14:editId="55D9E347">
                <wp:simplePos x="0" y="0"/>
                <wp:positionH relativeFrom="column">
                  <wp:posOffset>257665</wp:posOffset>
                </wp:positionH>
                <wp:positionV relativeFrom="paragraph">
                  <wp:posOffset>48952</wp:posOffset>
                </wp:positionV>
                <wp:extent cx="38880" cy="42120"/>
                <wp:effectExtent l="0" t="0" r="0" b="0"/>
                <wp:wrapNone/>
                <wp:docPr id="1092704757" name="Rukopis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880" cy="42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1488" behindDoc="0" locked="0" layoutInCell="1" allowOverlap="1" wp14:anchorId="0114DC56" wp14:editId="55D9E347">
                <wp:simplePos x="0" y="0"/>
                <wp:positionH relativeFrom="column">
                  <wp:posOffset>257665</wp:posOffset>
                </wp:positionH>
                <wp:positionV relativeFrom="paragraph">
                  <wp:posOffset>48952</wp:posOffset>
                </wp:positionV>
                <wp:extent cx="38880" cy="42120"/>
                <wp:effectExtent l="0" t="0" r="0" b="0"/>
                <wp:wrapNone/>
                <wp:docPr id="1092704757" name="Rukopis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2704757" name="Rukopis 22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520" cy="257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C769C8B" w14:textId="21CC2ED5" w:rsidR="00FC11D7" w:rsidRDefault="00FC11D7" w:rsidP="00FC11D7">
      <w:pPr>
        <w:pStyle w:val="Zkladntextodsazen"/>
        <w:ind w:left="284"/>
        <w:jc w:val="both"/>
      </w:pPr>
    </w:p>
    <w:p w14:paraId="1A1F25D0" w14:textId="1968A8B8" w:rsidR="00FC11D7" w:rsidRDefault="00FC11D7" w:rsidP="00FC11D7">
      <w:pPr>
        <w:pStyle w:val="Zkladntextodsazen"/>
        <w:ind w:left="284"/>
        <w:jc w:val="both"/>
      </w:pPr>
    </w:p>
    <w:p w14:paraId="19087F5E" w14:textId="3AA7E504" w:rsidR="00FC11D7" w:rsidRDefault="00FC11D7" w:rsidP="00FC11D7">
      <w:pPr>
        <w:pStyle w:val="Zkladntextodsazen"/>
        <w:ind w:left="284"/>
        <w:jc w:val="both"/>
      </w:pPr>
    </w:p>
    <w:p w14:paraId="1E4F4ED7" w14:textId="368EC172" w:rsidR="00FC11D7" w:rsidRDefault="00FC11D7" w:rsidP="00FC11D7">
      <w:pPr>
        <w:pStyle w:val="Zkladntextodsazen"/>
        <w:ind w:left="284"/>
        <w:jc w:val="both"/>
      </w:pPr>
    </w:p>
    <w:p w14:paraId="31AC31BB" w14:textId="29E151B1" w:rsidR="00FC11D7" w:rsidRDefault="00FC11D7" w:rsidP="00FC11D7">
      <w:pPr>
        <w:pStyle w:val="Zkladntextodsazen"/>
        <w:ind w:left="284"/>
        <w:jc w:val="both"/>
      </w:pPr>
    </w:p>
    <w:p w14:paraId="38634647" w14:textId="3DC335B4" w:rsidR="00FC11D7" w:rsidRDefault="00FC11D7" w:rsidP="00FC11D7">
      <w:pPr>
        <w:pStyle w:val="Zkladntextodsazen"/>
        <w:ind w:left="284"/>
        <w:jc w:val="both"/>
      </w:pPr>
    </w:p>
    <w:p w14:paraId="37129799" w14:textId="77777777" w:rsidR="00FC11D7" w:rsidRDefault="00FC11D7" w:rsidP="00FC11D7">
      <w:pPr>
        <w:pStyle w:val="Zkladntextodsazen"/>
        <w:ind w:left="284"/>
        <w:jc w:val="both"/>
      </w:pPr>
    </w:p>
    <w:p w14:paraId="6497B37A" w14:textId="77777777" w:rsidR="00FC11D7" w:rsidRDefault="00FC11D7" w:rsidP="00FC11D7">
      <w:pPr>
        <w:pStyle w:val="Zkladntextodsazen"/>
        <w:ind w:left="284"/>
        <w:jc w:val="both"/>
      </w:pPr>
    </w:p>
    <w:p w14:paraId="5EAC5E7E" w14:textId="77777777" w:rsidR="00FC11D7" w:rsidRDefault="00FC11D7" w:rsidP="00FC11D7">
      <w:pPr>
        <w:pStyle w:val="Zkladntextodsazen"/>
        <w:ind w:left="284"/>
        <w:jc w:val="both"/>
      </w:pPr>
    </w:p>
    <w:p w14:paraId="66879A6B" w14:textId="77777777" w:rsidR="00FC11D7" w:rsidRDefault="00FC11D7" w:rsidP="00FC11D7">
      <w:pPr>
        <w:pStyle w:val="Zkladntextodsazen"/>
        <w:ind w:left="284"/>
        <w:jc w:val="both"/>
      </w:pPr>
    </w:p>
    <w:p w14:paraId="43366673" w14:textId="77777777" w:rsidR="00FC11D7" w:rsidRDefault="00FC11D7" w:rsidP="00FC11D7">
      <w:pPr>
        <w:pStyle w:val="Zkladntextodsazen"/>
        <w:ind w:left="284"/>
        <w:jc w:val="both"/>
      </w:pPr>
    </w:p>
    <w:p w14:paraId="76BB247B" w14:textId="77777777" w:rsidR="00FC11D7" w:rsidRDefault="00FC11D7" w:rsidP="00FC11D7">
      <w:pPr>
        <w:pStyle w:val="Zkladntextodsazen"/>
        <w:ind w:left="284"/>
        <w:jc w:val="both"/>
      </w:pPr>
    </w:p>
    <w:p w14:paraId="5ADEF956" w14:textId="77777777" w:rsidR="00FC11D7" w:rsidRDefault="00FC11D7" w:rsidP="00FC11D7">
      <w:pPr>
        <w:pStyle w:val="Zkladntextodsazen"/>
        <w:ind w:left="284"/>
        <w:jc w:val="both"/>
      </w:pPr>
    </w:p>
    <w:p w14:paraId="0543EB73" w14:textId="77777777" w:rsidR="00FC11D7" w:rsidRDefault="00FC11D7" w:rsidP="00FC11D7">
      <w:pPr>
        <w:pStyle w:val="Zkladntextodsazen"/>
        <w:ind w:left="284"/>
        <w:jc w:val="both"/>
      </w:pPr>
    </w:p>
    <w:p w14:paraId="66E9E9A2" w14:textId="77777777" w:rsidR="00FC11D7" w:rsidRDefault="00FC11D7" w:rsidP="00FC11D7">
      <w:pPr>
        <w:pStyle w:val="Zkladntextodsazen"/>
        <w:ind w:left="0"/>
        <w:jc w:val="both"/>
      </w:pPr>
    </w:p>
    <w:p w14:paraId="1DFB4130" w14:textId="3E01D234" w:rsidR="00FC11D7" w:rsidRDefault="00FC11D7" w:rsidP="00FC11D7">
      <w:pPr>
        <w:pStyle w:val="Zkladntextodsazen"/>
        <w:ind w:left="284"/>
        <w:jc w:val="both"/>
      </w:pPr>
      <w:r>
        <w:t>FCHVKR</w:t>
      </w:r>
    </w:p>
    <w:p w14:paraId="37296E0B" w14:textId="4892470E" w:rsidR="00FC11D7" w:rsidRDefault="00FC11D7" w:rsidP="000418CB">
      <w:pPr>
        <w:pStyle w:val="Zkladntextodsazen"/>
        <w:ind w:left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307973" wp14:editId="167B76DB">
            <wp:simplePos x="0" y="0"/>
            <wp:positionH relativeFrom="margin">
              <wp:posOffset>192167</wp:posOffset>
            </wp:positionH>
            <wp:positionV relativeFrom="paragraph">
              <wp:posOffset>151130</wp:posOffset>
            </wp:positionV>
            <wp:extent cx="5039995" cy="2854325"/>
            <wp:effectExtent l="0" t="0" r="8255" b="3175"/>
            <wp:wrapSquare wrapText="bothSides"/>
            <wp:docPr id="1034439101" name="Obrázek 1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39101" name="Obrázek 11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9" t="14795" r="956" b="46509"/>
                    <a:stretch/>
                  </pic:blipFill>
                  <pic:spPr bwMode="auto">
                    <a:xfrm>
                      <a:off x="0" y="0"/>
                      <a:ext cx="503999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883A6" w14:textId="47417B87" w:rsidR="00FC11D7" w:rsidRDefault="00FC11D7" w:rsidP="000418CB">
      <w:pPr>
        <w:pStyle w:val="Zkladntextodsazen"/>
        <w:ind w:left="0"/>
        <w:jc w:val="both"/>
        <w:rPr>
          <w:noProof/>
        </w:rPr>
      </w:pPr>
    </w:p>
    <w:p w14:paraId="6234CAF5" w14:textId="6C71107C" w:rsidR="000418CB" w:rsidRDefault="000418CB" w:rsidP="000418CB">
      <w:pPr>
        <w:pStyle w:val="Zkladntextodsazen"/>
        <w:ind w:left="0"/>
        <w:jc w:val="both"/>
      </w:pPr>
    </w:p>
    <w:p w14:paraId="70B1BE3E" w14:textId="4AB083E0" w:rsidR="00FC11D7" w:rsidRDefault="00FC11D7" w:rsidP="000418CB">
      <w:pPr>
        <w:pStyle w:val="Zkladntextodsazen"/>
        <w:ind w:left="0"/>
        <w:jc w:val="both"/>
        <w:rPr>
          <w:noProof/>
        </w:rPr>
      </w:pPr>
    </w:p>
    <w:p w14:paraId="26E30370" w14:textId="4CDBC590" w:rsidR="000418CB" w:rsidRDefault="000418CB" w:rsidP="000418CB">
      <w:pPr>
        <w:pStyle w:val="Zkladntextodsazen"/>
        <w:ind w:left="0"/>
        <w:jc w:val="both"/>
      </w:pPr>
    </w:p>
    <w:p w14:paraId="3B1763EB" w14:textId="5A4CC207" w:rsidR="006469E7" w:rsidRDefault="00EE111B" w:rsidP="000418CB">
      <w:pPr>
        <w:pStyle w:val="Zkladntextodsazen"/>
        <w:ind w:left="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23A6BAC" w14:textId="6BE9D4E7" w:rsidR="006469E7" w:rsidRDefault="006469E7" w:rsidP="00A161BE">
      <w:pPr>
        <w:pStyle w:val="Zkladntextodsazen"/>
        <w:ind w:left="0"/>
        <w:jc w:val="both"/>
      </w:pPr>
    </w:p>
    <w:p w14:paraId="3A5DBB94" w14:textId="0B706FE6" w:rsidR="00FC11D7" w:rsidRDefault="00FC11D7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0C5DF563" w14:textId="77777777" w:rsidR="001A6C14" w:rsidRDefault="00EE111B" w:rsidP="001A6C14">
      <w:pPr>
        <w:pStyle w:val="Zkladntextodsazen"/>
        <w:numPr>
          <w:ilvl w:val="0"/>
          <w:numId w:val="5"/>
        </w:numPr>
        <w:jc w:val="both"/>
        <w:rPr>
          <w:b/>
          <w:bCs/>
        </w:rPr>
      </w:pPr>
      <w:r w:rsidRPr="002A76B4">
        <w:rPr>
          <w:b/>
          <w:bCs/>
        </w:rPr>
        <w:lastRenderedPageBreak/>
        <w:t>Sériové zapojení</w:t>
      </w:r>
      <w:r w:rsidR="0007177B" w:rsidRPr="002A76B4">
        <w:rPr>
          <w:b/>
          <w:bCs/>
        </w:rPr>
        <w:t xml:space="preserve"> </w:t>
      </w:r>
    </w:p>
    <w:p w14:paraId="1FAAA9FD" w14:textId="53FC2D2D" w:rsidR="0007177B" w:rsidRPr="002A76B4" w:rsidRDefault="0007177B" w:rsidP="001A6C14">
      <w:pPr>
        <w:pStyle w:val="Zkladntextodsazen"/>
        <w:ind w:left="643"/>
        <w:jc w:val="both"/>
        <w:rPr>
          <w:b/>
          <w:bCs/>
        </w:rPr>
      </w:pPr>
      <w:r w:rsidRPr="002A76B4">
        <w:rPr>
          <w:b/>
          <w:bCs/>
        </w:rPr>
        <w:tab/>
      </w:r>
      <w:r w:rsidRPr="002A76B4">
        <w:rPr>
          <w:b/>
          <w:bCs/>
        </w:rPr>
        <w:tab/>
      </w:r>
      <w:r w:rsidRPr="002A76B4">
        <w:rPr>
          <w:b/>
          <w:bCs/>
        </w:rPr>
        <w:tab/>
      </w:r>
      <w:r w:rsidRPr="002A76B4">
        <w:rPr>
          <w:b/>
          <w:bCs/>
        </w:rPr>
        <w:tab/>
      </w:r>
    </w:p>
    <w:p w14:paraId="7E8C4069" w14:textId="629A4955" w:rsidR="001A6C14" w:rsidRPr="00011D4A" w:rsidRDefault="001A6C14" w:rsidP="001A6C14">
      <w:pPr>
        <w:pStyle w:val="Zkladntextodsazen"/>
        <w:numPr>
          <w:ilvl w:val="0"/>
          <w:numId w:val="9"/>
        </w:numPr>
        <w:jc w:val="both"/>
        <w:rPr>
          <w:b/>
          <w:bCs/>
        </w:rPr>
      </w:pPr>
      <w:r w:rsidRPr="00011D4A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6169399" wp14:editId="198B74F2">
            <wp:simplePos x="0" y="0"/>
            <wp:positionH relativeFrom="column">
              <wp:posOffset>156845</wp:posOffset>
            </wp:positionH>
            <wp:positionV relativeFrom="paragraph">
              <wp:posOffset>234950</wp:posOffset>
            </wp:positionV>
            <wp:extent cx="5040000" cy="1569151"/>
            <wp:effectExtent l="0" t="0" r="8255" b="0"/>
            <wp:wrapSquare wrapText="bothSides"/>
            <wp:docPr id="198782705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27053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2" t="46115" r="38742" b="31711"/>
                    <a:stretch/>
                  </pic:blipFill>
                  <pic:spPr bwMode="auto">
                    <a:xfrm>
                      <a:off x="0" y="0"/>
                      <a:ext cx="5040000" cy="156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1D4A">
        <w:rPr>
          <w:b/>
          <w:bCs/>
        </w:rPr>
        <w:t>přechodová charakteristika</w:t>
      </w:r>
    </w:p>
    <w:p w14:paraId="6126C4C3" w14:textId="2BDC9185" w:rsidR="001A6C14" w:rsidRDefault="001A6C14" w:rsidP="00900532">
      <w:pPr>
        <w:pStyle w:val="Zkladntextodsazen"/>
        <w:ind w:left="4956" w:firstLine="708"/>
        <w:jc w:val="both"/>
      </w:pPr>
    </w:p>
    <w:p w14:paraId="37EAC334" w14:textId="7884EA06" w:rsidR="001A6C14" w:rsidRDefault="002314EE" w:rsidP="001A6C14">
      <w:pPr>
        <w:pStyle w:val="Normlnweb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E12D760" wp14:editId="32ADEC91">
                <wp:simplePos x="0" y="0"/>
                <wp:positionH relativeFrom="column">
                  <wp:posOffset>196658</wp:posOffset>
                </wp:positionH>
                <wp:positionV relativeFrom="paragraph">
                  <wp:posOffset>339710</wp:posOffset>
                </wp:positionV>
                <wp:extent cx="5040000" cy="3257550"/>
                <wp:effectExtent l="0" t="0" r="8255" b="0"/>
                <wp:wrapNone/>
                <wp:docPr id="1424776954" name="Skupina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000" cy="3257550"/>
                          <a:chOff x="0" y="0"/>
                          <a:chExt cx="5040000" cy="3257550"/>
                        </a:xfrm>
                      </wpg:grpSpPr>
                      <wpg:grpSp>
                        <wpg:cNvPr id="95536229" name="Skupina 33"/>
                        <wpg:cNvGrpSpPr/>
                        <wpg:grpSpPr>
                          <a:xfrm>
                            <a:off x="0" y="0"/>
                            <a:ext cx="5040000" cy="3257550"/>
                            <a:chOff x="0" y="0"/>
                            <a:chExt cx="5739765" cy="3257550"/>
                          </a:xfrm>
                        </wpg:grpSpPr>
                        <wpg:grpSp>
                          <wpg:cNvPr id="1373589725" name="Skupina 31"/>
                          <wpg:cNvGrpSpPr/>
                          <wpg:grpSpPr>
                            <a:xfrm>
                              <a:off x="0" y="0"/>
                              <a:ext cx="5739765" cy="3257550"/>
                              <a:chOff x="0" y="0"/>
                              <a:chExt cx="5739765" cy="3257550"/>
                            </a:xfrm>
                          </wpg:grpSpPr>
                          <wpg:grpSp>
                            <wpg:cNvPr id="1396825658" name="Skupina 29"/>
                            <wpg:cNvGrpSpPr/>
                            <wpg:grpSpPr>
                              <a:xfrm>
                                <a:off x="0" y="0"/>
                                <a:ext cx="5739765" cy="3257550"/>
                                <a:chOff x="0" y="0"/>
                                <a:chExt cx="5739765" cy="3257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4801120" name="Obrázek 27" descr="Obsah obrázku text, snímek obrazovky, software, displej&#10;&#10;Popis byl vytvořen automaticky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7697" t="14643" r="820" b="4638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739765" cy="3257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120936438" name="Přímá spojnice 28"/>
                              <wps:cNvCnPr/>
                              <wps:spPr>
                                <a:xfrm>
                                  <a:off x="1917291" y="607634"/>
                                  <a:ext cx="0" cy="229484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94359268" name="Přímá spojnice 30"/>
                            <wps:cNvCnPr/>
                            <wps:spPr>
                              <a:xfrm flipH="1">
                                <a:off x="259572" y="607634"/>
                                <a:ext cx="445991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98294054" name="Textové pol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672" y="469392"/>
                              <a:ext cx="2301240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3AD86B" w14:textId="2FE1DAE6" w:rsidR="00F05DD4" w:rsidRPr="00F05DD4" w:rsidRDefault="00F05DD4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F05DD4">
                                  <w:rPr>
                                    <w:sz w:val="20"/>
                                    <w:szCs w:val="20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205452" name="Textové pol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" y="2913888"/>
                              <a:ext cx="481330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2F98C4" w14:textId="51B497C1" w:rsidR="00F05DD4" w:rsidRPr="00F05DD4" w:rsidRDefault="00F05DD4" w:rsidP="00F05DD4">
                                <w:pPr>
                                  <w:rPr>
                                    <w:sz w:val="20"/>
                                    <w:szCs w:val="20"/>
                                    <w:vertAlign w:val="subscript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</w:t>
                                </w:r>
                                <w:r>
                                  <w:rPr>
                                    <w:sz w:val="20"/>
                                    <w:szCs w:val="20"/>
                                    <w:vertAlign w:val="subscript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59371733" name="Textové pol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59280" y="2663952"/>
                              <a:ext cx="481330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48658F" w14:textId="4A3C1D1A" w:rsidR="00F05DD4" w:rsidRPr="00F05DD4" w:rsidRDefault="00F05DD4" w:rsidP="00F05DD4">
                                <w:pPr>
                                  <w:rPr>
                                    <w:sz w:val="20"/>
                                    <w:szCs w:val="20"/>
                                    <w:vertAlign w:val="subscript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</w:t>
                                </w:r>
                                <w:r>
                                  <w:rPr>
                                    <w:sz w:val="20"/>
                                    <w:szCs w:val="20"/>
                                    <w:vertAlign w:val="subscript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38085027" name="Přímá spojnice 34"/>
                        <wps:cNvCnPr/>
                        <wps:spPr>
                          <a:xfrm flipH="1">
                            <a:off x="391278" y="603930"/>
                            <a:ext cx="1292264" cy="2292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2D760" id="Skupina 35" o:spid="_x0000_s1051" style="position:absolute;margin-left:15.5pt;margin-top:26.75pt;width:396.85pt;height:256.5pt;z-index:251729920" coordsize="50400,325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en/szf8lw8L/78/wD6TyV5hXp/7M3/ACXDwv8A78//AKTyUnsB5vqH/IU1H/r7n/8ARrVB&#10;U+of8hTUf+vuf/0a1QUo/ChvcKKKKo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en/ALM3/JcPC/8Avz/+k8le&#10;YV6f+zN/yXDwv/vz/wDpPJSewHm+of8AIU1H/r7n/wDRrVBU+of8hTUf+vuf/wBGtUFKPwob3Cii&#10;iqE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p/7M3/ACXDwv8A78//AKTyV5hXp/7M3/JcPC/+/P8A+k8lJ7Ae&#10;b6h/yFNR/wCvuf8A9GtUFT6h/wAhTUf+vuf/ANGtUFKPwob3Ciiiq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p/7M3/JcPC/+/P/AOk8leYV6f8Aszf8lw8L/wC/P/6TyUnsB5vqH/IU1H/r7n/9GtUFT6h/yFNR&#10;/wCvuf8A9GtUFKPwob3Ciiiq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p/7M3/JcPC/+/P8A+k8leYV6f+zN&#10;/wAlw8L/AO/P/wCk8lJ7Aeb6h/yFNR/6+5//AEa1QVPqH/IU1H/r7n/9GtUFKPwob3Ciiiq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p/wCzN/yXDwv/AL8//pPJXmFen/szf8lw8L/78/8A6TyUnsB5vqH/ACFN&#10;R/6+5/8A0a1QVPqH/IU1H/r7n/8ARrVBSj8KG9woooqh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6f+zN/wAl&#10;w8L/AO/P/wCk8leYV6f+zN/yXDwv/vz/APpPJSewHm+of8hTUf8Ar7n/APRrVBU+of8AIU1H/r7n&#10;/wDRrVBSj8KG9woooqh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6f+zN/yXDwv/vz/wDpPJXmFen/ALM3/JcP&#10;C/8Avz/+k8lJ7Aeb6h/yFNR/6+5//RrVBU+of8hTUf8Ar7n/APRrVBSj8KG9woooqh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6f+zN/yXDwv/vz/APpPJXmFen/szf8AJcPC/wDvz/8ApPJSewHm+of8hTUf+vuf&#10;/wBGtUFT6h/yFNR/6+5//RrVBSj8KG9woooqh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6f8Aszf8lw8L/wC/&#10;P/6TyV5hXp/7M3/JcPC/+/P/AOk8lJ7Aeb6h/wAhTUf+vuf/ANGtUFT6h/yFNR/6+5//AEa1QUo/&#10;ChvcKKKKo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en/szf8AJcPC/wDvz/8ApPJXmFen/szf8lw8L/78/wD6&#10;TyUnsB5vqH/IU1H/AK+5/wD0a1QVPqH/ACFNR/6+5/8A0a1QUo/ChvcKKKKo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n/szf8lw8L/78/8A6TyV5hXp/wCzN/yXDwv/AL8//pPJSewHm+of8hTUf+vuf/0a1QVP&#10;qH/IU1H/AK+5/wD0a1QUo/ChvcKKKKo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en/szf8lw8L/78/wD6TyV5&#10;hXp/7M3/ACXDwv8A78//AKTyUnsB5vqH/IU1H/r7n/8ARrVBU+of8hTUf+vuf/0a1QUo/ChvcKKK&#10;Ko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en/ALM3/JcPC/8Avz/+k8leYV6f+zN/yXDwv/vz/wDpPJSewHm+&#10;of8AIU1H/r7n/wDRrVBU+of8hTUf+vuf/wBGtUFKPwob3CiiiqE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p/&#10;7M3/ACXDwv8A78//AKTyV5hXp/7M3/JcPC/+/P8A+k8lJ7Aeb6h/yFNR/wCvuf8A9GtUFT6h/wAh&#10;TUf+vuf/ANGtUFKPwob3CiiiqE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p/7M3/JcPC/+/P/AOk8leYV6f8A&#10;szf8lw8L/wC/P/6TyUnsB5vqH/IU1H/r7n/9GtUFT6h/yFNR/wCvuf8A9GtUFKPwob3CiiiqE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">
                <v:group id="_x0000_s1052" style="position:absolute;width:50400;height:32575" coordsize="57397,3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">
                  <v:group id="Skupina 31" o:spid="_x0000_s1053" style="position:absolute;width:57397;height:32575" coordsize="57397,3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">
                    <v:group id="Skupina 29" o:spid="_x0000_s1054" style="position:absolute;width:57397;height:32575" coordsize="57397,3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">
                      <v:shape id="Obrázek 27" o:spid="_x0000_s1055" type="#_x0000_t75" alt="Obsah obrázku text, snímek obrazovky, software, displej&#10;&#10;Popis byl vytvořen automaticky" style="position:absolute;width:57397;height:3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">
                        <v:imagedata r:id="rId32" o:title="Obsah obrázku text, snímek obrazovky, software, displej&#10;&#10;Popis byl vytvořen automaticky" croptop="9596f" cropbottom="30396f" cropleft="31259f" cropright="537f"/>
                      </v:shape>
                      <v:line id="Přímá spojnice 28" o:spid="_x0000_s1056" style="position:absolute;visibility:visible;mso-wrap-style:square" from="19172,6076" to="19172,29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" strokecolor="black [3200]" strokeweight=".5pt">
                        <v:stroke joinstyle="miter"/>
                      </v:line>
                    </v:group>
                    <v:line id="Přímá spojnice 30" o:spid="_x0000_s1057" style="position:absolute;flip:x;visibility:visible;mso-wrap-style:square" from="2595,6076" to="47194,6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shape id="Textové pole 2" o:spid="_x0000_s1058" type="#_x0000_t202" style="position:absolute;left:426;top:4693;width:2301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" filled="f" stroked="f">
                    <v:textbox style="mso-fit-shape-to-text:t">
                      <w:txbxContent>
                        <w:p w14:paraId="363AD86B" w14:textId="2FE1DAE6" w:rsidR="00F05DD4" w:rsidRPr="00F05DD4" w:rsidRDefault="00F05DD4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F05DD4">
                            <w:rPr>
                              <w:sz w:val="20"/>
                              <w:szCs w:val="20"/>
                            </w:rPr>
                            <w:t>k</w:t>
                          </w:r>
                        </w:p>
                      </w:txbxContent>
                    </v:textbox>
                  </v:shape>
                  <v:shape id="Textové pole 2" o:spid="_x0000_s1059" type="#_x0000_t202" style="position:absolute;left:3048;top:29138;width:481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" filled="f" stroked="f">
                    <v:textbox style="mso-fit-shape-to-text:t">
                      <w:txbxContent>
                        <w:p w14:paraId="3D2F98C4" w14:textId="51B497C1" w:rsidR="00F05DD4" w:rsidRPr="00F05DD4" w:rsidRDefault="00F05DD4" w:rsidP="00F05DD4">
                          <w:pPr>
                            <w:rPr>
                              <w:sz w:val="20"/>
                              <w:szCs w:val="20"/>
                              <w:vertAlign w:val="subscript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</w:t>
                          </w:r>
                          <w:r>
                            <w:rPr>
                              <w:sz w:val="20"/>
                              <w:szCs w:val="20"/>
                              <w:vertAlign w:val="subscript"/>
                            </w:rPr>
                            <w:t>U</w:t>
                          </w:r>
                        </w:p>
                      </w:txbxContent>
                    </v:textbox>
                  </v:shape>
                  <v:shape id="Textové pole 2" o:spid="_x0000_s1060" type="#_x0000_t202" style="position:absolute;left:18592;top:26639;width:4814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" filled="f" stroked="f">
                    <v:textbox style="mso-fit-shape-to-text:t">
                      <w:txbxContent>
                        <w:p w14:paraId="5248658F" w14:textId="4A3C1D1A" w:rsidR="00F05DD4" w:rsidRPr="00F05DD4" w:rsidRDefault="00F05DD4" w:rsidP="00F05DD4">
                          <w:pPr>
                            <w:rPr>
                              <w:sz w:val="20"/>
                              <w:szCs w:val="20"/>
                              <w:vertAlign w:val="subscript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</w:t>
                          </w:r>
                          <w:r>
                            <w:rPr>
                              <w:sz w:val="20"/>
                              <w:szCs w:val="20"/>
                              <w:vertAlign w:val="subscript"/>
                            </w:rPr>
                            <w:t>N</w:t>
                          </w:r>
                        </w:p>
                      </w:txbxContent>
                    </v:textbox>
                  </v:shape>
                </v:group>
                <v:line id="Přímá spojnice 34" o:spid="_x0000_s1061" style="position:absolute;flip:x;visibility:visible;mso-wrap-style:square" from="3912,6039" to="16835,28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74CB5944" w14:textId="67A21CE9" w:rsidR="001A6C14" w:rsidRDefault="001A6C14" w:rsidP="001A6C14">
      <w:pPr>
        <w:pStyle w:val="Normlnweb"/>
      </w:pPr>
    </w:p>
    <w:p w14:paraId="5D83CD3F" w14:textId="5D50AA84" w:rsidR="001A6C14" w:rsidRDefault="00F05DD4" w:rsidP="00900532">
      <w:pPr>
        <w:pStyle w:val="Zkladntextodsazen"/>
        <w:ind w:left="4956"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38A5A8" wp14:editId="6BABF206">
                <wp:simplePos x="0" y="0"/>
                <wp:positionH relativeFrom="column">
                  <wp:posOffset>631651</wp:posOffset>
                </wp:positionH>
                <wp:positionV relativeFrom="paragraph">
                  <wp:posOffset>60221</wp:posOffset>
                </wp:positionV>
                <wp:extent cx="1484978" cy="2292883"/>
                <wp:effectExtent l="0" t="0" r="20320" b="31750"/>
                <wp:wrapNone/>
                <wp:docPr id="1308627996" name="Přímá spojni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4978" cy="22928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7F143B" id="Přímá spojnice 32" o:spid="_x0000_s1026" style="position:absolute;flip:x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.75pt,4.75pt" to="166.7pt,1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7342B800" w14:textId="3948A676" w:rsidR="001A6C14" w:rsidRDefault="001A6C14" w:rsidP="00900532">
      <w:pPr>
        <w:pStyle w:val="Zkladntextodsazen"/>
        <w:ind w:left="4956" w:firstLine="708"/>
        <w:jc w:val="both"/>
      </w:pPr>
    </w:p>
    <w:p w14:paraId="65923A03" w14:textId="0EDF2B53" w:rsidR="001A6C14" w:rsidRDefault="001A6C14" w:rsidP="00900532">
      <w:pPr>
        <w:pStyle w:val="Zkladntextodsazen"/>
        <w:ind w:left="4956" w:firstLine="708"/>
        <w:jc w:val="both"/>
      </w:pPr>
    </w:p>
    <w:p w14:paraId="67471015" w14:textId="17698552" w:rsidR="001A6C14" w:rsidRDefault="001A6C14" w:rsidP="00900532">
      <w:pPr>
        <w:pStyle w:val="Zkladntextodsazen"/>
        <w:ind w:left="4956" w:firstLine="708"/>
        <w:jc w:val="both"/>
      </w:pPr>
    </w:p>
    <w:p w14:paraId="4FC844B8" w14:textId="5B2085F1" w:rsidR="001A6C14" w:rsidRDefault="001A6C14" w:rsidP="00900532">
      <w:pPr>
        <w:pStyle w:val="Zkladntextodsazen"/>
        <w:ind w:left="4956" w:firstLine="708"/>
        <w:jc w:val="both"/>
      </w:pPr>
    </w:p>
    <w:p w14:paraId="33EDC422" w14:textId="005B7F39" w:rsidR="001A6C14" w:rsidRDefault="001A6C14" w:rsidP="00900532">
      <w:pPr>
        <w:pStyle w:val="Zkladntextodsazen"/>
        <w:ind w:left="4956" w:firstLine="708"/>
        <w:jc w:val="both"/>
      </w:pPr>
    </w:p>
    <w:p w14:paraId="265DD22C" w14:textId="696AC2BB" w:rsidR="001A6C14" w:rsidRDefault="001A6C14" w:rsidP="00900532">
      <w:pPr>
        <w:pStyle w:val="Zkladntextodsazen"/>
        <w:ind w:left="4956" w:firstLine="708"/>
        <w:jc w:val="both"/>
      </w:pPr>
    </w:p>
    <w:p w14:paraId="63521ADE" w14:textId="78561EF5" w:rsidR="001A6C14" w:rsidRDefault="001A6C14" w:rsidP="00900532">
      <w:pPr>
        <w:pStyle w:val="Zkladntextodsazen"/>
        <w:ind w:left="4956" w:firstLine="708"/>
        <w:jc w:val="both"/>
      </w:pPr>
    </w:p>
    <w:p w14:paraId="44BB27C7" w14:textId="77777777" w:rsidR="00F05DD4" w:rsidRDefault="00F05DD4" w:rsidP="00900532">
      <w:pPr>
        <w:pStyle w:val="Zkladntextodsazen"/>
        <w:ind w:left="4956" w:firstLine="708"/>
        <w:jc w:val="both"/>
      </w:pPr>
    </w:p>
    <w:p w14:paraId="308DD3CF" w14:textId="77777777" w:rsidR="00F05DD4" w:rsidRDefault="00F05DD4" w:rsidP="00900532">
      <w:pPr>
        <w:pStyle w:val="Zkladntextodsazen"/>
        <w:ind w:left="4956" w:firstLine="708"/>
        <w:jc w:val="both"/>
      </w:pPr>
    </w:p>
    <w:p w14:paraId="3C17D7E1" w14:textId="77777777" w:rsidR="00F05DD4" w:rsidRDefault="00F05DD4" w:rsidP="00900532">
      <w:pPr>
        <w:pStyle w:val="Zkladntextodsazen"/>
        <w:ind w:left="4956" w:firstLine="708"/>
        <w:jc w:val="both"/>
      </w:pPr>
    </w:p>
    <w:p w14:paraId="12912346" w14:textId="77777777" w:rsidR="00F05DD4" w:rsidRDefault="00F05DD4" w:rsidP="00900532">
      <w:pPr>
        <w:pStyle w:val="Zkladntextodsazen"/>
        <w:ind w:left="4956" w:firstLine="708"/>
        <w:jc w:val="both"/>
      </w:pPr>
    </w:p>
    <w:p w14:paraId="56FEE367" w14:textId="6D6DE5AA" w:rsidR="001A6C14" w:rsidRDefault="001A6C14" w:rsidP="00900532">
      <w:pPr>
        <w:pStyle w:val="Zkladntextodsazen"/>
        <w:ind w:left="4956" w:firstLine="708"/>
        <w:jc w:val="both"/>
      </w:pPr>
    </w:p>
    <w:p w14:paraId="005D707B" w14:textId="494214AF" w:rsidR="001A6C14" w:rsidRDefault="001A6C14" w:rsidP="00900532">
      <w:pPr>
        <w:pStyle w:val="Zkladntextodsazen"/>
        <w:ind w:left="4956" w:firstLine="708"/>
        <w:jc w:val="both"/>
      </w:pPr>
    </w:p>
    <w:p w14:paraId="67B51500" w14:textId="6DACEA21" w:rsidR="001A6C14" w:rsidRDefault="001A6C14" w:rsidP="00900532">
      <w:pPr>
        <w:pStyle w:val="Zkladntextodsazen"/>
        <w:ind w:left="4956" w:firstLine="708"/>
        <w:jc w:val="both"/>
      </w:pPr>
    </w:p>
    <w:p w14:paraId="698DE850" w14:textId="4096ADAB" w:rsidR="00900532" w:rsidRDefault="00900532" w:rsidP="001A6C14">
      <w:pPr>
        <w:pStyle w:val="Zkladntextodsazen"/>
        <w:jc w:val="both"/>
      </w:pPr>
    </w:p>
    <w:p w14:paraId="237DEA0B" w14:textId="6502EAE7" w:rsidR="00900532" w:rsidRPr="00900532" w:rsidRDefault="00900532" w:rsidP="00900532">
      <w:pPr>
        <w:suppressAutoHyphens w:val="0"/>
        <w:rPr>
          <w:sz w:val="10"/>
          <w:szCs w:val="10"/>
        </w:rPr>
      </w:pPr>
    </w:p>
    <w:p w14:paraId="3725CA1C" w14:textId="0403DE90" w:rsidR="00191E10" w:rsidRPr="00F05DD4" w:rsidRDefault="00191E10" w:rsidP="00F05DD4">
      <w:pPr>
        <w:suppressAutoHyphens w:val="0"/>
        <w:spacing w:line="276" w:lineRule="auto"/>
        <w:ind w:left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k=0,5</m:t>
          </m:r>
          <m:r>
            <w:rPr>
              <w:rFonts w:ascii="Cambria Math" w:hAnsi="Cambria Math"/>
            </w:rPr>
            <m:t>2</m:t>
          </m:r>
        </m:oMath>
      </m:oMathPara>
    </w:p>
    <w:p w14:paraId="4ACC12BE" w14:textId="0216ECDD" w:rsidR="00191E10" w:rsidRPr="00F05DD4" w:rsidRDefault="00000000" w:rsidP="00F05DD4">
      <w:pPr>
        <w:pStyle w:val="Zkladntextodsazen"/>
        <w:spacing w:line="276" w:lineRule="auto"/>
        <w:ind w:left="28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0,52</m:t>
              </m:r>
            </m:den>
          </m:f>
          <m:r>
            <w:rPr>
              <w:rFonts w:ascii="Cambria Math" w:hAnsi="Cambria Math"/>
            </w:rPr>
            <m:t>=1,92</m:t>
          </m:r>
          <m:r>
            <w:rPr>
              <w:rFonts w:ascii="Cambria Math" w:hAnsi="Cambria Math"/>
            </w:rPr>
            <m:t>3</m:t>
          </m:r>
        </m:oMath>
      </m:oMathPara>
    </w:p>
    <w:p w14:paraId="6A3E9876" w14:textId="4BF2D32B" w:rsidR="00191E10" w:rsidRPr="00F05DD4" w:rsidRDefault="00000000" w:rsidP="00F05DD4">
      <w:pPr>
        <w:pStyle w:val="Zkladntextodsazen"/>
        <w:spacing w:line="276" w:lineRule="auto"/>
        <w:ind w:left="28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5</m:t>
          </m:r>
        </m:oMath>
      </m:oMathPara>
    </w:p>
    <w:p w14:paraId="1498E493" w14:textId="6E0BBFCE" w:rsidR="001A6C14" w:rsidRPr="00F05DD4" w:rsidRDefault="00000000" w:rsidP="00F05DD4">
      <w:pPr>
        <w:pStyle w:val="Zkladntextodsazen"/>
        <w:ind w:left="28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</m:t>
          </m:r>
        </m:oMath>
      </m:oMathPara>
    </w:p>
    <w:p w14:paraId="53CA373F" w14:textId="00002640" w:rsidR="001A6C14" w:rsidRDefault="001A6C14">
      <w:pPr>
        <w:suppressAutoHyphens w:val="0"/>
      </w:pPr>
      <w:r>
        <w:br w:type="page"/>
      </w:r>
    </w:p>
    <w:p w14:paraId="32B53DAC" w14:textId="17E0CF34" w:rsidR="00361D32" w:rsidRPr="00011D4A" w:rsidRDefault="00F05DD4" w:rsidP="00F05DD4">
      <w:pPr>
        <w:pStyle w:val="Zkladntextodsazen"/>
        <w:numPr>
          <w:ilvl w:val="0"/>
          <w:numId w:val="9"/>
        </w:numPr>
        <w:jc w:val="both"/>
        <w:rPr>
          <w:b/>
          <w:bCs/>
        </w:rPr>
      </w:pPr>
      <w:r w:rsidRPr="00011D4A">
        <w:rPr>
          <w:b/>
          <w:bCs/>
        </w:rPr>
        <w:lastRenderedPageBreak/>
        <w:t>Frekvenční charakteristika</w:t>
      </w:r>
    </w:p>
    <w:p w14:paraId="31A1DC4C" w14:textId="3F2C4FEC" w:rsidR="001A6C14" w:rsidRDefault="00F05DD4" w:rsidP="00A161BE">
      <w:pPr>
        <w:pStyle w:val="Zkladntextodsazen"/>
        <w:ind w:left="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92A6BE7" wp14:editId="16122309">
            <wp:simplePos x="0" y="0"/>
            <wp:positionH relativeFrom="column">
              <wp:posOffset>149225</wp:posOffset>
            </wp:positionH>
            <wp:positionV relativeFrom="paragraph">
              <wp:posOffset>135255</wp:posOffset>
            </wp:positionV>
            <wp:extent cx="5040000" cy="1367588"/>
            <wp:effectExtent l="0" t="0" r="0" b="4445"/>
            <wp:wrapSquare wrapText="bothSides"/>
            <wp:docPr id="151088168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81681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3" t="40228" r="19757" b="29945"/>
                    <a:stretch/>
                  </pic:blipFill>
                  <pic:spPr bwMode="auto">
                    <a:xfrm>
                      <a:off x="0" y="0"/>
                      <a:ext cx="5040000" cy="136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CD667" w14:textId="5B17E801" w:rsidR="001A6C14" w:rsidRDefault="001A6C14" w:rsidP="00A161BE">
      <w:pPr>
        <w:pStyle w:val="Zkladntextodsazen"/>
        <w:ind w:left="0"/>
        <w:jc w:val="both"/>
      </w:pPr>
    </w:p>
    <w:p w14:paraId="673ACA7A" w14:textId="77777777" w:rsidR="001A6C14" w:rsidRDefault="001A6C14" w:rsidP="00A161BE">
      <w:pPr>
        <w:pStyle w:val="Zkladntextodsazen"/>
        <w:ind w:left="0"/>
        <w:jc w:val="both"/>
      </w:pPr>
    </w:p>
    <w:p w14:paraId="3F99207B" w14:textId="77777777" w:rsidR="001A6C14" w:rsidRDefault="001A6C14" w:rsidP="00A161BE">
      <w:pPr>
        <w:pStyle w:val="Zkladntextodsazen"/>
        <w:ind w:left="0"/>
        <w:jc w:val="both"/>
      </w:pPr>
    </w:p>
    <w:p w14:paraId="73C94837" w14:textId="77777777" w:rsidR="001A6C14" w:rsidRDefault="001A6C14" w:rsidP="00A161BE">
      <w:pPr>
        <w:pStyle w:val="Zkladntextodsazen"/>
        <w:ind w:left="0"/>
        <w:jc w:val="both"/>
      </w:pPr>
    </w:p>
    <w:p w14:paraId="512E8D7B" w14:textId="77777777" w:rsidR="001A6C14" w:rsidRDefault="001A6C14" w:rsidP="00A161BE">
      <w:pPr>
        <w:pStyle w:val="Zkladntextodsazen"/>
        <w:ind w:left="0"/>
        <w:jc w:val="both"/>
      </w:pPr>
    </w:p>
    <w:p w14:paraId="68976611" w14:textId="77777777" w:rsidR="001A6C14" w:rsidRDefault="001A6C14" w:rsidP="00A161BE">
      <w:pPr>
        <w:pStyle w:val="Zkladntextodsazen"/>
        <w:ind w:left="0"/>
        <w:jc w:val="both"/>
      </w:pPr>
    </w:p>
    <w:p w14:paraId="395DF5F7" w14:textId="77777777" w:rsidR="001A6C14" w:rsidRDefault="001A6C14" w:rsidP="00A161BE">
      <w:pPr>
        <w:pStyle w:val="Zkladntextodsazen"/>
        <w:ind w:left="0"/>
        <w:jc w:val="both"/>
      </w:pPr>
    </w:p>
    <w:p w14:paraId="12D1C576" w14:textId="77777777" w:rsidR="001A6C14" w:rsidRDefault="001A6C14" w:rsidP="00A161BE">
      <w:pPr>
        <w:pStyle w:val="Zkladntextodsazen"/>
        <w:ind w:left="0"/>
        <w:jc w:val="both"/>
      </w:pPr>
    </w:p>
    <w:p w14:paraId="6D528045" w14:textId="332F1EC3" w:rsidR="00F05DD4" w:rsidRDefault="00F05DD4" w:rsidP="00F05DD4">
      <w:pPr>
        <w:suppressAutoHyphens w:val="0"/>
      </w:pPr>
      <w:r>
        <w:t xml:space="preserve">     </w:t>
      </w:r>
    </w:p>
    <w:p w14:paraId="160546BC" w14:textId="77777777" w:rsidR="003E7219" w:rsidRDefault="003E7219" w:rsidP="00F05DD4">
      <w:pPr>
        <w:suppressAutoHyphens w:val="0"/>
      </w:pPr>
    </w:p>
    <w:p w14:paraId="03D600A8" w14:textId="3DB89E8E" w:rsidR="00F05DD4" w:rsidRDefault="003E7219" w:rsidP="00F05DD4">
      <w:pPr>
        <w:suppressAutoHyphens w:val="0"/>
      </w:pPr>
      <w:r>
        <w:t xml:space="preserve">   </w:t>
      </w:r>
      <w:r w:rsidR="00F05DD4">
        <w:t xml:space="preserve"> FCHVLS</w:t>
      </w:r>
    </w:p>
    <w:p w14:paraId="6272016F" w14:textId="31BBDF0E" w:rsidR="0007177B" w:rsidRDefault="003E7219" w:rsidP="00F05DD4">
      <w:pPr>
        <w:suppressAutoHyphens w:val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1DC980" wp14:editId="50D6CFCF">
            <wp:simplePos x="0" y="0"/>
            <wp:positionH relativeFrom="column">
              <wp:posOffset>148590</wp:posOffset>
            </wp:positionH>
            <wp:positionV relativeFrom="paragraph">
              <wp:posOffset>35179</wp:posOffset>
            </wp:positionV>
            <wp:extent cx="5039995" cy="2867660"/>
            <wp:effectExtent l="0" t="0" r="8255" b="8890"/>
            <wp:wrapSquare wrapText="bothSides"/>
            <wp:docPr id="1310414389" name="Obrázek 13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14389" name="Obrázek 13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0" t="14609" r="808" b="46472"/>
                    <a:stretch/>
                  </pic:blipFill>
                  <pic:spPr bwMode="auto">
                    <a:xfrm>
                      <a:off x="0" y="0"/>
                      <a:ext cx="503999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77B">
        <w:tab/>
      </w:r>
      <w:r w:rsidR="0007177B">
        <w:tab/>
      </w:r>
      <w:r w:rsidR="0007177B">
        <w:tab/>
      </w:r>
      <w:r w:rsidR="0007177B">
        <w:tab/>
      </w:r>
    </w:p>
    <w:p w14:paraId="089F4211" w14:textId="26C24AB8" w:rsidR="006469E7" w:rsidRDefault="006469E7" w:rsidP="00A161BE">
      <w:pPr>
        <w:pStyle w:val="Zkladntextodsazen"/>
        <w:ind w:left="0"/>
        <w:jc w:val="both"/>
      </w:pPr>
    </w:p>
    <w:p w14:paraId="62B364F1" w14:textId="321C9C0D" w:rsidR="003E7219" w:rsidRDefault="00F05DD4">
      <w:pPr>
        <w:suppressAutoHyphens w:val="0"/>
      </w:pPr>
      <w:r>
        <w:t xml:space="preserve">       </w:t>
      </w:r>
    </w:p>
    <w:p w14:paraId="4E87729E" w14:textId="77777777" w:rsidR="003E7219" w:rsidRDefault="003E7219">
      <w:pPr>
        <w:suppressAutoHyphens w:val="0"/>
      </w:pPr>
    </w:p>
    <w:p w14:paraId="1954BDEC" w14:textId="77777777" w:rsidR="003E7219" w:rsidRDefault="003E7219">
      <w:pPr>
        <w:suppressAutoHyphens w:val="0"/>
      </w:pPr>
    </w:p>
    <w:p w14:paraId="13988180" w14:textId="77777777" w:rsidR="003E7219" w:rsidRDefault="003E7219">
      <w:pPr>
        <w:suppressAutoHyphens w:val="0"/>
      </w:pPr>
    </w:p>
    <w:p w14:paraId="6AFC04EB" w14:textId="77777777" w:rsidR="003E7219" w:rsidRDefault="003E7219">
      <w:pPr>
        <w:suppressAutoHyphens w:val="0"/>
      </w:pPr>
    </w:p>
    <w:p w14:paraId="294A1B6B" w14:textId="77777777" w:rsidR="003E7219" w:rsidRDefault="003E7219">
      <w:pPr>
        <w:suppressAutoHyphens w:val="0"/>
      </w:pPr>
    </w:p>
    <w:p w14:paraId="0333DD19" w14:textId="77777777" w:rsidR="003E7219" w:rsidRDefault="003E7219">
      <w:pPr>
        <w:suppressAutoHyphens w:val="0"/>
      </w:pPr>
    </w:p>
    <w:p w14:paraId="11F05E4E" w14:textId="77777777" w:rsidR="003E7219" w:rsidRDefault="003E7219">
      <w:pPr>
        <w:suppressAutoHyphens w:val="0"/>
      </w:pPr>
    </w:p>
    <w:p w14:paraId="3DD14E22" w14:textId="77777777" w:rsidR="003E7219" w:rsidRDefault="003E7219">
      <w:pPr>
        <w:suppressAutoHyphens w:val="0"/>
      </w:pPr>
    </w:p>
    <w:p w14:paraId="5BB39A02" w14:textId="77777777" w:rsidR="003E7219" w:rsidRDefault="003E7219">
      <w:pPr>
        <w:suppressAutoHyphens w:val="0"/>
      </w:pPr>
    </w:p>
    <w:p w14:paraId="61B63F2C" w14:textId="77777777" w:rsidR="003E7219" w:rsidRDefault="003E7219">
      <w:pPr>
        <w:suppressAutoHyphens w:val="0"/>
      </w:pPr>
    </w:p>
    <w:p w14:paraId="1D96868C" w14:textId="77777777" w:rsidR="003E7219" w:rsidRDefault="003E7219">
      <w:pPr>
        <w:suppressAutoHyphens w:val="0"/>
      </w:pPr>
    </w:p>
    <w:p w14:paraId="1CC1F53A" w14:textId="77777777" w:rsidR="003E7219" w:rsidRDefault="003E7219">
      <w:pPr>
        <w:suppressAutoHyphens w:val="0"/>
      </w:pPr>
    </w:p>
    <w:p w14:paraId="21E669C7" w14:textId="1B8E0F89" w:rsidR="00F05DD4" w:rsidRDefault="003E7219">
      <w:pPr>
        <w:suppressAutoHyphens w:val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7C4B21A" wp14:editId="5BEF133C">
            <wp:simplePos x="0" y="0"/>
            <wp:positionH relativeFrom="column">
              <wp:posOffset>185801</wp:posOffset>
            </wp:positionH>
            <wp:positionV relativeFrom="paragraph">
              <wp:posOffset>251079</wp:posOffset>
            </wp:positionV>
            <wp:extent cx="5040000" cy="2868141"/>
            <wp:effectExtent l="0" t="0" r="8255" b="8890"/>
            <wp:wrapSquare wrapText="bothSides"/>
            <wp:docPr id="305816484" name="Obrázek 14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16484" name="Obrázek 14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22" t="14611" r="903" b="46400"/>
                    <a:stretch/>
                  </pic:blipFill>
                  <pic:spPr bwMode="auto">
                    <a:xfrm>
                      <a:off x="0" y="0"/>
                      <a:ext cx="5040000" cy="286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D4A">
        <w:t xml:space="preserve"> </w:t>
      </w:r>
      <w:r>
        <w:t xml:space="preserve">    </w:t>
      </w:r>
      <w:r w:rsidR="00F05DD4">
        <w:t>FCHVKR</w:t>
      </w:r>
      <w:r w:rsidR="00F05DD4">
        <w:rPr>
          <w:noProof/>
        </w:rPr>
        <w:t xml:space="preserve"> </w:t>
      </w:r>
      <w:r w:rsidR="00F05DD4">
        <w:rPr>
          <w:b/>
          <w:bCs/>
        </w:rPr>
        <w:br w:type="page"/>
      </w:r>
    </w:p>
    <w:p w14:paraId="6918C4BC" w14:textId="6486F4C8" w:rsidR="003E7219" w:rsidRPr="00B84CB4" w:rsidRDefault="00000000" w:rsidP="003E7219">
      <w:pPr>
        <w:pStyle w:val="Zkladntextodsazen"/>
        <w:numPr>
          <w:ilvl w:val="0"/>
          <w:numId w:val="5"/>
        </w:numPr>
        <w:jc w:val="both"/>
        <w:rPr>
          <w:b/>
          <w:bCs/>
          <w:i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''</m:t>
                </m:r>
              </m:sup>
            </m:sSup>
          </m:e>
          <m: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0,14</m:t>
            </m:r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m:rPr>
            <m:sty m:val="bi"/>
          </m:rPr>
          <w:rPr>
            <w:rFonts w:ascii="Cambria Math" w:hAnsi="Cambria Math"/>
          </w:rPr>
          <m:t>-1,08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  <m: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sub>
        </m:sSub>
        <m:r>
          <m:rPr>
            <m:sty m:val="bi"/>
          </m:rPr>
          <w:rPr>
            <w:rFonts w:ascii="Cambria Math" w:hAnsi="Cambria Math"/>
          </w:rPr>
          <m:t>-0,26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sub>
        </m:sSub>
      </m:oMath>
      <w:r w:rsidR="007022BC" w:rsidRPr="00B84CB4">
        <w:rPr>
          <w:b/>
          <w:bCs/>
        </w:rPr>
        <w:t xml:space="preserve"> </w:t>
      </w:r>
      <w:r w:rsidR="007022BC" w:rsidRPr="00B84CB4">
        <w:rPr>
          <w:b/>
          <w:bCs/>
        </w:rPr>
        <w:tab/>
      </w:r>
    </w:p>
    <w:p w14:paraId="01772413" w14:textId="1A5495F1" w:rsidR="003E7219" w:rsidRPr="003E7219" w:rsidRDefault="007022BC" w:rsidP="003E7219">
      <w:pPr>
        <w:pStyle w:val="Zkladntextodsazen"/>
        <w:jc w:val="both"/>
        <w:rPr>
          <w:i/>
        </w:rPr>
      </w:pPr>
      <w:r>
        <w:tab/>
      </w:r>
    </w:p>
    <w:p w14:paraId="0443CAA1" w14:textId="77D4DFA5" w:rsidR="0007177B" w:rsidRPr="00011D4A" w:rsidRDefault="007022BC" w:rsidP="003E7219">
      <w:pPr>
        <w:pStyle w:val="Zkladntextodsazen"/>
        <w:numPr>
          <w:ilvl w:val="0"/>
          <w:numId w:val="11"/>
        </w:numPr>
        <w:jc w:val="both"/>
        <w:rPr>
          <w:b/>
          <w:bCs/>
          <w:i/>
        </w:rPr>
      </w:pPr>
      <w:r w:rsidRPr="00011D4A">
        <w:rPr>
          <w:b/>
          <w:bCs/>
        </w:rPr>
        <w:t>Přechodová charakteristika</w:t>
      </w:r>
    </w:p>
    <w:p w14:paraId="6422555C" w14:textId="3C94B726" w:rsidR="003E7219" w:rsidRDefault="003E7219" w:rsidP="003E7219">
      <w:pPr>
        <w:pStyle w:val="Zkladntextodsazen"/>
        <w:jc w:val="both"/>
      </w:pPr>
      <w:r w:rsidRPr="002A76B4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48D752E" wp14:editId="7DC1D93B">
            <wp:simplePos x="0" y="0"/>
            <wp:positionH relativeFrom="column">
              <wp:posOffset>179705</wp:posOffset>
            </wp:positionH>
            <wp:positionV relativeFrom="paragraph">
              <wp:posOffset>111125</wp:posOffset>
            </wp:positionV>
            <wp:extent cx="5040000" cy="2482179"/>
            <wp:effectExtent l="0" t="0" r="8255" b="0"/>
            <wp:wrapSquare wrapText="bothSides"/>
            <wp:docPr id="109642697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6971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3" t="31006" r="21413" b="16600"/>
                    <a:stretch/>
                  </pic:blipFill>
                  <pic:spPr bwMode="auto">
                    <a:xfrm>
                      <a:off x="0" y="0"/>
                      <a:ext cx="5040000" cy="248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7A981" w14:textId="6A68D668" w:rsidR="003E7219" w:rsidRDefault="003E7219" w:rsidP="003E7219">
      <w:pPr>
        <w:pStyle w:val="Zkladntextodsazen"/>
        <w:jc w:val="both"/>
      </w:pPr>
    </w:p>
    <w:p w14:paraId="10F7F0D4" w14:textId="5EA11C50" w:rsidR="003E7219" w:rsidRDefault="003E7219" w:rsidP="003E7219">
      <w:pPr>
        <w:pStyle w:val="Zkladntextodsazen"/>
        <w:jc w:val="both"/>
      </w:pPr>
    </w:p>
    <w:p w14:paraId="0526221A" w14:textId="5F4E0857" w:rsidR="003E7219" w:rsidRDefault="003E7219" w:rsidP="003E7219">
      <w:pPr>
        <w:pStyle w:val="Zkladntextodsazen"/>
        <w:jc w:val="both"/>
      </w:pPr>
    </w:p>
    <w:p w14:paraId="76705DCD" w14:textId="30F4B6DF" w:rsidR="003E7219" w:rsidRDefault="003E7219" w:rsidP="003E7219">
      <w:pPr>
        <w:pStyle w:val="Zkladntextodsazen"/>
        <w:jc w:val="both"/>
      </w:pPr>
    </w:p>
    <w:p w14:paraId="4B29B364" w14:textId="31EFB9EE" w:rsidR="003E7219" w:rsidRDefault="003E7219" w:rsidP="003E7219">
      <w:pPr>
        <w:pStyle w:val="Zkladntextodsazen"/>
        <w:jc w:val="both"/>
      </w:pPr>
    </w:p>
    <w:p w14:paraId="6F79B08F" w14:textId="0A11A247" w:rsidR="003E7219" w:rsidRDefault="003E7219" w:rsidP="003E7219">
      <w:pPr>
        <w:pStyle w:val="Zkladntextodsazen"/>
        <w:jc w:val="both"/>
      </w:pPr>
    </w:p>
    <w:p w14:paraId="3DB4CEC0" w14:textId="679A34D8" w:rsidR="003E7219" w:rsidRDefault="003E7219" w:rsidP="003E7219">
      <w:pPr>
        <w:pStyle w:val="Zkladntextodsazen"/>
        <w:jc w:val="both"/>
      </w:pPr>
    </w:p>
    <w:p w14:paraId="45F6A9E7" w14:textId="1E8CFBC1" w:rsidR="003E7219" w:rsidRDefault="003E7219" w:rsidP="003E7219">
      <w:pPr>
        <w:pStyle w:val="Zkladntextodsazen"/>
        <w:jc w:val="both"/>
      </w:pPr>
    </w:p>
    <w:p w14:paraId="250C4C79" w14:textId="77777777" w:rsidR="003E7219" w:rsidRDefault="003E7219" w:rsidP="003E7219">
      <w:pPr>
        <w:pStyle w:val="Zkladntextodsazen"/>
        <w:jc w:val="both"/>
      </w:pPr>
    </w:p>
    <w:p w14:paraId="6AA67EFB" w14:textId="19C84960" w:rsidR="003E7219" w:rsidRDefault="003E7219" w:rsidP="003E7219">
      <w:pPr>
        <w:pStyle w:val="Zkladntextodsazen"/>
        <w:jc w:val="both"/>
      </w:pPr>
    </w:p>
    <w:p w14:paraId="28079019" w14:textId="77777777" w:rsidR="003E7219" w:rsidRDefault="003E7219" w:rsidP="003E7219">
      <w:pPr>
        <w:pStyle w:val="Zkladntextodsazen"/>
        <w:jc w:val="both"/>
        <w:rPr>
          <w:i/>
        </w:rPr>
      </w:pPr>
    </w:p>
    <w:p w14:paraId="36AE39EB" w14:textId="77777777" w:rsidR="003E7219" w:rsidRDefault="003E7219" w:rsidP="003E7219">
      <w:pPr>
        <w:pStyle w:val="Zkladntextodsazen"/>
        <w:jc w:val="both"/>
        <w:rPr>
          <w:i/>
        </w:rPr>
      </w:pPr>
    </w:p>
    <w:p w14:paraId="5F044057" w14:textId="77777777" w:rsidR="003E7219" w:rsidRDefault="003E7219" w:rsidP="003E7219">
      <w:pPr>
        <w:pStyle w:val="Zkladntextodsazen"/>
        <w:jc w:val="both"/>
        <w:rPr>
          <w:i/>
        </w:rPr>
      </w:pPr>
    </w:p>
    <w:p w14:paraId="49D05272" w14:textId="77777777" w:rsidR="003E7219" w:rsidRDefault="003E7219" w:rsidP="003E7219">
      <w:pPr>
        <w:pStyle w:val="Zkladntextodsazen"/>
        <w:jc w:val="both"/>
        <w:rPr>
          <w:i/>
        </w:rPr>
      </w:pPr>
    </w:p>
    <w:p w14:paraId="57622F13" w14:textId="77777777" w:rsidR="003E7219" w:rsidRDefault="003E7219" w:rsidP="003E7219">
      <w:pPr>
        <w:pStyle w:val="Zkladntextodsazen"/>
        <w:jc w:val="both"/>
        <w:rPr>
          <w:i/>
        </w:rPr>
      </w:pPr>
    </w:p>
    <w:p w14:paraId="4B61A6AB" w14:textId="417F67B3" w:rsidR="003E7219" w:rsidRDefault="003E7219" w:rsidP="00900532">
      <w:pPr>
        <w:suppressAutoHyphens w:val="0"/>
        <w:rPr>
          <w:i/>
        </w:rPr>
      </w:pPr>
    </w:p>
    <w:p w14:paraId="4FF912ED" w14:textId="4FBA086E" w:rsidR="003E7219" w:rsidRDefault="003E7219" w:rsidP="00900532">
      <w:pPr>
        <w:suppressAutoHyphens w:val="0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7645714" wp14:editId="561AE194">
                <wp:simplePos x="0" y="0"/>
                <wp:positionH relativeFrom="column">
                  <wp:posOffset>179705</wp:posOffset>
                </wp:positionH>
                <wp:positionV relativeFrom="paragraph">
                  <wp:posOffset>84455</wp:posOffset>
                </wp:positionV>
                <wp:extent cx="5040000" cy="3172206"/>
                <wp:effectExtent l="0" t="0" r="8255" b="9525"/>
                <wp:wrapNone/>
                <wp:docPr id="629118301" name="Skupina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000" cy="3172206"/>
                          <a:chOff x="0" y="0"/>
                          <a:chExt cx="5739765" cy="3257550"/>
                        </a:xfrm>
                      </wpg:grpSpPr>
                      <wpg:grpSp>
                        <wpg:cNvPr id="1768935278" name="Skupina 31"/>
                        <wpg:cNvGrpSpPr/>
                        <wpg:grpSpPr>
                          <a:xfrm>
                            <a:off x="0" y="0"/>
                            <a:ext cx="5739765" cy="3257550"/>
                            <a:chOff x="0" y="0"/>
                            <a:chExt cx="5739765" cy="3257550"/>
                          </a:xfrm>
                        </wpg:grpSpPr>
                        <wpg:grpSp>
                          <wpg:cNvPr id="2095156728" name="Skupina 29"/>
                          <wpg:cNvGrpSpPr/>
                          <wpg:grpSpPr>
                            <a:xfrm>
                              <a:off x="0" y="0"/>
                              <a:ext cx="5739765" cy="3257550"/>
                              <a:chOff x="0" y="0"/>
                              <a:chExt cx="5739765" cy="3257550"/>
                            </a:xfrm>
                          </wpg:grpSpPr>
                          <pic:pic xmlns:pic="http://schemas.openxmlformats.org/drawingml/2006/picture">
                            <pic:nvPicPr>
                              <pic:cNvPr id="1716174062" name="Obrázek 27" descr="Obsah obrázku text, snímek obrazovky, software, displej&#10;&#10;Popis byl vytvořen automaticky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7697" t="14643" r="820" b="4638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39765" cy="3257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592402708" name="Přímá spojnice 28"/>
                            <wps:cNvCnPr/>
                            <wps:spPr>
                              <a:xfrm>
                                <a:off x="1917291" y="607634"/>
                                <a:ext cx="0" cy="229484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62265331" name="Přímá spojnice 30"/>
                          <wps:cNvCnPr/>
                          <wps:spPr>
                            <a:xfrm flipH="1">
                              <a:off x="259572" y="607634"/>
                              <a:ext cx="445991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67815457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42672" y="469392"/>
                            <a:ext cx="230124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F394B0" w14:textId="77777777" w:rsidR="003E7219" w:rsidRPr="00F05DD4" w:rsidRDefault="003E7219" w:rsidP="003E721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F05DD4">
                                <w:rPr>
                                  <w:sz w:val="20"/>
                                  <w:szCs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435440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0" y="2913888"/>
                            <a:ext cx="48133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045A36" w14:textId="77777777" w:rsidR="003E7219" w:rsidRPr="00F05DD4" w:rsidRDefault="003E7219" w:rsidP="003E7219">
                              <w:pP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14470904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1859280" y="2663952"/>
                            <a:ext cx="48133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BB15E3" w14:textId="77777777" w:rsidR="003E7219" w:rsidRPr="00F05DD4" w:rsidRDefault="003E7219" w:rsidP="003E7219">
                              <w:pP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645714" id="Skupina 33" o:spid="_x0000_s1062" style="position:absolute;margin-left:14.15pt;margin-top:6.65pt;width:396.85pt;height:249.8pt;z-index:251727872;mso-width-relative:margin;mso-height-relative:margin" coordsize="57397,325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6f+zN/yXDwv&#10;/vz/APpPJXmFen/szf8AJcPC/wDvz/8ApPJSewHm+of8hTUf+vuf/wBGtUFT6h/yFNR/6+5//RrV&#10;BSj8KG9woooqh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6f8Aszf8lw8L/wC/P/6TyV5hXp/7M3/JcPC/+/P/&#10;AOk8lJ7Aeb6h/wAhTUf+vuf/ANGtUFT6h/yFNR/6+5//AEa1QUo/ChvcKKKKo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en/szf8AJcPC/wDvz/8ApPJXmFen/szf8lw8L/78/wD6TyUnsB5vqH/IU1H/AK+5/wD0&#10;a1QVPqH/ACFNR/6+5/8A0a1QUo/ChvcKKKKo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en/szf8lw8L/78/8A&#10;6TyV5hXp/wCzN/yXDwv/AL8//pPJSewHm+of8hTUf+vuf/0a1QVPqH/IU1H/AK+5/wD0a1QUo/Ch&#10;vcKKKKo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n/szf8lw8L/78/wD6TyV5hXp/7M3/ACXDwv8A78//AKTy&#10;UnsB5vqH/IU1H/r7n/8ARrVBU+of8hTUf+vuf/0a1QUo/ChvcKKKKo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en/ALM3/JcPC/8Avz/+k8leYV6f+zN/yXDwv/vz/wDpPJSewHm+of8AIU1H/r7n/wDRrVBU+of8&#10;hTUf+vuf/wBGtUFKPwob3Ciiiq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p/7M3/ACXDwv8A78//AKTyV5hX&#10;p/7M3/JcPC/+/P8A+k8lJ7Aeb6h/yFNR/wCvuf8A9GtUFT6h/wAhTUf+vuf/ANGtUFKPwob3Ciii&#10;q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p/7M3/JcPC/+/P/AOk8leYV6f8Aszf8lw8L/wC/P/6TyUnsB5vq&#10;H/IU1H/r7n/9GtUFT6h/yFNR/wCvuf8A9GtUFKPwob3CiiiqE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p/7M&#10;3/JcPC/+/P8A+k8leYV6f+zN/wAlw8L/AO/P/wCk8lJ7Aeb6h/yFNR/6+5//AEa1QVPqH/IU1H/r&#10;7n/9GtUFKPwob3CiiiqE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p/wCzN/yXDwv/AL8//pPJXmFen/szf8lw&#10;8L/78/8A6TyUnsB5vqH/ACFNR/6+5/8A0a1QVPqH/IU1H/r7n/8ARrVBSj8KG9woooqh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6f+zN/wAlw8L/AO/P/wCk8leYV6f+zN/yXDwv/vz/APpPJSewHm+of8hTUf8A&#10;r7n/APRrVBU+of8AIU1H/r7n/wDRrVBSj8KG9woooqh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6f+zN/yXDw&#10;v/vz/wDpPJXmFen/ALM3/JcPC/8Avz/+k8lJ7Aeb6h/yFNR/6+5//RrVBU+of8hTUf8Ar7n/APRr&#10;VBSj8KG9woooqh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6f+zN/yXDwv/vz/APpPJXmFen/szf8AJcPC/wDv&#10;z/8ApPJSewHm+of8hTUf+vuf/wBGtUFT6h/yFNR/6+5//RrVBSj8KG9woooqh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6f8Aszf8lw8L/wC/P/6TyV5hXp/7M3/JcPC/+/P/AOk8lJ7Aeb6h/wAhTUf+vuf/ANGt&#10;UFT6h/yFNR/6+5//AEa1QUo/ChvcKKKKo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en/szf8AJcPC/wDvz/8A&#10;pPJXmFen/szf8lw8L/78/wD6TyUnsB5vqH/IU1H/AK+5/wD0a1QVPqH/ACFNR/6+5/8A0a1QUo/C&#10;hvcKKKKo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n/szf8lw8L/78/8A6TyV5hXp/wCzN/yXDwv/AL8//pPJ&#10;SewHm+of8hTUf+vuf/0a1QVPqH/IU1H/AK+5/wD0a1QUo/ChvcKKKKo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">
                <v:group id="Skupina 31" o:spid="_x0000_s1063" style="position:absolute;width:57397;height:32575" coordsize="57397,3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">
                  <v:group id="Skupina 29" o:spid="_x0000_s1064" style="position:absolute;width:57397;height:32575" coordsize="57397,3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">
                    <v:shape id="Obrázek 27" o:spid="_x0000_s1065" type="#_x0000_t75" alt="Obsah obrázku text, snímek obrazovky, software, displej&#10;&#10;Popis byl vytvořen automaticky" style="position:absolute;width:57397;height:3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">
                      <v:imagedata r:id="rId32" o:title="Obsah obrázku text, snímek obrazovky, software, displej&#10;&#10;Popis byl vytvořen automaticky" croptop="9596f" cropbottom="30396f" cropleft="31259f" cropright="537f"/>
                    </v:shape>
                    <v:line id="Přímá spojnice 28" o:spid="_x0000_s1066" style="position:absolute;visibility:visible;mso-wrap-style:square" from="19172,6076" to="19172,29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Přímá spojnice 30" o:spid="_x0000_s1067" style="position:absolute;flip:x;visibility:visible;mso-wrap-style:square" from="2595,6076" to="47194,6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" strokecolor="black [3200]" strokeweight=".5pt">
                    <v:stroke joinstyle="miter"/>
                  </v:line>
                </v:group>
                <v:shape id="Textové pole 2" o:spid="_x0000_s1068" type="#_x0000_t202" style="position:absolute;left:426;top:4693;width:2301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" filled="f" stroked="f">
                  <v:textbox>
                    <w:txbxContent>
                      <w:p w14:paraId="48F394B0" w14:textId="77777777" w:rsidR="003E7219" w:rsidRPr="00F05DD4" w:rsidRDefault="003E7219" w:rsidP="003E7219">
                        <w:pPr>
                          <w:rPr>
                            <w:sz w:val="20"/>
                            <w:szCs w:val="20"/>
                          </w:rPr>
                        </w:pPr>
                        <w:r w:rsidRPr="00F05DD4">
                          <w:rPr>
                            <w:sz w:val="20"/>
                            <w:szCs w:val="20"/>
                          </w:rPr>
                          <w:t>k</w:t>
                        </w:r>
                      </w:p>
                    </w:txbxContent>
                  </v:textbox>
                </v:shape>
                <v:shape id="Textové pole 2" o:spid="_x0000_s1069" type="#_x0000_t202" style="position:absolute;left:3048;top:29138;width:481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" filled="f" stroked="f">
                  <v:textbox>
                    <w:txbxContent>
                      <w:p w14:paraId="54045A36" w14:textId="77777777" w:rsidR="003E7219" w:rsidRPr="00F05DD4" w:rsidRDefault="003E7219" w:rsidP="003E7219">
                        <w:pPr>
                          <w:rPr>
                            <w:sz w:val="20"/>
                            <w:szCs w:val="20"/>
                            <w:vertAlign w:val="subscript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U</w:t>
                        </w:r>
                      </w:p>
                    </w:txbxContent>
                  </v:textbox>
                </v:shape>
                <v:shape id="Textové pole 2" o:spid="_x0000_s1070" type="#_x0000_t202" style="position:absolute;left:18592;top:26639;width:4814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" filled="f" stroked="f">
                  <v:textbox>
                    <w:txbxContent>
                      <w:p w14:paraId="63BB15E3" w14:textId="77777777" w:rsidR="003E7219" w:rsidRPr="00F05DD4" w:rsidRDefault="003E7219" w:rsidP="003E7219">
                        <w:pPr>
                          <w:rPr>
                            <w:sz w:val="20"/>
                            <w:szCs w:val="20"/>
                            <w:vertAlign w:val="subscript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4E26E6D" w14:textId="77777777" w:rsidR="003E7219" w:rsidRDefault="003E7219" w:rsidP="00900532">
      <w:pPr>
        <w:suppressAutoHyphens w:val="0"/>
        <w:rPr>
          <w:i/>
        </w:rPr>
      </w:pPr>
    </w:p>
    <w:p w14:paraId="1F6D6BCE" w14:textId="77777777" w:rsidR="003E7219" w:rsidRDefault="003E7219" w:rsidP="00900532">
      <w:pPr>
        <w:suppressAutoHyphens w:val="0"/>
        <w:rPr>
          <w:i/>
        </w:rPr>
      </w:pPr>
    </w:p>
    <w:p w14:paraId="3FF8E843" w14:textId="77777777" w:rsidR="003E7219" w:rsidRDefault="003E7219" w:rsidP="00900532">
      <w:pPr>
        <w:suppressAutoHyphens w:val="0"/>
        <w:rPr>
          <w:i/>
        </w:rPr>
      </w:pPr>
    </w:p>
    <w:p w14:paraId="6F4BA2DC" w14:textId="77777777" w:rsidR="003E7219" w:rsidRDefault="003E7219" w:rsidP="00900532">
      <w:pPr>
        <w:suppressAutoHyphens w:val="0"/>
        <w:rPr>
          <w:i/>
        </w:rPr>
      </w:pPr>
    </w:p>
    <w:p w14:paraId="6520A0E7" w14:textId="77777777" w:rsidR="003E7219" w:rsidRDefault="003E7219" w:rsidP="00900532">
      <w:pPr>
        <w:suppressAutoHyphens w:val="0"/>
        <w:rPr>
          <w:i/>
        </w:rPr>
      </w:pPr>
    </w:p>
    <w:p w14:paraId="68676A41" w14:textId="3B3CD92F" w:rsidR="003E7219" w:rsidRDefault="003E7219" w:rsidP="00900532">
      <w:pPr>
        <w:suppressAutoHyphens w:val="0"/>
        <w:rPr>
          <w:i/>
        </w:rPr>
      </w:pPr>
    </w:p>
    <w:p w14:paraId="357EE552" w14:textId="09352458" w:rsidR="003E7219" w:rsidRDefault="003E7219" w:rsidP="00900532">
      <w:pPr>
        <w:suppressAutoHyphens w:val="0"/>
        <w:rPr>
          <w:i/>
        </w:rPr>
      </w:pPr>
    </w:p>
    <w:p w14:paraId="39ACD057" w14:textId="00B63420" w:rsidR="003E7219" w:rsidRDefault="003E7219" w:rsidP="00900532">
      <w:pPr>
        <w:suppressAutoHyphens w:val="0"/>
        <w:rPr>
          <w:i/>
        </w:rPr>
      </w:pPr>
    </w:p>
    <w:p w14:paraId="5A59C3DE" w14:textId="575A0143" w:rsidR="003E7219" w:rsidRDefault="003E7219" w:rsidP="00900532">
      <w:pPr>
        <w:suppressAutoHyphens w:val="0"/>
        <w:rPr>
          <w:i/>
        </w:rPr>
      </w:pPr>
    </w:p>
    <w:p w14:paraId="08A84CD9" w14:textId="0A255E1A" w:rsidR="003E7219" w:rsidRDefault="003E7219" w:rsidP="00900532">
      <w:pPr>
        <w:suppressAutoHyphens w:val="0"/>
        <w:rPr>
          <w:i/>
        </w:rPr>
      </w:pPr>
    </w:p>
    <w:p w14:paraId="73463326" w14:textId="4415C28D" w:rsidR="003E7219" w:rsidRDefault="003E7219" w:rsidP="00900532">
      <w:pPr>
        <w:suppressAutoHyphens w:val="0"/>
        <w:rPr>
          <w:i/>
        </w:rPr>
      </w:pPr>
    </w:p>
    <w:p w14:paraId="1A4530AF" w14:textId="7B8B7907" w:rsidR="003E7219" w:rsidRDefault="003E7219" w:rsidP="00900532">
      <w:pPr>
        <w:suppressAutoHyphens w:val="0"/>
        <w:rPr>
          <w:i/>
        </w:rPr>
      </w:pPr>
    </w:p>
    <w:p w14:paraId="48597CE6" w14:textId="51B33FDD" w:rsidR="003E7219" w:rsidRDefault="003E7219" w:rsidP="00900532">
      <w:pPr>
        <w:suppressAutoHyphens w:val="0"/>
        <w:rPr>
          <w:i/>
        </w:rPr>
      </w:pPr>
    </w:p>
    <w:p w14:paraId="627190C3" w14:textId="1B44CA85" w:rsidR="003E7219" w:rsidRDefault="003E7219" w:rsidP="00900532">
      <w:pPr>
        <w:suppressAutoHyphens w:val="0"/>
        <w:rPr>
          <w:i/>
        </w:rPr>
      </w:pPr>
    </w:p>
    <w:p w14:paraId="4B2AF828" w14:textId="0625D623" w:rsidR="003E7219" w:rsidRDefault="003E7219" w:rsidP="00900532">
      <w:pPr>
        <w:suppressAutoHyphens w:val="0"/>
        <w:rPr>
          <w:i/>
        </w:rPr>
      </w:pPr>
    </w:p>
    <w:p w14:paraId="0528638C" w14:textId="77777777" w:rsidR="003E7219" w:rsidRDefault="003E7219" w:rsidP="00900532">
      <w:pPr>
        <w:suppressAutoHyphens w:val="0"/>
        <w:rPr>
          <w:i/>
        </w:rPr>
      </w:pPr>
    </w:p>
    <w:p w14:paraId="3027AF3A" w14:textId="307514C3" w:rsidR="003E7219" w:rsidRDefault="003E7219" w:rsidP="00900532">
      <w:pPr>
        <w:suppressAutoHyphens w:val="0"/>
        <w:rPr>
          <w:i/>
        </w:rPr>
      </w:pPr>
    </w:p>
    <w:p w14:paraId="4F47D76C" w14:textId="77777777" w:rsidR="003E7219" w:rsidRDefault="003E7219" w:rsidP="00900532">
      <w:pPr>
        <w:suppressAutoHyphens w:val="0"/>
        <w:rPr>
          <w:i/>
        </w:rPr>
      </w:pPr>
    </w:p>
    <w:p w14:paraId="2BAE45EF" w14:textId="5A3DC67E" w:rsidR="003E7219" w:rsidRDefault="003E7219" w:rsidP="00900532">
      <w:pPr>
        <w:suppressAutoHyphens w:val="0"/>
        <w:rPr>
          <w:i/>
        </w:rPr>
      </w:pPr>
    </w:p>
    <w:p w14:paraId="24DBC8DA" w14:textId="5F9D2C03" w:rsidR="00900532" w:rsidRPr="003E7219" w:rsidRDefault="00900532" w:rsidP="003E7219">
      <w:pPr>
        <w:suppressAutoHyphens w:val="0"/>
        <w:spacing w:line="276" w:lineRule="auto"/>
        <w:ind w:left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k=0,5</m:t>
          </m:r>
          <m:r>
            <w:rPr>
              <w:rFonts w:ascii="Cambria Math" w:hAnsi="Cambria Math"/>
            </w:rPr>
            <m:t>2</m:t>
          </m:r>
        </m:oMath>
      </m:oMathPara>
    </w:p>
    <w:p w14:paraId="1EB51EE0" w14:textId="77777777" w:rsidR="00900532" w:rsidRPr="003E7219" w:rsidRDefault="00000000" w:rsidP="003E7219">
      <w:pPr>
        <w:pStyle w:val="Zkladntextodsazen"/>
        <w:spacing w:line="276" w:lineRule="auto"/>
        <w:ind w:left="28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0,52</m:t>
              </m:r>
            </m:den>
          </m:f>
          <m:r>
            <w:rPr>
              <w:rFonts w:ascii="Cambria Math" w:hAnsi="Cambria Math"/>
            </w:rPr>
            <m:t>=1,92</m:t>
          </m:r>
          <m:r>
            <w:rPr>
              <w:rFonts w:ascii="Cambria Math" w:hAnsi="Cambria Math"/>
            </w:rPr>
            <m:t>3</m:t>
          </m:r>
        </m:oMath>
      </m:oMathPara>
    </w:p>
    <w:p w14:paraId="256E3C63" w14:textId="77777777" w:rsidR="00900532" w:rsidRPr="003E7219" w:rsidRDefault="00000000" w:rsidP="003E7219">
      <w:pPr>
        <w:pStyle w:val="Zkladntextodsazen"/>
        <w:spacing w:line="276" w:lineRule="auto"/>
        <w:ind w:left="28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5</m:t>
          </m:r>
        </m:oMath>
      </m:oMathPara>
    </w:p>
    <w:p w14:paraId="110F609C" w14:textId="1F785608" w:rsidR="003E7219" w:rsidRPr="003E7219" w:rsidRDefault="00000000" w:rsidP="003E7219">
      <w:pPr>
        <w:pStyle w:val="Zkladntextodsazen"/>
        <w:ind w:left="28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</m:t>
          </m:r>
        </m:oMath>
      </m:oMathPara>
    </w:p>
    <w:p w14:paraId="41AF3701" w14:textId="77777777" w:rsidR="00B84CB4" w:rsidRDefault="00B84CB4">
      <w:pPr>
        <w:suppressAutoHyphens w:val="0"/>
      </w:pPr>
      <w:r>
        <w:br w:type="page"/>
      </w:r>
    </w:p>
    <w:p w14:paraId="1EB1A0F3" w14:textId="590F7959" w:rsidR="00900532" w:rsidRPr="00011D4A" w:rsidRDefault="00B84CB4" w:rsidP="003E7219">
      <w:pPr>
        <w:pStyle w:val="Odstavecseseznamem"/>
        <w:numPr>
          <w:ilvl w:val="0"/>
          <w:numId w:val="11"/>
        </w:numPr>
        <w:suppressAutoHyphens w:val="0"/>
        <w:rPr>
          <w:b/>
          <w:bCs/>
        </w:rPr>
      </w:pPr>
      <w:r w:rsidRPr="00011D4A">
        <w:rPr>
          <w:b/>
          <w:bCs/>
        </w:rPr>
        <w:lastRenderedPageBreak/>
        <w:t>frekvenční charakteristika</w:t>
      </w:r>
    </w:p>
    <w:p w14:paraId="5414AA66" w14:textId="3FFDDECC" w:rsidR="00B84CB4" w:rsidRDefault="00B84CB4" w:rsidP="00B84CB4">
      <w:pPr>
        <w:suppressAutoHyphens w:val="0"/>
      </w:pPr>
      <w:r w:rsidRPr="002A76B4">
        <w:rPr>
          <w:noProof/>
        </w:rPr>
        <w:drawing>
          <wp:anchor distT="0" distB="0" distL="114300" distR="114300" simplePos="0" relativeHeight="251666432" behindDoc="0" locked="0" layoutInCell="1" allowOverlap="1" wp14:anchorId="3DBC9D32" wp14:editId="10B7B6FB">
            <wp:simplePos x="0" y="0"/>
            <wp:positionH relativeFrom="column">
              <wp:posOffset>192405</wp:posOffset>
            </wp:positionH>
            <wp:positionV relativeFrom="paragraph">
              <wp:posOffset>86360</wp:posOffset>
            </wp:positionV>
            <wp:extent cx="2880000" cy="1399370"/>
            <wp:effectExtent l="0" t="0" r="0" b="0"/>
            <wp:wrapSquare wrapText="bothSides"/>
            <wp:docPr id="159970173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01734" name="Obrázek 1" descr="Obsah obrázku text, snímek obrazovky, software, Multimediální software&#10;&#10;Popis byl vytvořen automaticky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3" t="29239" r="24614" b="26609"/>
                    <a:stretch/>
                  </pic:blipFill>
                  <pic:spPr bwMode="auto">
                    <a:xfrm>
                      <a:off x="0" y="0"/>
                      <a:ext cx="2880000" cy="139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46741" w14:textId="0DBABF92" w:rsidR="00B84CB4" w:rsidRDefault="00B84CB4" w:rsidP="00B84CB4">
      <w:pPr>
        <w:suppressAutoHyphens w:val="0"/>
      </w:pPr>
    </w:p>
    <w:p w14:paraId="77115D08" w14:textId="77777777" w:rsidR="00B84CB4" w:rsidRDefault="00B84CB4" w:rsidP="00B84CB4">
      <w:pPr>
        <w:suppressAutoHyphens w:val="0"/>
      </w:pPr>
    </w:p>
    <w:p w14:paraId="3CB1C8F0" w14:textId="2D5BB98C" w:rsidR="00B84CB4" w:rsidRDefault="00B84CB4" w:rsidP="00B84CB4">
      <w:pPr>
        <w:suppressAutoHyphens w:val="0"/>
      </w:pPr>
    </w:p>
    <w:p w14:paraId="57703CDB" w14:textId="324F8041" w:rsidR="00B84CB4" w:rsidRDefault="00B84CB4" w:rsidP="00B84CB4">
      <w:pPr>
        <w:suppressAutoHyphens w:val="0"/>
      </w:pPr>
    </w:p>
    <w:p w14:paraId="0CD32F73" w14:textId="719C2A1C" w:rsidR="00B84CB4" w:rsidRDefault="00B84CB4" w:rsidP="00B84CB4">
      <w:pPr>
        <w:suppressAutoHyphens w:val="0"/>
      </w:pPr>
    </w:p>
    <w:p w14:paraId="740CFC9C" w14:textId="77777777" w:rsidR="00B84CB4" w:rsidRDefault="00B84CB4" w:rsidP="00B84CB4">
      <w:pPr>
        <w:suppressAutoHyphens w:val="0"/>
      </w:pPr>
    </w:p>
    <w:p w14:paraId="12C9C2D2" w14:textId="77777777" w:rsidR="00B84CB4" w:rsidRDefault="00B84CB4" w:rsidP="00B84CB4">
      <w:pPr>
        <w:suppressAutoHyphens w:val="0"/>
      </w:pPr>
    </w:p>
    <w:p w14:paraId="38CA0D29" w14:textId="77777777" w:rsidR="00B84CB4" w:rsidRDefault="00B84CB4" w:rsidP="00B84CB4">
      <w:pPr>
        <w:suppressAutoHyphens w:val="0"/>
      </w:pPr>
    </w:p>
    <w:p w14:paraId="35F270A3" w14:textId="77777777" w:rsidR="00B84CB4" w:rsidRDefault="00B84CB4" w:rsidP="00B84CB4">
      <w:pPr>
        <w:suppressAutoHyphens w:val="0"/>
      </w:pPr>
    </w:p>
    <w:p w14:paraId="2A45192A" w14:textId="77777777" w:rsidR="00B84CB4" w:rsidRDefault="00B84CB4" w:rsidP="00B84CB4">
      <w:pPr>
        <w:suppressAutoHyphens w:val="0"/>
        <w:ind w:left="283"/>
      </w:pPr>
    </w:p>
    <w:p w14:paraId="7F9EC5CE" w14:textId="20BAB79E" w:rsidR="00B84CB4" w:rsidRDefault="00B84CB4" w:rsidP="00B84CB4">
      <w:pPr>
        <w:suppressAutoHyphens w:val="0"/>
        <w:ind w:left="283"/>
      </w:pPr>
      <w:r>
        <w:t>FCHVLS</w:t>
      </w:r>
    </w:p>
    <w:p w14:paraId="66812E32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9B827C2" wp14:editId="72F3691D">
            <wp:simplePos x="0" y="0"/>
            <wp:positionH relativeFrom="column">
              <wp:posOffset>192405</wp:posOffset>
            </wp:positionH>
            <wp:positionV relativeFrom="paragraph">
              <wp:posOffset>26670</wp:posOffset>
            </wp:positionV>
            <wp:extent cx="5040000" cy="2915534"/>
            <wp:effectExtent l="0" t="0" r="8255" b="0"/>
            <wp:wrapSquare wrapText="bothSides"/>
            <wp:docPr id="2031528041" name="Obrázek 16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28041" name="Obrázek 16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15" t="14306" r="1263" b="46254"/>
                    <a:stretch/>
                  </pic:blipFill>
                  <pic:spPr bwMode="auto">
                    <a:xfrm>
                      <a:off x="0" y="0"/>
                      <a:ext cx="5040000" cy="291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4DB49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1E58B706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51698D5D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7B329456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463D9419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70C62B7F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23F8F527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09D750DB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1CEC0683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34E8554B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011E8469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12B58CEB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47813A30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3B24F72B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4ECC6F42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70E7489A" w14:textId="77777777" w:rsidR="00B84CB4" w:rsidRDefault="00B84CB4" w:rsidP="00B84CB4">
      <w:pPr>
        <w:pStyle w:val="Zkladntextodsazen"/>
        <w:ind w:left="0"/>
        <w:jc w:val="both"/>
        <w:rPr>
          <w:noProof/>
        </w:rPr>
      </w:pPr>
    </w:p>
    <w:p w14:paraId="6F137911" w14:textId="305EDEE4" w:rsidR="00B84CB4" w:rsidRDefault="00B84CB4" w:rsidP="00B84CB4">
      <w:pPr>
        <w:pStyle w:val="Zkladntextodsazen"/>
        <w:ind w:left="0"/>
        <w:jc w:val="both"/>
        <w:rPr>
          <w:noProof/>
        </w:rPr>
      </w:pPr>
      <w:r>
        <w:rPr>
          <w:noProof/>
        </w:rPr>
        <w:t xml:space="preserve">     FCHKVR</w:t>
      </w:r>
    </w:p>
    <w:p w14:paraId="665D257C" w14:textId="073D53E9" w:rsidR="00B84CB4" w:rsidRDefault="00B84CB4" w:rsidP="00B84CB4">
      <w:pPr>
        <w:pStyle w:val="Zkladntextodsazen"/>
        <w:ind w:left="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AD8831A" wp14:editId="7F1464A2">
            <wp:simplePos x="0" y="0"/>
            <wp:positionH relativeFrom="margin">
              <wp:posOffset>191770</wp:posOffset>
            </wp:positionH>
            <wp:positionV relativeFrom="paragraph">
              <wp:posOffset>121920</wp:posOffset>
            </wp:positionV>
            <wp:extent cx="5040000" cy="2816970"/>
            <wp:effectExtent l="0" t="0" r="8255" b="2540"/>
            <wp:wrapSquare wrapText="bothSides"/>
            <wp:docPr id="673606269" name="Obrázek 17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06269" name="Obrázek 17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97" t="14951" r="741" b="46545"/>
                    <a:stretch/>
                  </pic:blipFill>
                  <pic:spPr bwMode="auto">
                    <a:xfrm>
                      <a:off x="0" y="0"/>
                      <a:ext cx="5040000" cy="281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</w:t>
      </w:r>
    </w:p>
    <w:p w14:paraId="602704B4" w14:textId="7189029A" w:rsidR="00B84CB4" w:rsidRDefault="00B84CB4" w:rsidP="00B84CB4">
      <w:pPr>
        <w:pStyle w:val="Zkladntextodsazen"/>
        <w:ind w:left="0"/>
        <w:jc w:val="both"/>
      </w:pPr>
    </w:p>
    <w:p w14:paraId="2A8C7313" w14:textId="0A9D9661" w:rsidR="00B84CB4" w:rsidRDefault="00B84CB4" w:rsidP="00B84CB4">
      <w:pPr>
        <w:pStyle w:val="Zkladntextodsazen"/>
        <w:ind w:left="0"/>
        <w:jc w:val="both"/>
      </w:pPr>
    </w:p>
    <w:p w14:paraId="25743960" w14:textId="4ACFA839" w:rsidR="00B84CB4" w:rsidRDefault="00B84CB4" w:rsidP="00B84CB4">
      <w:pPr>
        <w:pStyle w:val="Zkladntextodsazen"/>
        <w:ind w:left="0"/>
        <w:jc w:val="both"/>
      </w:pPr>
    </w:p>
    <w:p w14:paraId="3BB551E1" w14:textId="033D37D4" w:rsidR="00B84CB4" w:rsidRDefault="00B84CB4" w:rsidP="00B84CB4">
      <w:pPr>
        <w:pStyle w:val="Zkladntextodsazen"/>
        <w:ind w:left="0"/>
        <w:jc w:val="both"/>
      </w:pPr>
    </w:p>
    <w:p w14:paraId="0F506160" w14:textId="0E21D1D4" w:rsidR="00B84CB4" w:rsidRDefault="00B84CB4" w:rsidP="00B84CB4">
      <w:pPr>
        <w:pStyle w:val="Zkladntextodsazen"/>
        <w:ind w:left="0"/>
        <w:jc w:val="both"/>
      </w:pPr>
    </w:p>
    <w:p w14:paraId="370828B2" w14:textId="77777777" w:rsidR="00B84CB4" w:rsidRDefault="00B84CB4" w:rsidP="00B84CB4">
      <w:pPr>
        <w:pStyle w:val="Zkladntextodsazen"/>
        <w:ind w:left="0"/>
        <w:jc w:val="both"/>
      </w:pPr>
    </w:p>
    <w:p w14:paraId="6635E03A" w14:textId="5FD47A02" w:rsidR="00B84CB4" w:rsidRDefault="00B84CB4" w:rsidP="00B84CB4">
      <w:pPr>
        <w:pStyle w:val="Zkladntextodsazen"/>
        <w:ind w:left="0"/>
        <w:jc w:val="both"/>
      </w:pPr>
    </w:p>
    <w:p w14:paraId="4ED4D428" w14:textId="17A51CAD" w:rsidR="00B84CB4" w:rsidRDefault="00B84CB4" w:rsidP="00B84CB4">
      <w:pPr>
        <w:pStyle w:val="Zkladntextodsazen"/>
        <w:ind w:left="0"/>
        <w:jc w:val="both"/>
      </w:pPr>
    </w:p>
    <w:p w14:paraId="6E73FC40" w14:textId="77777777" w:rsidR="00B84CB4" w:rsidRDefault="00B84CB4" w:rsidP="00B84CB4">
      <w:pPr>
        <w:pStyle w:val="Zkladntextodsazen"/>
        <w:ind w:left="0"/>
        <w:jc w:val="both"/>
      </w:pPr>
    </w:p>
    <w:p w14:paraId="4C05794F" w14:textId="6B117218" w:rsidR="007022BC" w:rsidRDefault="007022BC" w:rsidP="00B84CB4">
      <w:pPr>
        <w:pStyle w:val="Zkladntextodsazen"/>
        <w:ind w:left="0"/>
        <w:jc w:val="both"/>
      </w:pPr>
    </w:p>
    <w:p w14:paraId="43284266" w14:textId="77777777" w:rsidR="00900532" w:rsidRDefault="00900532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6901F082" w14:textId="2C8D48A2" w:rsidR="00ED38EF" w:rsidRPr="00900532" w:rsidRDefault="0074693A" w:rsidP="00900532">
      <w:pPr>
        <w:suppressAutoHyphens w:val="0"/>
        <w:rPr>
          <w:b/>
          <w:bCs/>
        </w:rPr>
      </w:pPr>
      <w:r w:rsidRPr="00900532">
        <w:rPr>
          <w:b/>
          <w:bCs/>
        </w:rPr>
        <w:lastRenderedPageBreak/>
        <w:t>Závěr:</w:t>
      </w:r>
    </w:p>
    <w:p w14:paraId="1EEDB6F8" w14:textId="5A306E5A" w:rsidR="009D40D5" w:rsidRPr="00AB1382" w:rsidRDefault="00AB1382">
      <w:pPr>
        <w:pStyle w:val="Zkladntextodsazen"/>
        <w:ind w:left="300"/>
      </w:pPr>
      <w:r>
        <w:t xml:space="preserve">V této úloze jsem poprvé pracovala s programem </w:t>
      </w:r>
      <w:proofErr w:type="spellStart"/>
      <w:r>
        <w:t>Dynast</w:t>
      </w:r>
      <w:proofErr w:type="spellEnd"/>
      <w:r>
        <w:t>. Sestavení obvodu a vykreslení charakteristik proběhlo v pořádku. FCHVKR pro lineární časovou funkci splývá s imaginární osou. Vypočítané konstanty s</w:t>
      </w:r>
      <w:r>
        <w:rPr>
          <w:vertAlign w:val="subscript"/>
        </w:rPr>
        <w:t xml:space="preserve">0 </w:t>
      </w:r>
      <w:r>
        <w:t xml:space="preserve">se </w:t>
      </w:r>
      <w:proofErr w:type="gramStart"/>
      <w:r>
        <w:t>blíží</w:t>
      </w:r>
      <w:proofErr w:type="gramEnd"/>
      <w:r>
        <w:t xml:space="preserve"> zadaným, zatímco </w:t>
      </w:r>
      <w:r>
        <w:t>vypočítané konstanty s</w:t>
      </w:r>
      <w:r>
        <w:rPr>
          <w:vertAlign w:val="subscript"/>
        </w:rPr>
        <w:t>1</w:t>
      </w:r>
      <w:r>
        <w:t xml:space="preserve"> se liší od zadané, protože</w:t>
      </w:r>
      <w:r>
        <w:t xml:space="preserve"> p</w:t>
      </w:r>
      <w:r w:rsidRPr="00AB1382">
        <w:t>ři</w:t>
      </w:r>
      <w:r>
        <w:t xml:space="preserve"> sestrojování tečen došlo k chybě. Systémy 2. řádu mají stejné charakteristiky. Úlohu jsem splnila</w:t>
      </w:r>
    </w:p>
    <w:sectPr w:rsidR="009D40D5" w:rsidRPr="00AB1382" w:rsidSect="00E5622C">
      <w:headerReference w:type="default" r:id="rId40"/>
      <w:headerReference w:type="first" r:id="rId41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8558E" w14:textId="77777777" w:rsidR="00E5622C" w:rsidRDefault="00E5622C">
      <w:r>
        <w:separator/>
      </w:r>
    </w:p>
  </w:endnote>
  <w:endnote w:type="continuationSeparator" w:id="0">
    <w:p w14:paraId="0D3DDE0E" w14:textId="77777777" w:rsidR="00E5622C" w:rsidRDefault="00E56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altName w:val="Calibri"/>
    <w:charset w:val="EE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1423A" w14:textId="77777777" w:rsidR="00E5622C" w:rsidRDefault="00E5622C">
      <w:r>
        <w:separator/>
      </w:r>
    </w:p>
  </w:footnote>
  <w:footnote w:type="continuationSeparator" w:id="0">
    <w:p w14:paraId="1A7731C2" w14:textId="77777777" w:rsidR="00E5622C" w:rsidRDefault="00E562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9B6B8" w14:textId="77777777" w:rsidR="00ED38EF" w:rsidRDefault="003D56F1">
    <w:pPr>
      <w:pStyle w:val="Zhlav"/>
    </w:pPr>
    <w:r>
      <w:rPr>
        <w:noProof/>
        <w:lang w:eastAsia="cs-CZ"/>
      </w:rPr>
      <w:drawing>
        <wp:inline distT="0" distB="0" distL="0" distR="0" wp14:anchorId="20F5286B" wp14:editId="781C57E6">
          <wp:extent cx="5753100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102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F8FA6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5F423F7"/>
    <w:multiLevelType w:val="hybridMultilevel"/>
    <w:tmpl w:val="21B2362A"/>
    <w:lvl w:ilvl="0" w:tplc="6974EF90">
      <w:start w:val="1"/>
      <w:numFmt w:val="lowerLetter"/>
      <w:lvlText w:val="%1."/>
      <w:lvlJc w:val="left"/>
      <w:pPr>
        <w:ind w:left="643" w:hanging="360"/>
      </w:pPr>
      <w:rPr>
        <w:rFonts w:hint="default"/>
        <w:i w:val="0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20CD0772"/>
    <w:multiLevelType w:val="hybridMultilevel"/>
    <w:tmpl w:val="6B0AFAD2"/>
    <w:lvl w:ilvl="0" w:tplc="F5E01FDE">
      <w:start w:val="1"/>
      <w:numFmt w:val="lowerLetter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253C2EAF"/>
    <w:multiLevelType w:val="hybridMultilevel"/>
    <w:tmpl w:val="28521410"/>
    <w:lvl w:ilvl="0" w:tplc="6A5E1F04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362E375B"/>
    <w:multiLevelType w:val="hybridMultilevel"/>
    <w:tmpl w:val="929043A2"/>
    <w:lvl w:ilvl="0" w:tplc="867CA6CC">
      <w:start w:val="1"/>
      <w:numFmt w:val="lowerLetter"/>
      <w:lvlText w:val="%1)"/>
      <w:lvlJc w:val="left"/>
      <w:pPr>
        <w:ind w:left="643" w:hanging="36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3BDF1F3B"/>
    <w:multiLevelType w:val="hybridMultilevel"/>
    <w:tmpl w:val="0FDCD744"/>
    <w:lvl w:ilvl="0" w:tplc="1D56AFF6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421B43F8"/>
    <w:multiLevelType w:val="hybridMultilevel"/>
    <w:tmpl w:val="9C34101E"/>
    <w:lvl w:ilvl="0" w:tplc="BC50DA72">
      <w:start w:val="1"/>
      <w:numFmt w:val="lowerLetter"/>
      <w:lvlText w:val="%1."/>
      <w:lvlJc w:val="left"/>
      <w:pPr>
        <w:ind w:left="660" w:hanging="360"/>
      </w:pPr>
      <w:rPr>
        <w:rFonts w:hint="default"/>
        <w:b/>
        <w:bCs/>
      </w:rPr>
    </w:lvl>
    <w:lvl w:ilvl="1" w:tplc="04050019" w:tentative="1">
      <w:start w:val="1"/>
      <w:numFmt w:val="lowerLetter"/>
      <w:lvlText w:val="%2."/>
      <w:lvlJc w:val="left"/>
      <w:pPr>
        <w:ind w:left="1380" w:hanging="360"/>
      </w:pPr>
    </w:lvl>
    <w:lvl w:ilvl="2" w:tplc="0405001B" w:tentative="1">
      <w:start w:val="1"/>
      <w:numFmt w:val="lowerRoman"/>
      <w:lvlText w:val="%3."/>
      <w:lvlJc w:val="right"/>
      <w:pPr>
        <w:ind w:left="2100" w:hanging="180"/>
      </w:pPr>
    </w:lvl>
    <w:lvl w:ilvl="3" w:tplc="0405000F" w:tentative="1">
      <w:start w:val="1"/>
      <w:numFmt w:val="decimal"/>
      <w:lvlText w:val="%4."/>
      <w:lvlJc w:val="left"/>
      <w:pPr>
        <w:ind w:left="2820" w:hanging="360"/>
      </w:pPr>
    </w:lvl>
    <w:lvl w:ilvl="4" w:tplc="04050019" w:tentative="1">
      <w:start w:val="1"/>
      <w:numFmt w:val="lowerLetter"/>
      <w:lvlText w:val="%5."/>
      <w:lvlJc w:val="left"/>
      <w:pPr>
        <w:ind w:left="3540" w:hanging="360"/>
      </w:pPr>
    </w:lvl>
    <w:lvl w:ilvl="5" w:tplc="0405001B" w:tentative="1">
      <w:start w:val="1"/>
      <w:numFmt w:val="lowerRoman"/>
      <w:lvlText w:val="%6."/>
      <w:lvlJc w:val="right"/>
      <w:pPr>
        <w:ind w:left="4260" w:hanging="180"/>
      </w:pPr>
    </w:lvl>
    <w:lvl w:ilvl="6" w:tplc="0405000F" w:tentative="1">
      <w:start w:val="1"/>
      <w:numFmt w:val="decimal"/>
      <w:lvlText w:val="%7."/>
      <w:lvlJc w:val="left"/>
      <w:pPr>
        <w:ind w:left="4980" w:hanging="360"/>
      </w:pPr>
    </w:lvl>
    <w:lvl w:ilvl="7" w:tplc="04050019" w:tentative="1">
      <w:start w:val="1"/>
      <w:numFmt w:val="lowerLetter"/>
      <w:lvlText w:val="%8."/>
      <w:lvlJc w:val="left"/>
      <w:pPr>
        <w:ind w:left="5700" w:hanging="360"/>
      </w:pPr>
    </w:lvl>
    <w:lvl w:ilvl="8" w:tplc="0405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0" w15:restartNumberingAfterBreak="0">
    <w:nsid w:val="77472DF5"/>
    <w:multiLevelType w:val="hybridMultilevel"/>
    <w:tmpl w:val="478C3FFA"/>
    <w:lvl w:ilvl="0" w:tplc="B8DA1D2C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949770415">
    <w:abstractNumId w:val="0"/>
  </w:num>
  <w:num w:numId="2" w16cid:durableId="1484816208">
    <w:abstractNumId w:val="1"/>
  </w:num>
  <w:num w:numId="3" w16cid:durableId="1901864113">
    <w:abstractNumId w:val="2"/>
  </w:num>
  <w:num w:numId="4" w16cid:durableId="1160078253">
    <w:abstractNumId w:val="3"/>
  </w:num>
  <w:num w:numId="5" w16cid:durableId="1742215885">
    <w:abstractNumId w:val="10"/>
  </w:num>
  <w:num w:numId="6" w16cid:durableId="652102078">
    <w:abstractNumId w:val="6"/>
  </w:num>
  <w:num w:numId="7" w16cid:durableId="213008311">
    <w:abstractNumId w:val="8"/>
  </w:num>
  <w:num w:numId="8" w16cid:durableId="46029301">
    <w:abstractNumId w:val="9"/>
  </w:num>
  <w:num w:numId="9" w16cid:durableId="1360473156">
    <w:abstractNumId w:val="5"/>
  </w:num>
  <w:num w:numId="10" w16cid:durableId="461922545">
    <w:abstractNumId w:val="7"/>
  </w:num>
  <w:num w:numId="11" w16cid:durableId="1981306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C1"/>
    <w:rsid w:val="00011D4A"/>
    <w:rsid w:val="000418CB"/>
    <w:rsid w:val="000550D8"/>
    <w:rsid w:val="0007177B"/>
    <w:rsid w:val="00072ECD"/>
    <w:rsid w:val="000958E4"/>
    <w:rsid w:val="000E38A8"/>
    <w:rsid w:val="00111896"/>
    <w:rsid w:val="00113628"/>
    <w:rsid w:val="001214C1"/>
    <w:rsid w:val="0013459B"/>
    <w:rsid w:val="001533EC"/>
    <w:rsid w:val="00156A21"/>
    <w:rsid w:val="0017541A"/>
    <w:rsid w:val="00191E10"/>
    <w:rsid w:val="001A6C14"/>
    <w:rsid w:val="001B6EED"/>
    <w:rsid w:val="001C0E1A"/>
    <w:rsid w:val="001F0414"/>
    <w:rsid w:val="001F304B"/>
    <w:rsid w:val="001F55B5"/>
    <w:rsid w:val="00222A8A"/>
    <w:rsid w:val="002314EE"/>
    <w:rsid w:val="00231DA4"/>
    <w:rsid w:val="00295E23"/>
    <w:rsid w:val="002A76B4"/>
    <w:rsid w:val="002F4A07"/>
    <w:rsid w:val="00361D32"/>
    <w:rsid w:val="003B23E7"/>
    <w:rsid w:val="003C1EA1"/>
    <w:rsid w:val="003D56F1"/>
    <w:rsid w:val="003E7219"/>
    <w:rsid w:val="00491F61"/>
    <w:rsid w:val="004C305F"/>
    <w:rsid w:val="004C4261"/>
    <w:rsid w:val="004F3A6A"/>
    <w:rsid w:val="00531648"/>
    <w:rsid w:val="00591DF1"/>
    <w:rsid w:val="005E0766"/>
    <w:rsid w:val="005E2474"/>
    <w:rsid w:val="005F629B"/>
    <w:rsid w:val="00633CA5"/>
    <w:rsid w:val="006469E7"/>
    <w:rsid w:val="00667633"/>
    <w:rsid w:val="006747CA"/>
    <w:rsid w:val="007022BC"/>
    <w:rsid w:val="007170D0"/>
    <w:rsid w:val="007269A7"/>
    <w:rsid w:val="0074693A"/>
    <w:rsid w:val="007932AA"/>
    <w:rsid w:val="007B70AC"/>
    <w:rsid w:val="007D4637"/>
    <w:rsid w:val="00806EE2"/>
    <w:rsid w:val="0082665B"/>
    <w:rsid w:val="0084710C"/>
    <w:rsid w:val="008755A0"/>
    <w:rsid w:val="008E13F2"/>
    <w:rsid w:val="00900532"/>
    <w:rsid w:val="009651A9"/>
    <w:rsid w:val="00984A9F"/>
    <w:rsid w:val="009D40D5"/>
    <w:rsid w:val="00A161BE"/>
    <w:rsid w:val="00A415DE"/>
    <w:rsid w:val="00A912A6"/>
    <w:rsid w:val="00AB1382"/>
    <w:rsid w:val="00AC7946"/>
    <w:rsid w:val="00B74DC7"/>
    <w:rsid w:val="00B84CB4"/>
    <w:rsid w:val="00C16196"/>
    <w:rsid w:val="00C367D0"/>
    <w:rsid w:val="00C40CEC"/>
    <w:rsid w:val="00D42DF8"/>
    <w:rsid w:val="00DA3A12"/>
    <w:rsid w:val="00DA7A12"/>
    <w:rsid w:val="00DB6C54"/>
    <w:rsid w:val="00E5622C"/>
    <w:rsid w:val="00ED38EF"/>
    <w:rsid w:val="00EE111B"/>
    <w:rsid w:val="00EE48A3"/>
    <w:rsid w:val="00EF5325"/>
    <w:rsid w:val="00F05DD4"/>
    <w:rsid w:val="00F44560"/>
    <w:rsid w:val="00FA016B"/>
    <w:rsid w:val="00FC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2BACE14B"/>
  <w15:chartTrackingRefBased/>
  <w15:docId w15:val="{F5E869BD-A77B-4104-8142-A05B76342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styleId="Zstupntext">
    <w:name w:val="Placeholder Text"/>
    <w:basedOn w:val="Standardnpsmoodstavce"/>
    <w:uiPriority w:val="99"/>
    <w:semiHidden/>
    <w:rsid w:val="00C367D0"/>
    <w:rPr>
      <w:color w:val="808080"/>
    </w:rPr>
  </w:style>
  <w:style w:type="table" w:styleId="Mkatabulky">
    <w:name w:val="Table Grid"/>
    <w:basedOn w:val="Normlntabulka"/>
    <w:uiPriority w:val="59"/>
    <w:rsid w:val="0011362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Standardnpsmoodstavce"/>
    <w:rsid w:val="00295E23"/>
  </w:style>
  <w:style w:type="paragraph" w:styleId="Normlnweb">
    <w:name w:val="Normal (Web)"/>
    <w:basedOn w:val="Normln"/>
    <w:uiPriority w:val="99"/>
    <w:semiHidden/>
    <w:unhideWhenUsed/>
    <w:rsid w:val="000958E4"/>
    <w:pPr>
      <w:suppressAutoHyphens w:val="0"/>
      <w:spacing w:before="100" w:beforeAutospacing="1" w:after="100" w:afterAutospacing="1"/>
    </w:pPr>
    <w:rPr>
      <w:lang w:eastAsia="cs-CZ"/>
    </w:rPr>
  </w:style>
  <w:style w:type="paragraph" w:styleId="Odstavecseseznamem">
    <w:name w:val="List Paragraph"/>
    <w:basedOn w:val="Normln"/>
    <w:uiPriority w:val="34"/>
    <w:qFormat/>
    <w:rsid w:val="00C16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customXml" Target="ink/ink2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ros\Documents\&#352;kola\ACV\102\sablona-referat-acv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15:29:01.665"/>
    </inkml:context>
    <inkml:brush xml:id="br0">
      <inkml:brushProperty name="width" value="0.35" units="cm"/>
      <inkml:brushProperty name="height" value="2.1" units="cm"/>
      <inkml:brushProperty name="color" value="#C3C7C6"/>
      <inkml:brushProperty name="inkEffects" value="pencil"/>
    </inkml:brush>
  </inkml:definitions>
  <inkml:trace contextRef="#ctx0" brushRef="#br0">7 88 2513,'0'1'792,"-1"-1"-880,0 1-56,0 0 0,1 0 64,-1-1 56,1 0 24,0 0-16,0-1 0,2-2 16,-1-1 0,1-2 0,-1-1 0,0-1 16,0-2 56,0 0 16,-1 0 56,0 0 48,-1 2 16,0 1-8,0 2 232,0 2 8,0 3-152,-1 2-16,1 1-144,-1 2-56,1 1-16,1 2-32,-1 2-8,1 0 0,1 1-16,0 1 0,-1 1 0,1-1 0,0 1 16,-1-2-16,1 1 24,0-2-24,0 1 0,0-1 0,1-1 0,-1 0 16,1-1 0,0-1-16,0-2-16,0-1-24,0-1-216,-1-1-88,1-1-88,-1 0-24,0-1 96,-1 0 128,1 0-224,-1-1-80,0 1 311,0-1-1951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15:28:47.178"/>
    </inkml:context>
    <inkml:brush xml:id="br0">
      <inkml:brushProperty name="width" value="0.1" units="cm"/>
      <inkml:brushProperty name="height" value="0.6" units="cm"/>
      <inkml:brushProperty name="color" value="#C3C7C6"/>
      <inkml:brushProperty name="inkEffects" value="pencil"/>
    </inkml:brush>
  </inkml:definitions>
  <inkml:trace contextRef="#ctx0" brushRef="#br0">10 27 1128,'-1'0'424,"1"0"-336,-1 1-48,0 0-40,0 1 16,1 1-16,-1-1 0,1 2 16,0 0-16,0 0 0,0 1 0,0 1 0,-1-1 16,1 0-16,0 0 24,0 0 200,-1-2 8,0-1 17,1-1-17,-1 0-184,1-1-16,-1-2-24,2-2-8,-1-2 0,1-1 0,0-1 0,-1-1 0,1 0 0,-1 1 0,1-1 0,-1 2 16,0 1-16,0 2 0,-1 0 0,1 3 0,0 0 0,-1 2 0,2 2 0,0 3 16,-1 2-16,1 1 16,0 1-16,-1 0 0,1 1 0,-1-2 0,0 0 0,0-2 16,0-1-16,1-2 0,-1-2 0,1-1 0,-1-2 0,1-2 0,0 0 0,0-3 0,1 0 0,-1-1 0,1 0 0,0-2 0,0 1 0,0 0 0,0 1 0,0 0 0,1 2 0,1 0 0,-1 1 0,1 2 0,1 0 0,0 2 0,0 1 0,1 1 0,0 2 0,0 1-16,-1 1 16,1 1 0,-1 1 0,0 1 0,-1 0 0,-1-1 0,-1 0 0,-1-1 16,0-1-16,-1 0 0,0-1 0,-1-1 0,0 0 0,-1 0 0,0-2 0,-1 0 0,1 0 8,-1-2-8,0 0 0,0 0 0,-1-1 0,-1 0 0,0-1 0,0-2 0,-1 0-8,0-2 8,0-1 0,-1-1 0,1-1 0,0-1 0,1-1 0,1 1 0,1 0 0,0 1 0,1 2 0,0 0 0,1 3 0,0 1 0,0 1 0,0 3 0,1 1-48,-1 1-64,1 2 64,-1 0-2585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110FC-00A2-4686-8264-675EC3B2E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sablona-referat-acv.dotx</Template>
  <TotalTime>316</TotalTime>
  <Pages>13</Pages>
  <Words>408</Words>
  <Characters>2414</Characters>
  <Application>Microsoft Office Word</Application>
  <DocSecurity>0</DocSecurity>
  <Lines>20</Lines>
  <Paragraphs>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Rosta Lacek</dc:creator>
  <cp:keywords/>
  <cp:lastModifiedBy>Ledvinková Karolína</cp:lastModifiedBy>
  <cp:revision>10</cp:revision>
  <cp:lastPrinted>2023-12-13T18:01:00Z</cp:lastPrinted>
  <dcterms:created xsi:type="dcterms:W3CDTF">2024-02-07T14:04:00Z</dcterms:created>
  <dcterms:modified xsi:type="dcterms:W3CDTF">2024-02-07T20:03:00Z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