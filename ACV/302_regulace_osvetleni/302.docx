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54305" w14:textId="2F7051F0" w:rsidR="00ED38EF" w:rsidRPr="00F6584C" w:rsidRDefault="0074693A">
      <w:pPr>
        <w:pStyle w:val="Titul"/>
        <w:rPr>
          <w:sz w:val="32"/>
          <w:szCs w:val="32"/>
        </w:rPr>
      </w:pPr>
      <w:r w:rsidRPr="00F6584C"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:rsidRPr="00F6584C" w14:paraId="6F5C10E5" w14:textId="77777777" w:rsidTr="00753A31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0218FA2D" w14:textId="77777777" w:rsidR="00ED38EF" w:rsidRPr="00F6584C" w:rsidRDefault="0074693A">
            <w:pPr>
              <w:pStyle w:val="razitko"/>
              <w:rPr>
                <w:sz w:val="28"/>
                <w:szCs w:val="28"/>
              </w:rPr>
            </w:pPr>
            <w:r w:rsidRPr="00F6584C"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  <w:vAlign w:val="center"/>
          </w:tcPr>
          <w:p w14:paraId="13423E48" w14:textId="65A79285" w:rsidR="00ED38EF" w:rsidRPr="00F6584C" w:rsidRDefault="00B933BC" w:rsidP="00753A31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3</w:t>
            </w:r>
            <w:r w:rsidR="00DF2B20" w:rsidRPr="00F6584C">
              <w:rPr>
                <w:sz w:val="28"/>
                <w:szCs w:val="28"/>
              </w:rPr>
              <w:t>0</w:t>
            </w:r>
            <w:r w:rsidR="009122AB">
              <w:rPr>
                <w:sz w:val="28"/>
                <w:szCs w:val="28"/>
              </w:rPr>
              <w:t>2</w:t>
            </w:r>
            <w:r w:rsidR="00753A31" w:rsidRPr="00F6584C">
              <w:rPr>
                <w:sz w:val="28"/>
                <w:szCs w:val="28"/>
              </w:rPr>
              <w:t xml:space="preserve"> - </w:t>
            </w:r>
            <w:r w:rsidR="00DF2B20" w:rsidRPr="00F6584C">
              <w:t xml:space="preserve">PLC s OP – </w:t>
            </w:r>
            <w:r>
              <w:t>Regulace o</w:t>
            </w:r>
            <w:r w:rsidR="009122AB">
              <w:t>světlení</w:t>
            </w:r>
          </w:p>
        </w:tc>
      </w:tr>
      <w:tr w:rsidR="00ED38EF" w:rsidRPr="00F6584C" w14:paraId="2A81731D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3A010FA3" w14:textId="727C70AF" w:rsidR="00ED38EF" w:rsidRPr="00F6584C" w:rsidRDefault="00EB031A" w:rsidP="00753A31">
            <w:pPr>
              <w:pStyle w:val="Obsahtabulky"/>
              <w:jc w:val="center"/>
            </w:pPr>
            <w:r w:rsidRPr="00F6584C">
              <w:t>Karolína Ledvinková</w:t>
            </w:r>
          </w:p>
        </w:tc>
        <w:tc>
          <w:tcPr>
            <w:tcW w:w="2604" w:type="dxa"/>
            <w:shd w:val="clear" w:color="auto" w:fill="auto"/>
          </w:tcPr>
          <w:p w14:paraId="55C1B02A" w14:textId="77777777" w:rsidR="00ED38EF" w:rsidRPr="00F6584C" w:rsidRDefault="00ED38EF" w:rsidP="00753A31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02900DD5" w14:textId="2EE28A1D" w:rsidR="00ED38EF" w:rsidRPr="00F6584C" w:rsidRDefault="0074693A">
            <w:pPr>
              <w:pStyle w:val="Obsahtabulky"/>
              <w:jc w:val="center"/>
            </w:pPr>
            <w:r w:rsidRPr="00F6584C">
              <w:fldChar w:fldCharType="begin"/>
            </w:r>
            <w:r w:rsidRPr="00F6584C">
              <w:instrText xml:space="preserve"> PAGE </w:instrText>
            </w:r>
            <w:r w:rsidRPr="00F6584C">
              <w:fldChar w:fldCharType="separate"/>
            </w:r>
            <w:r w:rsidR="00DE68A3">
              <w:rPr>
                <w:noProof/>
              </w:rPr>
              <w:t>1</w:t>
            </w:r>
            <w:r w:rsidRPr="00F6584C">
              <w:fldChar w:fldCharType="end"/>
            </w:r>
            <w:r w:rsidRPr="00F6584C">
              <w:t>/</w:t>
            </w:r>
            <w:r w:rsidR="00CA4EF4">
              <w:t>7</w:t>
            </w:r>
          </w:p>
        </w:tc>
        <w:tc>
          <w:tcPr>
            <w:tcW w:w="2494" w:type="dxa"/>
            <w:shd w:val="clear" w:color="auto" w:fill="auto"/>
          </w:tcPr>
          <w:p w14:paraId="6B6F5E4C" w14:textId="77777777" w:rsidR="00ED38EF" w:rsidRPr="00F6584C" w:rsidRDefault="0074693A">
            <w:pPr>
              <w:pStyle w:val="Obsahtabulky"/>
            </w:pPr>
            <w:r w:rsidRPr="00F6584C">
              <w:t>Známka:</w:t>
            </w:r>
          </w:p>
        </w:tc>
      </w:tr>
      <w:tr w:rsidR="00ED38EF" w:rsidRPr="00F6584C" w14:paraId="1C573792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4329E080" w14:textId="2AF89B12" w:rsidR="00ED38EF" w:rsidRPr="00F6584C" w:rsidRDefault="009122AB" w:rsidP="00753A31">
            <w:pPr>
              <w:pStyle w:val="Obsahtabulky"/>
              <w:jc w:val="center"/>
            </w:pPr>
            <w:r>
              <w:t>4.4.2024</w:t>
            </w:r>
          </w:p>
        </w:tc>
        <w:tc>
          <w:tcPr>
            <w:tcW w:w="2604" w:type="dxa"/>
            <w:shd w:val="clear" w:color="auto" w:fill="auto"/>
          </w:tcPr>
          <w:p w14:paraId="3896547C" w14:textId="5ABE74B0" w:rsidR="00ED38EF" w:rsidRPr="00F6584C" w:rsidRDefault="009122AB" w:rsidP="00753A31">
            <w:pPr>
              <w:pStyle w:val="Obsahtabulky"/>
              <w:jc w:val="center"/>
            </w:pPr>
            <w:r>
              <w:t>11</w:t>
            </w:r>
            <w:r w:rsidR="00B933BC">
              <w:t>.4.2024</w:t>
            </w:r>
          </w:p>
        </w:tc>
        <w:tc>
          <w:tcPr>
            <w:tcW w:w="1132" w:type="dxa"/>
            <w:shd w:val="clear" w:color="auto" w:fill="auto"/>
          </w:tcPr>
          <w:p w14:paraId="7A33E58C" w14:textId="77777777" w:rsidR="00ED38EF" w:rsidRPr="00F6584C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33FA1728" w14:textId="77777777" w:rsidR="00ED38EF" w:rsidRPr="00F6584C" w:rsidRDefault="0074693A">
            <w:pPr>
              <w:pStyle w:val="Obsahtabulky"/>
            </w:pPr>
            <w:r w:rsidRPr="00F6584C">
              <w:t>Odevzdáno:</w:t>
            </w:r>
          </w:p>
        </w:tc>
      </w:tr>
    </w:tbl>
    <w:p w14:paraId="78220B5C" w14:textId="14DFAC46" w:rsidR="00ED38EF" w:rsidRPr="00F6584C" w:rsidRDefault="0074693A">
      <w:pPr>
        <w:pStyle w:val="definice"/>
      </w:pPr>
      <w:r w:rsidRPr="00F6584C">
        <w:lastRenderedPageBreak/>
        <w:t>Zadání:</w:t>
      </w:r>
    </w:p>
    <w:p w14:paraId="63869EEB" w14:textId="29E69C40" w:rsidR="00BF4FE8" w:rsidRDefault="00BF4FE8" w:rsidP="006B2F4A">
      <w:pPr>
        <w:pStyle w:val="Zkladntextodsazen"/>
        <w:jc w:val="both"/>
      </w:pPr>
      <w:r>
        <w:t xml:space="preserve">Navrhněte program pro spojitou regulaci osvětlení s lampičkou. Snímač světla kalibrujte pomocí luxmetru pro 1500 </w:t>
      </w:r>
      <w:proofErr w:type="spellStart"/>
      <w:r>
        <w:t>lx</w:t>
      </w:r>
      <w:proofErr w:type="spellEnd"/>
      <w:r>
        <w:t xml:space="preserve">. Regulační obvod ovládejte z operátorského panelu (dále jen OP). Ovládání musí umožnit zapnutí a vypnutí celé regulace. Signál </w:t>
      </w:r>
      <w:proofErr w:type="spellStart"/>
      <w:r>
        <w:t>fotosnímače</w:t>
      </w:r>
      <w:proofErr w:type="spellEnd"/>
      <w:r>
        <w:t xml:space="preserve"> je připojen na vstupní analogový kanál 3 s rozsahem 0 až 5 V, signál akční veličiny je generován na výstupním analogovém kanálu 0. Při řešení použijte jazyk GRAFCET. </w:t>
      </w:r>
    </w:p>
    <w:p w14:paraId="037EC63D" w14:textId="77777777" w:rsidR="00BF4FE8" w:rsidRPr="00F6584C" w:rsidRDefault="00BF4FE8" w:rsidP="006B2F4A">
      <w:pPr>
        <w:pStyle w:val="Zkladntextodsazen"/>
        <w:jc w:val="both"/>
      </w:pPr>
    </w:p>
    <w:p w14:paraId="665A6F15" w14:textId="77777777" w:rsidR="00F61019" w:rsidRPr="00F6584C" w:rsidRDefault="00F61019" w:rsidP="00753A31">
      <w:pPr>
        <w:pStyle w:val="Zkladntextodsazen"/>
        <w:jc w:val="both"/>
      </w:pPr>
    </w:p>
    <w:p w14:paraId="45ECC707" w14:textId="77777777" w:rsidR="00F61019" w:rsidRPr="00F6584C" w:rsidRDefault="00F61019" w:rsidP="00753A31">
      <w:pPr>
        <w:pStyle w:val="Zkladntextodsazen"/>
        <w:jc w:val="both"/>
      </w:pPr>
    </w:p>
    <w:p w14:paraId="1157170C" w14:textId="017F41D8" w:rsidR="00966C1D" w:rsidRPr="00F6584C" w:rsidRDefault="00966C1D" w:rsidP="00966C1D">
      <w:pPr>
        <w:pStyle w:val="Zkladntextodsazen"/>
        <w:ind w:left="0"/>
        <w:jc w:val="both"/>
        <w:rPr>
          <w:b/>
          <w:bCs/>
        </w:rPr>
      </w:pPr>
      <w:r w:rsidRPr="00F6584C">
        <w:rPr>
          <w:b/>
          <w:bCs/>
        </w:rPr>
        <w:t>Schéma zapojení pracoviště (situační / ideové schéma):</w:t>
      </w:r>
    </w:p>
    <w:p w14:paraId="65DC3F04" w14:textId="4AA97CF5" w:rsidR="00EF35A1" w:rsidRPr="00F6584C" w:rsidRDefault="008A46E8" w:rsidP="00966C1D">
      <w:pPr>
        <w:pStyle w:val="Zkladntextodsazen"/>
        <w:ind w:left="0"/>
        <w:jc w:val="both"/>
        <w:rPr>
          <w:b/>
          <w:bCs/>
        </w:rPr>
      </w:pPr>
      <w:r w:rsidRPr="008A46E8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60FFAC01" wp14:editId="59EC3239">
            <wp:simplePos x="0" y="0"/>
            <wp:positionH relativeFrom="column">
              <wp:posOffset>-88780</wp:posOffset>
            </wp:positionH>
            <wp:positionV relativeFrom="paragraph">
              <wp:posOffset>61585</wp:posOffset>
            </wp:positionV>
            <wp:extent cx="4194149" cy="2092908"/>
            <wp:effectExtent l="0" t="0" r="0" b="3175"/>
            <wp:wrapNone/>
            <wp:docPr id="351624556" name="Obrázek 1" descr="Obsah obrázku diagram, text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24556" name="Obrázek 1" descr="Obsah obrázku diagram, text, Písmo, řada/pruh&#10;&#10;Popis byl vytvořen automaticky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49" cy="2092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30A61" w14:textId="2851C342" w:rsidR="005C6A3C" w:rsidRPr="00F6584C" w:rsidRDefault="005C6A3C" w:rsidP="00966C1D">
      <w:pPr>
        <w:pStyle w:val="Zkladntextodsazen"/>
        <w:ind w:left="0"/>
        <w:jc w:val="both"/>
        <w:rPr>
          <w:b/>
          <w:bCs/>
        </w:rPr>
      </w:pPr>
    </w:p>
    <w:p w14:paraId="67CCE961" w14:textId="49B78A03" w:rsidR="005C6A3C" w:rsidRPr="00F6584C" w:rsidRDefault="005C6A3C" w:rsidP="00966C1D">
      <w:pPr>
        <w:pStyle w:val="Zkladntextodsazen"/>
        <w:ind w:left="0"/>
        <w:jc w:val="both"/>
        <w:rPr>
          <w:b/>
          <w:bCs/>
        </w:rPr>
      </w:pPr>
    </w:p>
    <w:p w14:paraId="287077DF" w14:textId="71ABCA7C" w:rsidR="00966C1D" w:rsidRPr="00F6584C" w:rsidRDefault="00966C1D" w:rsidP="00753A31">
      <w:pPr>
        <w:pStyle w:val="Zkladntextodsazen"/>
        <w:jc w:val="both"/>
      </w:pPr>
    </w:p>
    <w:p w14:paraId="27EF7E27" w14:textId="77777777" w:rsidR="005C6A3C" w:rsidRPr="00F6584C" w:rsidRDefault="005C6A3C" w:rsidP="00753A31">
      <w:pPr>
        <w:pStyle w:val="Zkladntextodsazen"/>
        <w:jc w:val="both"/>
      </w:pPr>
    </w:p>
    <w:p w14:paraId="60D89E7D" w14:textId="7F844C94" w:rsidR="005C6A3C" w:rsidRPr="00F6584C" w:rsidRDefault="005C6A3C" w:rsidP="00753A31">
      <w:pPr>
        <w:pStyle w:val="Zkladntextodsazen"/>
        <w:jc w:val="both"/>
      </w:pPr>
    </w:p>
    <w:p w14:paraId="001104C9" w14:textId="1ADA7AE6" w:rsidR="005C6A3C" w:rsidRPr="00F6584C" w:rsidRDefault="005C6A3C" w:rsidP="00753A31">
      <w:pPr>
        <w:pStyle w:val="Zkladntextodsazen"/>
        <w:jc w:val="both"/>
      </w:pPr>
    </w:p>
    <w:p w14:paraId="6EB4419A" w14:textId="46DBF0E9" w:rsidR="005C6A3C" w:rsidRPr="00F6584C" w:rsidRDefault="005C6A3C" w:rsidP="00753A31">
      <w:pPr>
        <w:pStyle w:val="Zkladntextodsazen"/>
        <w:jc w:val="both"/>
      </w:pPr>
    </w:p>
    <w:p w14:paraId="4BFE065A" w14:textId="56BF67D8" w:rsidR="005C6A3C" w:rsidRPr="00F6584C" w:rsidRDefault="005C6A3C" w:rsidP="00753A31">
      <w:pPr>
        <w:pStyle w:val="Zkladntextodsazen"/>
        <w:jc w:val="both"/>
      </w:pPr>
    </w:p>
    <w:p w14:paraId="0A8576E3" w14:textId="77777777" w:rsidR="005C6A3C" w:rsidRPr="00F6584C" w:rsidRDefault="005C6A3C" w:rsidP="00753A31">
      <w:pPr>
        <w:pStyle w:val="Zkladntextodsazen"/>
        <w:jc w:val="both"/>
      </w:pPr>
    </w:p>
    <w:p w14:paraId="71468B54" w14:textId="36A9B202" w:rsidR="00966C1D" w:rsidRPr="00F6584C" w:rsidRDefault="00966C1D">
      <w:pPr>
        <w:pStyle w:val="definice"/>
        <w:spacing w:before="283"/>
      </w:pPr>
    </w:p>
    <w:p w14:paraId="18E83644" w14:textId="77777777" w:rsidR="008A46E8" w:rsidRDefault="008A46E8">
      <w:pPr>
        <w:pStyle w:val="definice"/>
        <w:spacing w:before="283"/>
      </w:pPr>
    </w:p>
    <w:p w14:paraId="76BBD7BD" w14:textId="632B8DB5" w:rsidR="005C6A3C" w:rsidRPr="00F6584C" w:rsidRDefault="0074693A">
      <w:pPr>
        <w:pStyle w:val="definice"/>
        <w:spacing w:before="283"/>
      </w:pPr>
      <w:r w:rsidRPr="00F6584C">
        <w:t>Konfigurace prvků použitých v úloze:</w:t>
      </w:r>
    </w:p>
    <w:p w14:paraId="69D03D69" w14:textId="77777777" w:rsidR="005C6A3C" w:rsidRPr="00F6584C" w:rsidRDefault="005C6A3C">
      <w:pPr>
        <w:pStyle w:val="definice"/>
        <w:spacing w:before="283"/>
        <w:rPr>
          <w:sz w:val="2"/>
          <w:szCs w:val="2"/>
        </w:rPr>
      </w:pPr>
    </w:p>
    <w:tbl>
      <w:tblPr>
        <w:tblStyle w:val="Mkatabulky"/>
        <w:tblW w:w="0" w:type="auto"/>
        <w:tblInd w:w="421" w:type="dxa"/>
        <w:tblLook w:val="04A0" w:firstRow="1" w:lastRow="0" w:firstColumn="1" w:lastColumn="0" w:noHBand="0" w:noVBand="1"/>
      </w:tblPr>
      <w:tblGrid>
        <w:gridCol w:w="1984"/>
        <w:gridCol w:w="4394"/>
      </w:tblGrid>
      <w:tr w:rsidR="000924C3" w:rsidRPr="00F6584C" w14:paraId="19D15281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0B3D430B" w14:textId="38270D4B" w:rsidR="000924C3" w:rsidRPr="00F6584C" w:rsidRDefault="000924C3" w:rsidP="00022752">
            <w:pPr>
              <w:pStyle w:val="definice"/>
              <w:jc w:val="center"/>
              <w:rPr>
                <w:b w:val="0"/>
              </w:rPr>
            </w:pPr>
            <w:r w:rsidRPr="00F6584C">
              <w:rPr>
                <w:b w:val="0"/>
              </w:rPr>
              <w:t>Název</w:t>
            </w:r>
          </w:p>
        </w:tc>
        <w:tc>
          <w:tcPr>
            <w:tcW w:w="4394" w:type="dxa"/>
            <w:vAlign w:val="center"/>
          </w:tcPr>
          <w:p w14:paraId="4841A7DB" w14:textId="4D35CA04" w:rsidR="000924C3" w:rsidRPr="00F6584C" w:rsidRDefault="000924C3" w:rsidP="00EF35A1">
            <w:pPr>
              <w:pStyle w:val="definice"/>
              <w:jc w:val="center"/>
              <w:rPr>
                <w:b w:val="0"/>
              </w:rPr>
            </w:pPr>
            <w:r w:rsidRPr="00F6584C">
              <w:rPr>
                <w:b w:val="0"/>
              </w:rPr>
              <w:t>Význam</w:t>
            </w:r>
          </w:p>
        </w:tc>
      </w:tr>
      <w:tr w:rsidR="000924C3" w:rsidRPr="00F6584C" w14:paraId="3555510D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0E56DF74" w14:textId="37E6DA62" w:rsidR="000924C3" w:rsidRPr="00F6584C" w:rsidRDefault="00B143D5" w:rsidP="00022752">
            <w:pPr>
              <w:pStyle w:val="definice"/>
            </w:pPr>
            <w:r w:rsidRPr="00F6584C">
              <w:rPr>
                <w:b w:val="0"/>
              </w:rPr>
              <w:t>%</w:t>
            </w:r>
            <w:r w:rsidR="000924C3" w:rsidRPr="00F6584C">
              <w:rPr>
                <w:b w:val="0"/>
              </w:rPr>
              <w:t>Q</w:t>
            </w:r>
            <w:r w:rsidR="00DF2B20" w:rsidRPr="00F6584C">
              <w:rPr>
                <w:b w:val="0"/>
              </w:rPr>
              <w:t>2</w:t>
            </w:r>
            <w:r w:rsidR="000924C3" w:rsidRPr="00F6584C">
              <w:rPr>
                <w:b w:val="0"/>
              </w:rPr>
              <w:t>.</w:t>
            </w:r>
            <w:r w:rsidR="006B2F4A">
              <w:rPr>
                <w:b w:val="0"/>
              </w:rPr>
              <w:t>0</w:t>
            </w:r>
            <w:r w:rsidR="000924C3" w:rsidRPr="00F6584C">
              <w:rPr>
                <w:b w:val="0"/>
              </w:rPr>
              <w:t xml:space="preserve"> </w:t>
            </w:r>
          </w:p>
        </w:tc>
        <w:tc>
          <w:tcPr>
            <w:tcW w:w="4394" w:type="dxa"/>
            <w:vAlign w:val="center"/>
          </w:tcPr>
          <w:p w14:paraId="35C72EA5" w14:textId="77C5FDAD" w:rsidR="000924C3" w:rsidRPr="00F6584C" w:rsidRDefault="000924C3" w:rsidP="00022752">
            <w:pPr>
              <w:pStyle w:val="definice"/>
            </w:pPr>
            <w:r w:rsidRPr="00F6584C">
              <w:rPr>
                <w:b w:val="0"/>
              </w:rPr>
              <w:t>Výstup</w:t>
            </w:r>
            <w:r w:rsidR="006B2F4A">
              <w:rPr>
                <w:b w:val="0"/>
              </w:rPr>
              <w:t>ní signál</w:t>
            </w:r>
            <w:r w:rsidR="008A46E8">
              <w:rPr>
                <w:b w:val="0"/>
              </w:rPr>
              <w:t xml:space="preserve"> osciloskopu</w:t>
            </w:r>
          </w:p>
        </w:tc>
      </w:tr>
      <w:tr w:rsidR="008A46E8" w:rsidRPr="00F6584C" w14:paraId="2BD9BCAF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72C7575E" w14:textId="09E41985" w:rsidR="008A46E8" w:rsidRPr="00F6584C" w:rsidRDefault="008A46E8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%QW4.0</w:t>
            </w:r>
          </w:p>
        </w:tc>
        <w:tc>
          <w:tcPr>
            <w:tcW w:w="4394" w:type="dxa"/>
            <w:vAlign w:val="center"/>
          </w:tcPr>
          <w:p w14:paraId="646FB0AD" w14:textId="508A6491" w:rsidR="008A46E8" w:rsidRPr="00F6584C" w:rsidRDefault="008A46E8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Výstupní signál lampičky</w:t>
            </w:r>
          </w:p>
        </w:tc>
      </w:tr>
      <w:tr w:rsidR="00AC312E" w:rsidRPr="00F6584C" w14:paraId="521E0C4F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3DA70ABF" w14:textId="1ED12E5C" w:rsidR="00AC312E" w:rsidRPr="00F6584C" w:rsidRDefault="0043301D" w:rsidP="00022752">
            <w:pPr>
              <w:pStyle w:val="definice"/>
              <w:rPr>
                <w:b w:val="0"/>
              </w:rPr>
            </w:pPr>
            <w:r w:rsidRPr="00F6584C">
              <w:rPr>
                <w:b w:val="0"/>
              </w:rPr>
              <w:t>%M</w:t>
            </w:r>
            <w:r w:rsidR="00DF2B20" w:rsidRPr="00F6584C">
              <w:rPr>
                <w:b w:val="0"/>
              </w:rPr>
              <w:t>0</w:t>
            </w:r>
            <w:r w:rsidR="0044151D">
              <w:rPr>
                <w:b w:val="0"/>
              </w:rPr>
              <w:t xml:space="preserve"> </w:t>
            </w:r>
            <w:r w:rsidR="00F250BB" w:rsidRPr="00F6584C">
              <w:rPr>
                <w:b w:val="0"/>
              </w:rPr>
              <w:t>-</w:t>
            </w:r>
            <w:r w:rsidR="0044151D">
              <w:rPr>
                <w:b w:val="0"/>
              </w:rPr>
              <w:t xml:space="preserve"> </w:t>
            </w:r>
            <w:r w:rsidR="00F250BB" w:rsidRPr="00F6584C">
              <w:rPr>
                <w:b w:val="0"/>
              </w:rPr>
              <w:t>%M</w:t>
            </w:r>
            <w:r w:rsidR="008A46E8">
              <w:rPr>
                <w:b w:val="0"/>
              </w:rPr>
              <w:t>4</w:t>
            </w:r>
          </w:p>
        </w:tc>
        <w:tc>
          <w:tcPr>
            <w:tcW w:w="4394" w:type="dxa"/>
            <w:vAlign w:val="center"/>
          </w:tcPr>
          <w:p w14:paraId="4C541E5F" w14:textId="36D44C84" w:rsidR="00AC312E" w:rsidRPr="00F6584C" w:rsidRDefault="008A46E8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Pomocné relé</w:t>
            </w:r>
          </w:p>
        </w:tc>
      </w:tr>
      <w:tr w:rsidR="00AC312E" w:rsidRPr="00F6584C" w14:paraId="04B25767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5296348C" w14:textId="2FEC3C90" w:rsidR="00AC312E" w:rsidRPr="00F6584C" w:rsidRDefault="00560C8F" w:rsidP="00022752">
            <w:pPr>
              <w:pStyle w:val="definice"/>
              <w:rPr>
                <w:b w:val="0"/>
              </w:rPr>
            </w:pPr>
            <w:r w:rsidRPr="00F6584C">
              <w:rPr>
                <w:b w:val="0"/>
              </w:rPr>
              <w:t>%</w:t>
            </w:r>
            <w:r w:rsidR="00383678" w:rsidRPr="00F6584C">
              <w:rPr>
                <w:b w:val="0"/>
              </w:rPr>
              <w:t>TM</w:t>
            </w:r>
            <w:r w:rsidRPr="00F6584C">
              <w:rPr>
                <w:b w:val="0"/>
              </w:rPr>
              <w:t>0</w:t>
            </w:r>
            <w:r w:rsidR="00DF2B20" w:rsidRPr="00F6584C">
              <w:rPr>
                <w:b w:val="0"/>
              </w:rPr>
              <w:t xml:space="preserve"> - %TM1</w:t>
            </w:r>
          </w:p>
        </w:tc>
        <w:tc>
          <w:tcPr>
            <w:tcW w:w="4394" w:type="dxa"/>
            <w:vAlign w:val="center"/>
          </w:tcPr>
          <w:p w14:paraId="676ABBC5" w14:textId="75C3AF86" w:rsidR="00AC312E" w:rsidRPr="00F6584C" w:rsidRDefault="00E77DD0" w:rsidP="00022752">
            <w:pPr>
              <w:pStyle w:val="definice"/>
              <w:rPr>
                <w:b w:val="0"/>
              </w:rPr>
            </w:pPr>
            <w:r w:rsidRPr="00F6584C">
              <w:rPr>
                <w:b w:val="0"/>
              </w:rPr>
              <w:t>Blikač</w:t>
            </w:r>
            <w:r w:rsidR="00CA70F7">
              <w:rPr>
                <w:b w:val="0"/>
              </w:rPr>
              <w:t xml:space="preserve"> </w:t>
            </w:r>
          </w:p>
        </w:tc>
      </w:tr>
      <w:tr w:rsidR="0043301D" w:rsidRPr="00F6584C" w14:paraId="5D4903C2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6326281D" w14:textId="786DD670" w:rsidR="0043301D" w:rsidRPr="00F6584C" w:rsidRDefault="0044151D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%IW3.</w:t>
            </w:r>
            <w:r w:rsidR="008A46E8">
              <w:rPr>
                <w:b w:val="0"/>
              </w:rPr>
              <w:t>3</w:t>
            </w:r>
          </w:p>
        </w:tc>
        <w:tc>
          <w:tcPr>
            <w:tcW w:w="4394" w:type="dxa"/>
            <w:vAlign w:val="center"/>
          </w:tcPr>
          <w:p w14:paraId="49DDCE88" w14:textId="203ED76A" w:rsidR="0043301D" w:rsidRPr="00F6584C" w:rsidRDefault="0044151D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 xml:space="preserve">Analogový vstup </w:t>
            </w:r>
            <w:proofErr w:type="spellStart"/>
            <w:r w:rsidR="008A46E8">
              <w:rPr>
                <w:b w:val="0"/>
              </w:rPr>
              <w:t>fotosnímače</w:t>
            </w:r>
            <w:proofErr w:type="spellEnd"/>
          </w:p>
        </w:tc>
      </w:tr>
      <w:tr w:rsidR="0044151D" w:rsidRPr="00F6584C" w14:paraId="68BBC161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002BDCF2" w14:textId="5C5BF95E" w:rsidR="0044151D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44151D" w:rsidRPr="00022752">
              <w:rPr>
                <w:b w:val="0"/>
                <w:bCs/>
              </w:rPr>
              <w:t>MW10</w:t>
            </w:r>
            <w:r w:rsidR="0044151D">
              <w:rPr>
                <w:b w:val="0"/>
                <w:bCs/>
              </w:rPr>
              <w:t>2</w:t>
            </w:r>
            <w:r w:rsidR="0044151D" w:rsidRPr="00022752">
              <w:rPr>
                <w:b w:val="0"/>
                <w:bCs/>
              </w:rPr>
              <w:t>:</w:t>
            </w:r>
            <w:r w:rsidR="00CA70F7">
              <w:rPr>
                <w:b w:val="0"/>
                <w:bCs/>
              </w:rPr>
              <w:t>x</w:t>
            </w:r>
          </w:p>
        </w:tc>
        <w:tc>
          <w:tcPr>
            <w:tcW w:w="4394" w:type="dxa"/>
            <w:vAlign w:val="center"/>
          </w:tcPr>
          <w:p w14:paraId="2DC7E57D" w14:textId="02E28D4C" w:rsidR="0044151D" w:rsidRPr="00022752" w:rsidRDefault="0044151D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Stránky </w:t>
            </w:r>
          </w:p>
        </w:tc>
      </w:tr>
      <w:tr w:rsidR="0044151D" w:rsidRPr="00F6584C" w14:paraId="09F87DD6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3A63D215" w14:textId="68438CC4" w:rsidR="0044151D" w:rsidRPr="00DD27FF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44151D" w:rsidRPr="00DD27FF">
              <w:rPr>
                <w:b w:val="0"/>
                <w:bCs/>
              </w:rPr>
              <w:t>MW101</w:t>
            </w:r>
            <w:r w:rsidR="008A46E8">
              <w:rPr>
                <w:b w:val="0"/>
                <w:bCs/>
              </w:rPr>
              <w:t>:Xx</w:t>
            </w:r>
          </w:p>
        </w:tc>
        <w:tc>
          <w:tcPr>
            <w:tcW w:w="4394" w:type="dxa"/>
            <w:vAlign w:val="center"/>
          </w:tcPr>
          <w:p w14:paraId="227F554F" w14:textId="22FBA410" w:rsidR="0044151D" w:rsidRPr="00DD27FF" w:rsidRDefault="008A46E8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Funkční klávesy</w:t>
            </w:r>
          </w:p>
        </w:tc>
      </w:tr>
      <w:tr w:rsidR="0044151D" w:rsidRPr="00F6584C" w14:paraId="53FB5F09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78DDF93F" w14:textId="62233742" w:rsidR="0044151D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proofErr w:type="spellStart"/>
            <w:r w:rsidR="0044151D" w:rsidRPr="00022752">
              <w:rPr>
                <w:b w:val="0"/>
                <w:bCs/>
              </w:rPr>
              <w:t>MW</w:t>
            </w:r>
            <w:r w:rsidR="00BE0221">
              <w:rPr>
                <w:b w:val="0"/>
                <w:bCs/>
              </w:rPr>
              <w:t>x</w:t>
            </w:r>
            <w:proofErr w:type="spellEnd"/>
          </w:p>
        </w:tc>
        <w:tc>
          <w:tcPr>
            <w:tcW w:w="4394" w:type="dxa"/>
            <w:vAlign w:val="center"/>
          </w:tcPr>
          <w:p w14:paraId="76AFDE98" w14:textId="0426846F" w:rsidR="0044151D" w:rsidRPr="00022752" w:rsidRDefault="00BE0221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Paměťové registry</w:t>
            </w:r>
          </w:p>
        </w:tc>
      </w:tr>
      <w:tr w:rsidR="008A46E8" w:rsidRPr="00F6584C" w14:paraId="2C5B8623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5C0EF5D2" w14:textId="7C0BBFB5" w:rsidR="008A46E8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8A46E8">
              <w:rPr>
                <w:b w:val="0"/>
                <w:bCs/>
              </w:rPr>
              <w:t>MW0</w:t>
            </w:r>
          </w:p>
        </w:tc>
        <w:tc>
          <w:tcPr>
            <w:tcW w:w="4394" w:type="dxa"/>
            <w:vAlign w:val="center"/>
          </w:tcPr>
          <w:p w14:paraId="44F955C0" w14:textId="6D6D5C02" w:rsidR="008A46E8" w:rsidRDefault="008A46E8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Uložení hodnoty kalibrace</w:t>
            </w:r>
          </w:p>
        </w:tc>
      </w:tr>
      <w:tr w:rsidR="0044151D" w:rsidRPr="00F6584C" w14:paraId="2248CAC5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056D3C5F" w14:textId="69C66FB3" w:rsidR="0044151D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44151D" w:rsidRPr="00022752">
              <w:rPr>
                <w:b w:val="0"/>
                <w:bCs/>
              </w:rPr>
              <w:t>MW1</w:t>
            </w:r>
          </w:p>
        </w:tc>
        <w:tc>
          <w:tcPr>
            <w:tcW w:w="4394" w:type="dxa"/>
            <w:vAlign w:val="center"/>
          </w:tcPr>
          <w:p w14:paraId="4AB1CE6B" w14:textId="4B310F0E" w:rsidR="0044151D" w:rsidRPr="00022752" w:rsidRDefault="00BE0221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Uložení h</w:t>
            </w:r>
            <w:r w:rsidR="0044151D" w:rsidRPr="00022752">
              <w:rPr>
                <w:b w:val="0"/>
                <w:bCs/>
              </w:rPr>
              <w:t>odnot</w:t>
            </w:r>
            <w:r>
              <w:rPr>
                <w:b w:val="0"/>
                <w:bCs/>
              </w:rPr>
              <w:t>y</w:t>
            </w:r>
            <w:r w:rsidR="0044151D" w:rsidRPr="00022752">
              <w:rPr>
                <w:b w:val="0"/>
                <w:bCs/>
              </w:rPr>
              <w:t xml:space="preserve"> </w:t>
            </w:r>
            <w:r w:rsidR="008A46E8">
              <w:rPr>
                <w:b w:val="0"/>
                <w:bCs/>
              </w:rPr>
              <w:t xml:space="preserve">z </w:t>
            </w:r>
            <w:proofErr w:type="spellStart"/>
            <w:r w:rsidR="008A46E8">
              <w:rPr>
                <w:b w:val="0"/>
                <w:bCs/>
              </w:rPr>
              <w:t>fotosnímače</w:t>
            </w:r>
            <w:proofErr w:type="spellEnd"/>
          </w:p>
        </w:tc>
      </w:tr>
      <w:tr w:rsidR="00625BA2" w:rsidRPr="00F6584C" w14:paraId="413712B0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2B9B19CA" w14:textId="7CB8040F" w:rsidR="00625BA2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625BA2">
              <w:rPr>
                <w:b w:val="0"/>
                <w:bCs/>
              </w:rPr>
              <w:t>MW2</w:t>
            </w:r>
          </w:p>
        </w:tc>
        <w:tc>
          <w:tcPr>
            <w:tcW w:w="4394" w:type="dxa"/>
            <w:vAlign w:val="center"/>
          </w:tcPr>
          <w:p w14:paraId="78391712" w14:textId="59B22B67" w:rsidR="00625BA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Uložení </w:t>
            </w:r>
            <w:r w:rsidR="00881319">
              <w:rPr>
                <w:b w:val="0"/>
                <w:bCs/>
              </w:rPr>
              <w:t>akční</w:t>
            </w:r>
            <w:r>
              <w:rPr>
                <w:b w:val="0"/>
                <w:bCs/>
              </w:rPr>
              <w:t xml:space="preserve"> hodnoty</w:t>
            </w:r>
          </w:p>
        </w:tc>
      </w:tr>
      <w:tr w:rsidR="00247F2F" w:rsidRPr="00F6584C" w14:paraId="76B47AFD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7BBE8A67" w14:textId="3A80B214" w:rsidR="00247F2F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%MW3</w:t>
            </w:r>
          </w:p>
        </w:tc>
        <w:tc>
          <w:tcPr>
            <w:tcW w:w="4394" w:type="dxa"/>
            <w:vAlign w:val="center"/>
          </w:tcPr>
          <w:p w14:paraId="57D08CC0" w14:textId="065DF019" w:rsidR="00247F2F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Uložení regulační odchylky</w:t>
            </w:r>
          </w:p>
        </w:tc>
      </w:tr>
    </w:tbl>
    <w:p w14:paraId="6698EAA2" w14:textId="77777777" w:rsidR="00F61019" w:rsidRPr="00F6584C" w:rsidRDefault="00F61019" w:rsidP="007C29D1">
      <w:pPr>
        <w:pStyle w:val="definice"/>
        <w:spacing w:line="360" w:lineRule="auto"/>
      </w:pPr>
    </w:p>
    <w:tbl>
      <w:tblPr>
        <w:tblW w:w="6378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4111"/>
        <w:gridCol w:w="1417"/>
      </w:tblGrid>
      <w:tr w:rsidR="006C1AFB" w:rsidRPr="006C1AFB" w14:paraId="1714BE42" w14:textId="77777777" w:rsidTr="007C29D1">
        <w:trPr>
          <w:trHeight w:val="29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BEC07" w14:textId="77777777" w:rsidR="006C1AFB" w:rsidRPr="006C1AFB" w:rsidRDefault="006C1AFB" w:rsidP="006C1AFB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Adress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AA215" w14:textId="77777777" w:rsidR="006C1AFB" w:rsidRPr="006C1AFB" w:rsidRDefault="006C1AFB" w:rsidP="006C1AFB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Function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8DBCA" w14:textId="77777777" w:rsidR="006C1AFB" w:rsidRPr="006C1AFB" w:rsidRDefault="006C1AFB" w:rsidP="006C1AFB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Access</w:t>
            </w:r>
          </w:p>
        </w:tc>
      </w:tr>
      <w:tr w:rsidR="006C1AFB" w:rsidRPr="006C1AFB" w14:paraId="10638334" w14:textId="77777777" w:rsidTr="007C29D1">
        <w:trPr>
          <w:trHeight w:val="290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B6B5" w14:textId="77777777" w:rsidR="006C1AFB" w:rsidRPr="006C1AFB" w:rsidRDefault="006C1AFB" w:rsidP="006C1AFB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n+0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14F13C" w14:textId="072FA81C" w:rsidR="006C1AFB" w:rsidRPr="006C1AFB" w:rsidRDefault="001F0216" w:rsidP="006C1AFB">
            <w:pPr>
              <w:suppressAutoHyphens w:val="0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>
              <w:rPr>
                <w:color w:val="000000"/>
                <w:sz w:val="22"/>
                <w:szCs w:val="22"/>
                <w:lang w:eastAsia="cs-CZ"/>
              </w:rPr>
              <w:t>Numeric</w:t>
            </w:r>
            <w:proofErr w:type="spellEnd"/>
            <w:r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eastAsia="cs-CZ"/>
              </w:rPr>
              <w:t>Keys</w:t>
            </w:r>
            <w:proofErr w:type="spellEnd"/>
            <w:r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77361A" w14:textId="59694C0A" w:rsidR="006C1AFB" w:rsidRPr="006C1AFB" w:rsidRDefault="006C1AFB" w:rsidP="006C1AFB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</w:p>
        </w:tc>
      </w:tr>
      <w:tr w:rsidR="001F0216" w:rsidRPr="006C1AFB" w14:paraId="3009B542" w14:textId="77777777" w:rsidTr="007C29D1">
        <w:trPr>
          <w:trHeight w:val="290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D20C1" w14:textId="77777777" w:rsidR="001F0216" w:rsidRPr="006C1AFB" w:rsidRDefault="001F0216" w:rsidP="001F0216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n+1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E752A" w14:textId="0DE32420" w:rsidR="001F0216" w:rsidRPr="006C1AFB" w:rsidRDefault="001F0216" w:rsidP="001F0216">
            <w:pPr>
              <w:suppressAutoHyphens w:val="0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Function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Keys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71990F" w14:textId="3A63DFD9" w:rsidR="001F0216" w:rsidRPr="006C1AFB" w:rsidRDefault="001F0216" w:rsidP="001F0216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XBT -&gt;PLC</w:t>
            </w:r>
          </w:p>
        </w:tc>
      </w:tr>
      <w:tr w:rsidR="001F0216" w:rsidRPr="006C1AFB" w14:paraId="040F5C2C" w14:textId="77777777" w:rsidTr="007C29D1">
        <w:trPr>
          <w:trHeight w:val="290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B7286" w14:textId="77777777" w:rsidR="001F0216" w:rsidRPr="006C1AFB" w:rsidRDefault="001F0216" w:rsidP="001F0216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n+2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E57ECF" w14:textId="5DED9B6B" w:rsidR="001F0216" w:rsidRPr="006C1AFB" w:rsidRDefault="001F0216" w:rsidP="001F0216">
            <w:pPr>
              <w:suppressAutoHyphens w:val="0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Number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of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page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to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be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processed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E960E" w14:textId="248F505D" w:rsidR="001F0216" w:rsidRPr="006C1AFB" w:rsidRDefault="001F0216" w:rsidP="001F0216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XBT &lt;-&gt;PLC</w:t>
            </w:r>
          </w:p>
        </w:tc>
      </w:tr>
      <w:tr w:rsidR="001F0216" w:rsidRPr="006C1AFB" w14:paraId="592F61C7" w14:textId="77777777" w:rsidTr="007C29D1">
        <w:trPr>
          <w:trHeight w:val="29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BAE440" w14:textId="390954F2" w:rsidR="001F0216" w:rsidRPr="006C1AFB" w:rsidRDefault="001F0216" w:rsidP="001F0216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>
              <w:rPr>
                <w:color w:val="000000"/>
                <w:sz w:val="22"/>
                <w:szCs w:val="22"/>
                <w:lang w:eastAsia="cs-CZ"/>
              </w:rPr>
              <w:t>n+3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32BD7" w14:textId="7F702FC2" w:rsidR="001F0216" w:rsidRPr="006C1AFB" w:rsidRDefault="001F0216" w:rsidP="001F0216">
            <w:pPr>
              <w:suppressAutoHyphens w:val="0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LEDs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command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5A09D" w14:textId="290AD308" w:rsidR="001F0216" w:rsidRPr="006C1AFB" w:rsidRDefault="001F0216" w:rsidP="001F0216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XBT&lt;- PLC</w:t>
            </w:r>
          </w:p>
        </w:tc>
      </w:tr>
    </w:tbl>
    <w:p w14:paraId="37017495" w14:textId="77777777" w:rsidR="00DD27FF" w:rsidRDefault="00DD27FF" w:rsidP="00B07060">
      <w:pPr>
        <w:tabs>
          <w:tab w:val="left" w:pos="980"/>
        </w:tabs>
        <w:spacing w:line="360" w:lineRule="auto"/>
        <w:rPr>
          <w:b/>
          <w:bCs/>
        </w:rPr>
      </w:pPr>
    </w:p>
    <w:p w14:paraId="7EEE601A" w14:textId="77777777" w:rsidR="00BB4780" w:rsidRDefault="00BB4780" w:rsidP="00B07060">
      <w:pPr>
        <w:tabs>
          <w:tab w:val="left" w:pos="980"/>
        </w:tabs>
        <w:spacing w:line="360" w:lineRule="auto"/>
        <w:rPr>
          <w:b/>
          <w:bCs/>
        </w:rPr>
      </w:pPr>
    </w:p>
    <w:p w14:paraId="7403DCDB" w14:textId="4C4A85EA" w:rsidR="00B07060" w:rsidRPr="00B07060" w:rsidRDefault="00B07060" w:rsidP="007C29D1">
      <w:pPr>
        <w:tabs>
          <w:tab w:val="left" w:pos="980"/>
        </w:tabs>
        <w:spacing w:line="276" w:lineRule="auto"/>
        <w:ind w:left="284"/>
        <w:rPr>
          <w:b/>
          <w:bCs/>
        </w:rPr>
      </w:pPr>
      <w:r w:rsidRPr="00B07060">
        <w:rPr>
          <w:b/>
          <w:bCs/>
        </w:rPr>
        <w:lastRenderedPageBreak/>
        <w:t>Stránka 1</w:t>
      </w:r>
      <w:r w:rsidRPr="00B07060">
        <w:rPr>
          <w:b/>
          <w:bCs/>
        </w:rPr>
        <w:tab/>
      </w:r>
    </w:p>
    <w:tbl>
      <w:tblPr>
        <w:tblW w:w="5587" w:type="dxa"/>
        <w:tblInd w:w="279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185"/>
      </w:tblGrid>
      <w:tr w:rsidR="00B07060" w:rsidRPr="008345DC" w14:paraId="585AA0D9" w14:textId="77777777" w:rsidTr="00261FFD">
        <w:trPr>
          <w:gridAfter w:val="1"/>
          <w:wAfter w:w="2185" w:type="dxa"/>
          <w:trHeight w:val="293"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CA389" w14:textId="501E6DF6" w:rsidR="00B07060" w:rsidRPr="008345DC" w:rsidRDefault="00261FFD" w:rsidP="003315A2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1: KALIBRACE</w:t>
            </w:r>
          </w:p>
        </w:tc>
      </w:tr>
      <w:tr w:rsidR="00B07060" w:rsidRPr="008345DC" w14:paraId="5A8A8CF3" w14:textId="77777777" w:rsidTr="00261FFD">
        <w:trPr>
          <w:trHeight w:val="20"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27D99C1F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70B54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</w:tr>
      <w:tr w:rsidR="00B07060" w:rsidRPr="008345DC" w14:paraId="64A14078" w14:textId="77777777" w:rsidTr="00261FFD">
        <w:trPr>
          <w:trHeight w:val="20"/>
        </w:trPr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E34A6" w14:textId="2C5FDEA4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  <w:r w:rsidRPr="008345DC">
              <w:rPr>
                <w:color w:val="000000"/>
                <w:lang w:eastAsia="cs-CZ"/>
              </w:rPr>
              <w:t xml:space="preserve">2: </w:t>
            </w:r>
            <w:r w:rsidR="009430DA">
              <w:rPr>
                <w:color w:val="000000"/>
                <w:lang w:eastAsia="cs-CZ"/>
              </w:rPr>
              <w:t>REGULACE</w:t>
            </w:r>
            <w:r w:rsidR="00261FFD">
              <w:rPr>
                <w:color w:val="000000"/>
                <w:lang w:eastAsia="cs-CZ"/>
              </w:rPr>
              <w:t xml:space="preserve">       3:MANUÁL</w:t>
            </w:r>
          </w:p>
        </w:tc>
        <w:tc>
          <w:tcPr>
            <w:tcW w:w="2185" w:type="dxa"/>
            <w:vAlign w:val="center"/>
            <w:hideMark/>
          </w:tcPr>
          <w:p w14:paraId="23468D23" w14:textId="77777777" w:rsidR="00B07060" w:rsidRPr="008345DC" w:rsidRDefault="00B07060" w:rsidP="003315A2">
            <w:pPr>
              <w:suppressAutoHyphens w:val="0"/>
              <w:rPr>
                <w:lang w:eastAsia="cs-CZ"/>
              </w:rPr>
            </w:pPr>
          </w:p>
        </w:tc>
      </w:tr>
      <w:tr w:rsidR="00B07060" w:rsidRPr="008345DC" w14:paraId="451D5525" w14:textId="77777777" w:rsidTr="00261FFD">
        <w:trPr>
          <w:trHeight w:val="290"/>
        </w:trPr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3323BF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1C4B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  <w:r w:rsidRPr="008345DC">
              <w:rPr>
                <w:color w:val="000000"/>
                <w:lang w:eastAsia="cs-CZ"/>
              </w:rPr>
              <w:t xml:space="preserve"> </w:t>
            </w:r>
          </w:p>
        </w:tc>
      </w:tr>
    </w:tbl>
    <w:p w14:paraId="11583580" w14:textId="06BC72AF" w:rsidR="00B07060" w:rsidRDefault="00B07060" w:rsidP="00B07060">
      <w:pPr>
        <w:tabs>
          <w:tab w:val="left" w:pos="980"/>
        </w:tabs>
      </w:pPr>
      <w:r w:rsidRPr="008345DC">
        <w:tab/>
      </w:r>
    </w:p>
    <w:p w14:paraId="000926CD" w14:textId="41327B42" w:rsidR="00B07060" w:rsidRPr="00B07060" w:rsidRDefault="00B07060" w:rsidP="007C29D1">
      <w:pPr>
        <w:tabs>
          <w:tab w:val="left" w:pos="980"/>
        </w:tabs>
        <w:spacing w:line="276" w:lineRule="auto"/>
        <w:ind w:left="284"/>
        <w:rPr>
          <w:b/>
          <w:bCs/>
        </w:rPr>
      </w:pPr>
      <w:r w:rsidRPr="00B07060">
        <w:rPr>
          <w:b/>
          <w:bCs/>
        </w:rPr>
        <w:t>Stránka 2</w:t>
      </w:r>
    </w:p>
    <w:tbl>
      <w:tblPr>
        <w:tblW w:w="5587" w:type="dxa"/>
        <w:tblInd w:w="279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185"/>
      </w:tblGrid>
      <w:tr w:rsidR="00B07060" w:rsidRPr="008345DC" w14:paraId="0E60AD97" w14:textId="77777777" w:rsidTr="00261FFD">
        <w:trPr>
          <w:gridAfter w:val="1"/>
          <w:wAfter w:w="2185" w:type="dxa"/>
          <w:trHeight w:val="276"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23BE5" w14:textId="08593550" w:rsidR="00B07060" w:rsidRPr="008345DC" w:rsidRDefault="00261FFD" w:rsidP="003315A2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KALIBRACE</w:t>
            </w:r>
            <w:r w:rsidR="004D479D">
              <w:rPr>
                <w:color w:val="000000"/>
                <w:lang w:eastAsia="cs-CZ"/>
              </w:rPr>
              <w:t>: %MW0</w:t>
            </w:r>
          </w:p>
        </w:tc>
      </w:tr>
      <w:tr w:rsidR="00B07060" w:rsidRPr="008345DC" w14:paraId="0A685E90" w14:textId="77777777" w:rsidTr="00261FFD">
        <w:trPr>
          <w:trHeight w:val="20"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2DF0429D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842D2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</w:tr>
      <w:tr w:rsidR="00B07060" w:rsidRPr="008345DC" w14:paraId="6A7EFC03" w14:textId="77777777" w:rsidTr="00261FFD">
        <w:trPr>
          <w:trHeight w:val="20"/>
        </w:trPr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07FEB" w14:textId="7174CA9B" w:rsidR="00B07060" w:rsidRPr="008345DC" w:rsidRDefault="00DC0873" w:rsidP="003315A2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7</w:t>
            </w:r>
            <w:r w:rsidR="009430DA">
              <w:rPr>
                <w:color w:val="000000"/>
                <w:lang w:eastAsia="cs-CZ"/>
              </w:rPr>
              <w:t>:</w:t>
            </w:r>
            <w:r w:rsidR="00261FFD">
              <w:rPr>
                <w:color w:val="000000"/>
                <w:lang w:eastAsia="cs-CZ"/>
              </w:rPr>
              <w:t xml:space="preserve">+ / </w:t>
            </w:r>
            <w:r>
              <w:rPr>
                <w:color w:val="000000"/>
                <w:lang w:eastAsia="cs-CZ"/>
              </w:rPr>
              <w:t>8</w:t>
            </w:r>
            <w:r w:rsidR="00261FFD">
              <w:rPr>
                <w:color w:val="000000"/>
                <w:lang w:eastAsia="cs-CZ"/>
              </w:rPr>
              <w:t xml:space="preserve">:-                   </w:t>
            </w:r>
            <w:r w:rsidR="004D479D">
              <w:rPr>
                <w:color w:val="000000"/>
                <w:lang w:eastAsia="cs-CZ"/>
              </w:rPr>
              <w:t xml:space="preserve">        </w:t>
            </w:r>
            <w:r w:rsidR="00261FFD">
              <w:rPr>
                <w:color w:val="000000"/>
                <w:lang w:eastAsia="cs-CZ"/>
              </w:rPr>
              <w:t xml:space="preserve"> 0:STOP</w:t>
            </w:r>
          </w:p>
        </w:tc>
        <w:tc>
          <w:tcPr>
            <w:tcW w:w="2185" w:type="dxa"/>
            <w:vAlign w:val="center"/>
            <w:hideMark/>
          </w:tcPr>
          <w:p w14:paraId="6B3850C1" w14:textId="77777777" w:rsidR="00B07060" w:rsidRPr="008345DC" w:rsidRDefault="00B07060" w:rsidP="003315A2">
            <w:pPr>
              <w:suppressAutoHyphens w:val="0"/>
              <w:rPr>
                <w:lang w:eastAsia="cs-CZ"/>
              </w:rPr>
            </w:pPr>
          </w:p>
        </w:tc>
      </w:tr>
      <w:tr w:rsidR="00B07060" w:rsidRPr="008345DC" w14:paraId="439F9A43" w14:textId="77777777" w:rsidTr="00261FFD">
        <w:trPr>
          <w:trHeight w:val="290"/>
        </w:trPr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701B1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ADC7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</w:tr>
    </w:tbl>
    <w:p w14:paraId="1C9B9664" w14:textId="77777777" w:rsidR="004D479D" w:rsidRPr="008345DC" w:rsidRDefault="004D479D" w:rsidP="004D479D">
      <w:pPr>
        <w:tabs>
          <w:tab w:val="left" w:pos="980"/>
        </w:tabs>
      </w:pPr>
    </w:p>
    <w:p w14:paraId="17E537B2" w14:textId="77777777" w:rsidR="004D479D" w:rsidRPr="00B07060" w:rsidRDefault="004D479D" w:rsidP="004D479D">
      <w:pPr>
        <w:tabs>
          <w:tab w:val="left" w:pos="980"/>
        </w:tabs>
        <w:spacing w:line="276" w:lineRule="auto"/>
        <w:ind w:left="284"/>
        <w:rPr>
          <w:b/>
          <w:bCs/>
        </w:rPr>
      </w:pPr>
      <w:r w:rsidRPr="008345DC">
        <w:t xml:space="preserve"> </w:t>
      </w:r>
      <w:r w:rsidRPr="00B07060">
        <w:rPr>
          <w:b/>
          <w:bCs/>
        </w:rPr>
        <w:t>Stránka 3</w:t>
      </w:r>
      <w:r w:rsidRPr="00B07060">
        <w:rPr>
          <w:b/>
          <w:bCs/>
        </w:rPr>
        <w:tab/>
      </w:r>
    </w:p>
    <w:tbl>
      <w:tblPr>
        <w:tblW w:w="5587" w:type="dxa"/>
        <w:tblInd w:w="279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185"/>
      </w:tblGrid>
      <w:tr w:rsidR="004D479D" w:rsidRPr="008345DC" w14:paraId="5A97332F" w14:textId="77777777" w:rsidTr="00D450FB">
        <w:trPr>
          <w:gridAfter w:val="1"/>
          <w:wAfter w:w="2185" w:type="dxa"/>
          <w:trHeight w:val="276"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67870" w14:textId="08E579C2" w:rsidR="004D479D" w:rsidRPr="008345DC" w:rsidRDefault="004D479D" w:rsidP="00D450FB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REGULACE</w:t>
            </w:r>
          </w:p>
        </w:tc>
      </w:tr>
      <w:tr w:rsidR="004D479D" w:rsidRPr="008345DC" w14:paraId="0EE92472" w14:textId="77777777" w:rsidTr="00D450FB">
        <w:trPr>
          <w:trHeight w:val="20"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75936B63" w14:textId="77777777" w:rsidR="004D479D" w:rsidRPr="008345DC" w:rsidRDefault="004D479D" w:rsidP="00D450FB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BA296" w14:textId="77777777" w:rsidR="004D479D" w:rsidRPr="008345DC" w:rsidRDefault="004D479D" w:rsidP="00D450FB">
            <w:pPr>
              <w:suppressAutoHyphens w:val="0"/>
              <w:rPr>
                <w:color w:val="000000"/>
                <w:lang w:eastAsia="cs-CZ"/>
              </w:rPr>
            </w:pPr>
          </w:p>
        </w:tc>
      </w:tr>
      <w:tr w:rsidR="004D479D" w:rsidRPr="008345DC" w14:paraId="45A3307F" w14:textId="77777777" w:rsidTr="00D450FB">
        <w:trPr>
          <w:trHeight w:val="20"/>
        </w:trPr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7D5A0" w14:textId="6E7C2632" w:rsidR="004D479D" w:rsidRPr="008345DC" w:rsidRDefault="004D479D" w:rsidP="00D450FB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Y= %MW1                      0:STOP</w:t>
            </w:r>
          </w:p>
        </w:tc>
        <w:tc>
          <w:tcPr>
            <w:tcW w:w="2185" w:type="dxa"/>
            <w:vAlign w:val="center"/>
            <w:hideMark/>
          </w:tcPr>
          <w:p w14:paraId="103B150C" w14:textId="77777777" w:rsidR="004D479D" w:rsidRPr="008345DC" w:rsidRDefault="004D479D" w:rsidP="00D450FB">
            <w:pPr>
              <w:suppressAutoHyphens w:val="0"/>
              <w:rPr>
                <w:lang w:eastAsia="cs-CZ"/>
              </w:rPr>
            </w:pPr>
          </w:p>
        </w:tc>
      </w:tr>
      <w:tr w:rsidR="004D479D" w:rsidRPr="008345DC" w14:paraId="6DB38A28" w14:textId="77777777" w:rsidTr="00D450FB">
        <w:trPr>
          <w:trHeight w:val="290"/>
        </w:trPr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884863" w14:textId="77777777" w:rsidR="004D479D" w:rsidRPr="008345DC" w:rsidRDefault="004D479D" w:rsidP="00D450FB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DC60C" w14:textId="77777777" w:rsidR="004D479D" w:rsidRPr="008345DC" w:rsidRDefault="004D479D" w:rsidP="00D450FB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cs-CZ"/>
              </w:rPr>
            </w:pPr>
          </w:p>
        </w:tc>
      </w:tr>
    </w:tbl>
    <w:p w14:paraId="4BB696EC" w14:textId="77777777" w:rsidR="004D479D" w:rsidRPr="008345DC" w:rsidRDefault="004D479D" w:rsidP="00B07060">
      <w:pPr>
        <w:tabs>
          <w:tab w:val="left" w:pos="980"/>
        </w:tabs>
      </w:pPr>
    </w:p>
    <w:p w14:paraId="2B4CD3BD" w14:textId="168DFD6E" w:rsidR="00B07060" w:rsidRPr="00B07060" w:rsidRDefault="00B07060" w:rsidP="007C29D1">
      <w:pPr>
        <w:tabs>
          <w:tab w:val="left" w:pos="980"/>
        </w:tabs>
        <w:spacing w:line="276" w:lineRule="auto"/>
        <w:ind w:left="284"/>
        <w:rPr>
          <w:b/>
          <w:bCs/>
        </w:rPr>
      </w:pPr>
      <w:r w:rsidRPr="008345DC">
        <w:t xml:space="preserve"> </w:t>
      </w:r>
      <w:r w:rsidRPr="00B07060">
        <w:rPr>
          <w:b/>
          <w:bCs/>
        </w:rPr>
        <w:t xml:space="preserve">Stránka </w:t>
      </w:r>
      <w:r w:rsidR="004D479D">
        <w:rPr>
          <w:b/>
          <w:bCs/>
        </w:rPr>
        <w:t>4</w:t>
      </w:r>
    </w:p>
    <w:tbl>
      <w:tblPr>
        <w:tblW w:w="5587" w:type="dxa"/>
        <w:tblInd w:w="279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185"/>
      </w:tblGrid>
      <w:tr w:rsidR="009430DA" w:rsidRPr="008345DC" w14:paraId="368DEB83" w14:textId="77777777" w:rsidTr="004D479D">
        <w:trPr>
          <w:gridAfter w:val="1"/>
          <w:wAfter w:w="2185" w:type="dxa"/>
          <w:trHeight w:val="276"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3BE72" w14:textId="3071CB0C" w:rsidR="009430DA" w:rsidRPr="008345DC" w:rsidRDefault="004D479D" w:rsidP="009430DA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MANUÁL</w:t>
            </w:r>
          </w:p>
        </w:tc>
      </w:tr>
      <w:tr w:rsidR="009430DA" w:rsidRPr="008345DC" w14:paraId="52601396" w14:textId="77777777" w:rsidTr="004D479D">
        <w:trPr>
          <w:trHeight w:val="20"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7D90E118" w14:textId="77777777" w:rsidR="009430DA" w:rsidRPr="008345DC" w:rsidRDefault="009430DA" w:rsidP="009430DA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85420" w14:textId="77777777" w:rsidR="009430DA" w:rsidRPr="008345DC" w:rsidRDefault="009430DA" w:rsidP="009430DA">
            <w:pPr>
              <w:suppressAutoHyphens w:val="0"/>
              <w:rPr>
                <w:color w:val="000000"/>
                <w:lang w:eastAsia="cs-CZ"/>
              </w:rPr>
            </w:pPr>
          </w:p>
        </w:tc>
      </w:tr>
      <w:tr w:rsidR="009430DA" w:rsidRPr="008345DC" w14:paraId="107C87B8" w14:textId="77777777" w:rsidTr="004D479D">
        <w:trPr>
          <w:trHeight w:val="20"/>
        </w:trPr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C31AA" w14:textId="41AD2AD5" w:rsidR="009430DA" w:rsidRPr="008345DC" w:rsidRDefault="00DC0873" w:rsidP="009430DA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4</w:t>
            </w:r>
            <w:r w:rsidR="004D479D">
              <w:rPr>
                <w:color w:val="000000"/>
                <w:lang w:eastAsia="cs-CZ"/>
              </w:rPr>
              <w:t xml:space="preserve">:ZAP / </w:t>
            </w:r>
            <w:r>
              <w:rPr>
                <w:color w:val="000000"/>
                <w:lang w:eastAsia="cs-CZ"/>
              </w:rPr>
              <w:t>5</w:t>
            </w:r>
            <w:r w:rsidR="004D479D">
              <w:rPr>
                <w:color w:val="000000"/>
                <w:lang w:eastAsia="cs-CZ"/>
              </w:rPr>
              <w:t>:VYP                0:STOP</w:t>
            </w:r>
          </w:p>
        </w:tc>
        <w:tc>
          <w:tcPr>
            <w:tcW w:w="2185" w:type="dxa"/>
            <w:vAlign w:val="center"/>
            <w:hideMark/>
          </w:tcPr>
          <w:p w14:paraId="7C6A2E3B" w14:textId="77777777" w:rsidR="009430DA" w:rsidRPr="008345DC" w:rsidRDefault="009430DA" w:rsidP="009430DA">
            <w:pPr>
              <w:suppressAutoHyphens w:val="0"/>
              <w:rPr>
                <w:lang w:eastAsia="cs-CZ"/>
              </w:rPr>
            </w:pPr>
          </w:p>
        </w:tc>
      </w:tr>
      <w:tr w:rsidR="00B07060" w:rsidRPr="008345DC" w14:paraId="540F97C4" w14:textId="77777777" w:rsidTr="004D479D">
        <w:trPr>
          <w:trHeight w:val="290"/>
        </w:trPr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6F621B" w14:textId="77777777" w:rsidR="00B07060" w:rsidRPr="008345DC" w:rsidRDefault="00B07060" w:rsidP="003315A2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36B7F" w14:textId="77777777" w:rsidR="00B07060" w:rsidRPr="008345DC" w:rsidRDefault="00B07060" w:rsidP="003315A2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cs-CZ"/>
              </w:rPr>
            </w:pPr>
          </w:p>
        </w:tc>
      </w:tr>
    </w:tbl>
    <w:p w14:paraId="68EA234C" w14:textId="610B5B32" w:rsidR="00B07060" w:rsidRDefault="00B07060" w:rsidP="006C1AFB">
      <w:pPr>
        <w:pStyle w:val="definice"/>
        <w:spacing w:before="283"/>
      </w:pPr>
    </w:p>
    <w:p w14:paraId="66899BB8" w14:textId="7D2ABDAA" w:rsidR="00B07060" w:rsidRDefault="00B07060" w:rsidP="006C1AFB">
      <w:pPr>
        <w:pStyle w:val="definice"/>
        <w:spacing w:before="283"/>
      </w:pPr>
      <w:r>
        <w:t>Konfigurace PLC</w:t>
      </w:r>
    </w:p>
    <w:p w14:paraId="4D4E1173" w14:textId="7FAABADA" w:rsidR="00B07060" w:rsidRDefault="004D479D" w:rsidP="006C1AFB">
      <w:pPr>
        <w:pStyle w:val="definice"/>
        <w:spacing w:before="283"/>
      </w:pPr>
      <w:r w:rsidRPr="004D479D">
        <w:rPr>
          <w:noProof/>
        </w:rPr>
        <w:drawing>
          <wp:anchor distT="0" distB="0" distL="114300" distR="114300" simplePos="0" relativeHeight="251681792" behindDoc="0" locked="0" layoutInCell="1" allowOverlap="1" wp14:anchorId="53CF3694" wp14:editId="5E9D5707">
            <wp:simplePos x="0" y="0"/>
            <wp:positionH relativeFrom="column">
              <wp:posOffset>143248</wp:posOffset>
            </wp:positionH>
            <wp:positionV relativeFrom="paragraph">
              <wp:posOffset>128736</wp:posOffset>
            </wp:positionV>
            <wp:extent cx="3181174" cy="1862356"/>
            <wp:effectExtent l="0" t="0" r="635" b="5080"/>
            <wp:wrapNone/>
            <wp:docPr id="1305429236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29236" name="Obrázek 1" descr="Obsah obrázku text, snímek obrazovky, diagram, číslo&#10;&#10;Popis byl vytvořen automaticky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174" cy="1862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31CA6" w14:textId="33FDD93B" w:rsidR="00022752" w:rsidRDefault="00022752" w:rsidP="006C1AFB">
      <w:pPr>
        <w:pStyle w:val="definice"/>
        <w:spacing w:before="283"/>
      </w:pPr>
    </w:p>
    <w:p w14:paraId="4041ED2F" w14:textId="4F64ED02" w:rsidR="00022752" w:rsidRDefault="00022752" w:rsidP="006C1AFB">
      <w:pPr>
        <w:pStyle w:val="definice"/>
        <w:spacing w:before="283"/>
      </w:pPr>
    </w:p>
    <w:p w14:paraId="564E9F14" w14:textId="3D316EDD" w:rsidR="00022752" w:rsidRDefault="00022752" w:rsidP="006C1AFB">
      <w:pPr>
        <w:pStyle w:val="definice"/>
        <w:spacing w:before="283"/>
      </w:pPr>
    </w:p>
    <w:p w14:paraId="3ABC02C2" w14:textId="0D013AE7" w:rsidR="00022752" w:rsidRDefault="00022752" w:rsidP="006C1AFB">
      <w:pPr>
        <w:pStyle w:val="definice"/>
        <w:spacing w:before="283"/>
      </w:pPr>
    </w:p>
    <w:p w14:paraId="40AEEA34" w14:textId="07CB1315" w:rsidR="00022752" w:rsidRDefault="00022752" w:rsidP="006C1AFB">
      <w:pPr>
        <w:pStyle w:val="definice"/>
        <w:spacing w:before="283"/>
      </w:pPr>
    </w:p>
    <w:p w14:paraId="3BD10FEA" w14:textId="77777777" w:rsidR="00022752" w:rsidRDefault="00022752" w:rsidP="007C29D1">
      <w:pPr>
        <w:pStyle w:val="definice"/>
        <w:ind w:left="284"/>
        <w:rPr>
          <w:b w:val="0"/>
          <w:bCs/>
        </w:rPr>
      </w:pPr>
      <w:r w:rsidRPr="00022752">
        <w:rPr>
          <w:b w:val="0"/>
          <w:bCs/>
        </w:rPr>
        <w:t xml:space="preserve">TSX DMZ28DT </w:t>
      </w:r>
    </w:p>
    <w:p w14:paraId="2F9756C5" w14:textId="77777777" w:rsidR="007C29D1" w:rsidRDefault="00022752" w:rsidP="007C29D1">
      <w:pPr>
        <w:pStyle w:val="definice"/>
        <w:ind w:left="284"/>
        <w:rPr>
          <w:b w:val="0"/>
          <w:bCs/>
        </w:rPr>
      </w:pPr>
      <w:r w:rsidRPr="00022752">
        <w:rPr>
          <w:b w:val="0"/>
          <w:bCs/>
        </w:rPr>
        <w:t xml:space="preserve">16x digitální vstup </w:t>
      </w:r>
    </w:p>
    <w:p w14:paraId="021A21D9" w14:textId="03702D0A" w:rsidR="00022752" w:rsidRDefault="007C29D1" w:rsidP="007C29D1">
      <w:pPr>
        <w:pStyle w:val="definice"/>
        <w:ind w:left="284"/>
        <w:rPr>
          <w:b w:val="0"/>
          <w:bCs/>
        </w:rPr>
      </w:pPr>
      <w:r>
        <w:rPr>
          <w:b w:val="0"/>
          <w:bCs/>
        </w:rPr>
        <w:t>1</w:t>
      </w:r>
      <w:r w:rsidR="00022752" w:rsidRPr="00022752">
        <w:rPr>
          <w:b w:val="0"/>
          <w:bCs/>
        </w:rPr>
        <w:t xml:space="preserve">2x digitální výstup (24 V DC / 0,5 mA) </w:t>
      </w:r>
    </w:p>
    <w:p w14:paraId="39E89541" w14:textId="51276A11" w:rsidR="00022752" w:rsidRDefault="00022752" w:rsidP="007C29D1">
      <w:pPr>
        <w:pStyle w:val="definice"/>
        <w:spacing w:before="283"/>
        <w:ind w:left="284"/>
        <w:rPr>
          <w:b w:val="0"/>
          <w:bCs/>
        </w:rPr>
      </w:pPr>
      <w:r w:rsidRPr="00022752">
        <w:rPr>
          <w:b w:val="0"/>
          <w:bCs/>
        </w:rPr>
        <w:t xml:space="preserve">TSXAEZ414 </w:t>
      </w:r>
    </w:p>
    <w:p w14:paraId="208851D2" w14:textId="77777777" w:rsidR="007C29D1" w:rsidRDefault="00022752" w:rsidP="007C29D1">
      <w:pPr>
        <w:pStyle w:val="definice"/>
        <w:ind w:left="284"/>
        <w:rPr>
          <w:b w:val="0"/>
          <w:bCs/>
        </w:rPr>
      </w:pPr>
      <w:r w:rsidRPr="00022752">
        <w:rPr>
          <w:b w:val="0"/>
          <w:bCs/>
        </w:rPr>
        <w:t xml:space="preserve">4kanálový modul analogových vstupů </w:t>
      </w:r>
    </w:p>
    <w:p w14:paraId="0690D21A" w14:textId="28B7BC0F" w:rsidR="00B933BC" w:rsidRDefault="00022752" w:rsidP="007C29D1">
      <w:pPr>
        <w:pStyle w:val="definice"/>
        <w:ind w:left="284"/>
        <w:rPr>
          <w:b w:val="0"/>
          <w:bCs/>
        </w:rPr>
      </w:pPr>
      <w:r w:rsidRPr="00022752">
        <w:rPr>
          <w:b w:val="0"/>
          <w:bCs/>
        </w:rPr>
        <w:t>(16 bitů; vstupy: napětí (0-10 V), proud (4-20 mA), termočlánek</w:t>
      </w:r>
      <w:r w:rsidR="007C29D1">
        <w:rPr>
          <w:b w:val="0"/>
          <w:bCs/>
        </w:rPr>
        <w:t>)</w:t>
      </w:r>
      <w:r w:rsidRPr="00022752">
        <w:rPr>
          <w:b w:val="0"/>
          <w:bCs/>
        </w:rPr>
        <w:t xml:space="preserve"> </w:t>
      </w:r>
    </w:p>
    <w:p w14:paraId="0421A198" w14:textId="77777777" w:rsidR="004D479D" w:rsidRPr="00022752" w:rsidRDefault="004D479D" w:rsidP="004D479D">
      <w:pPr>
        <w:pStyle w:val="definice"/>
        <w:ind w:left="284"/>
        <w:rPr>
          <w:b w:val="0"/>
          <w:bCs/>
        </w:rPr>
      </w:pPr>
      <w:r>
        <w:rPr>
          <w:b w:val="0"/>
          <w:bCs/>
        </w:rPr>
        <w:t>Kanál 3 nastaven na 0-10 V, filtr 1</w:t>
      </w:r>
    </w:p>
    <w:p w14:paraId="5EFF530A" w14:textId="77777777" w:rsidR="004D479D" w:rsidRDefault="004D479D" w:rsidP="007C29D1">
      <w:pPr>
        <w:pStyle w:val="definice"/>
        <w:ind w:left="284"/>
        <w:rPr>
          <w:b w:val="0"/>
          <w:bCs/>
        </w:rPr>
      </w:pPr>
    </w:p>
    <w:p w14:paraId="30A08B02" w14:textId="4BAF838E" w:rsidR="004D479D" w:rsidRDefault="004D479D" w:rsidP="004D479D">
      <w:pPr>
        <w:pStyle w:val="definice"/>
        <w:ind w:left="284"/>
        <w:rPr>
          <w:b w:val="0"/>
          <w:bCs/>
        </w:rPr>
      </w:pPr>
      <w:r w:rsidRPr="004D479D">
        <w:rPr>
          <w:b w:val="0"/>
          <w:bCs/>
        </w:rPr>
        <w:t xml:space="preserve">TSXASZ200 </w:t>
      </w:r>
    </w:p>
    <w:p w14:paraId="1EC43218" w14:textId="45C2B5B3" w:rsidR="004D479D" w:rsidRPr="004D479D" w:rsidRDefault="004D479D" w:rsidP="004D479D">
      <w:pPr>
        <w:pStyle w:val="definice"/>
        <w:ind w:left="284"/>
        <w:rPr>
          <w:b w:val="0"/>
          <w:bCs/>
        </w:rPr>
      </w:pPr>
      <w:r w:rsidRPr="004D479D">
        <w:rPr>
          <w:b w:val="0"/>
          <w:bCs/>
        </w:rPr>
        <w:t>2kanálový modul</w:t>
      </w:r>
      <w:r>
        <w:rPr>
          <w:b w:val="0"/>
          <w:bCs/>
        </w:rPr>
        <w:t xml:space="preserve"> </w:t>
      </w:r>
      <w:r w:rsidRPr="004D479D">
        <w:rPr>
          <w:b w:val="0"/>
          <w:bCs/>
        </w:rPr>
        <w:t>analogových výstupů</w:t>
      </w:r>
    </w:p>
    <w:p w14:paraId="261C19B4" w14:textId="52192469" w:rsidR="00B933BC" w:rsidRDefault="004D479D" w:rsidP="00B933BC">
      <w:pPr>
        <w:pStyle w:val="definice"/>
        <w:rPr>
          <w:b w:val="0"/>
          <w:bCs/>
        </w:rPr>
      </w:pPr>
      <w:r>
        <w:rPr>
          <w:b w:val="0"/>
          <w:bCs/>
        </w:rPr>
        <w:t xml:space="preserve">     Kanál 0 nastaven na 4÷</w:t>
      </w:r>
      <w:r w:rsidRPr="004D479D">
        <w:rPr>
          <w:b w:val="0"/>
          <w:bCs/>
        </w:rPr>
        <w:t xml:space="preserve">20 mA, </w:t>
      </w:r>
      <w:proofErr w:type="spellStart"/>
      <w:r w:rsidRPr="004D479D">
        <w:rPr>
          <w:b w:val="0"/>
          <w:bCs/>
        </w:rPr>
        <w:t>Task</w:t>
      </w:r>
      <w:proofErr w:type="spellEnd"/>
      <w:r w:rsidRPr="004D479D">
        <w:rPr>
          <w:b w:val="0"/>
          <w:bCs/>
        </w:rPr>
        <w:t xml:space="preserve"> - MAST</w:t>
      </w:r>
    </w:p>
    <w:p w14:paraId="6A534694" w14:textId="77777777" w:rsidR="004D479D" w:rsidRDefault="004D479D" w:rsidP="00B933BC">
      <w:pPr>
        <w:pStyle w:val="definice"/>
        <w:rPr>
          <w:b w:val="0"/>
          <w:bCs/>
        </w:rPr>
      </w:pPr>
    </w:p>
    <w:p w14:paraId="30A690AA" w14:textId="1D183639" w:rsidR="00B933BC" w:rsidRDefault="00B933BC" w:rsidP="00B933BC">
      <w:pPr>
        <w:pStyle w:val="definice"/>
        <w:rPr>
          <w:b w:val="0"/>
          <w:bCs/>
        </w:rPr>
      </w:pPr>
    </w:p>
    <w:p w14:paraId="268A5342" w14:textId="19B5632A" w:rsidR="00B07060" w:rsidRPr="00022752" w:rsidRDefault="00B07060" w:rsidP="00B933BC">
      <w:pPr>
        <w:pStyle w:val="definice"/>
        <w:rPr>
          <w:b w:val="0"/>
          <w:bCs/>
        </w:rPr>
      </w:pPr>
      <w:r w:rsidRPr="00022752">
        <w:rPr>
          <w:b w:val="0"/>
          <w:bCs/>
        </w:rPr>
        <w:br w:type="page"/>
      </w:r>
    </w:p>
    <w:p w14:paraId="5882CEA7" w14:textId="3E8F8129" w:rsidR="00B5616E" w:rsidRDefault="00B5616E" w:rsidP="008345DC">
      <w:pPr>
        <w:tabs>
          <w:tab w:val="left" w:pos="980"/>
        </w:tabs>
        <w:rPr>
          <w:b/>
          <w:bCs/>
        </w:rPr>
      </w:pPr>
      <w:r>
        <w:rPr>
          <w:b/>
          <w:bCs/>
        </w:rPr>
        <w:lastRenderedPageBreak/>
        <w:t>Výpis programu:</w:t>
      </w:r>
    </w:p>
    <w:p w14:paraId="107C0631" w14:textId="28F00F07" w:rsidR="00B5616E" w:rsidRDefault="00B5616E" w:rsidP="008345DC">
      <w:pPr>
        <w:tabs>
          <w:tab w:val="left" w:pos="980"/>
        </w:tabs>
        <w:rPr>
          <w:b/>
          <w:bCs/>
        </w:rPr>
      </w:pPr>
    </w:p>
    <w:p w14:paraId="0AD26BD4" w14:textId="682155A7" w:rsidR="008345DC" w:rsidRPr="007C29D1" w:rsidRDefault="007C29D1" w:rsidP="00B5616E">
      <w:pPr>
        <w:tabs>
          <w:tab w:val="left" w:pos="980"/>
        </w:tabs>
        <w:ind w:left="284"/>
        <w:rPr>
          <w:b/>
          <w:bCs/>
        </w:rPr>
      </w:pPr>
      <w:proofErr w:type="spellStart"/>
      <w:r w:rsidRPr="007C29D1">
        <w:rPr>
          <w:b/>
          <w:bCs/>
        </w:rPr>
        <w:t>G</w:t>
      </w:r>
      <w:r w:rsidR="00B5616E">
        <w:rPr>
          <w:b/>
          <w:bCs/>
        </w:rPr>
        <w:t>rafcet</w:t>
      </w:r>
      <w:proofErr w:type="spellEnd"/>
      <w:r w:rsidRPr="007C29D1">
        <w:rPr>
          <w:b/>
          <w:bCs/>
        </w:rPr>
        <w:t>:</w:t>
      </w:r>
      <w:r w:rsidR="00C42C19" w:rsidRPr="00C42C19">
        <w:t xml:space="preserve"> </w:t>
      </w:r>
    </w:p>
    <w:p w14:paraId="3BB2E2A2" w14:textId="364755F8" w:rsidR="008345DC" w:rsidRDefault="00A75C07" w:rsidP="008345DC">
      <w:pPr>
        <w:tabs>
          <w:tab w:val="left" w:pos="937"/>
        </w:tabs>
      </w:pPr>
      <w:r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FA40E4" wp14:editId="705F5DCF">
                <wp:simplePos x="0" y="0"/>
                <wp:positionH relativeFrom="column">
                  <wp:posOffset>882650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0" b="0"/>
                <wp:wrapNone/>
                <wp:docPr id="1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20524" w14:textId="7EF74A50" w:rsidR="00A75C07" w:rsidRPr="00A75C07" w:rsidRDefault="00A75C07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Uzavřená smyčka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FA40E4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69.5pt;margin-top:3.1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BKtSQg3gAAAAkBAAAPAAAAAAAAAAAA&#10;AAAAAFUEAABkcnMvZG93bnJldi54bWxQSwUGAAAAAAQABADzAAAAYAUAAAAA&#10;" filled="f" stroked="f">
                <v:textbox style="mso-fit-shape-to-text:t">
                  <w:txbxContent>
                    <w:p w14:paraId="68F20524" w14:textId="7EF74A50" w:rsidR="00A75C07" w:rsidRPr="00A75C07" w:rsidRDefault="00A75C07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Uzavřená smyčka</w:t>
                      </w:r>
                    </w:p>
                  </w:txbxContent>
                </v:textbox>
              </v:shape>
            </w:pict>
          </mc:Fallback>
        </mc:AlternateContent>
      </w:r>
      <w:r w:rsidR="008345DC">
        <w:tab/>
      </w:r>
    </w:p>
    <w:p w14:paraId="07445A67" w14:textId="6986238F" w:rsidR="00AD4BBC" w:rsidRDefault="00AD4BBC" w:rsidP="008345DC">
      <w:pPr>
        <w:tabs>
          <w:tab w:val="left" w:pos="937"/>
        </w:tabs>
      </w:pPr>
    </w:p>
    <w:p w14:paraId="7070DF4E" w14:textId="72A0D9F3" w:rsidR="00AD4BBC" w:rsidRDefault="00C42C19" w:rsidP="008345DC">
      <w:pPr>
        <w:tabs>
          <w:tab w:val="left" w:pos="937"/>
        </w:tabs>
      </w:pPr>
      <w:r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3C0953F" wp14:editId="61F9F3CC">
                <wp:simplePos x="0" y="0"/>
                <wp:positionH relativeFrom="column">
                  <wp:posOffset>3222918</wp:posOffset>
                </wp:positionH>
                <wp:positionV relativeFrom="paragraph">
                  <wp:posOffset>908685</wp:posOffset>
                </wp:positionV>
                <wp:extent cx="2790092" cy="1404620"/>
                <wp:effectExtent l="0" t="0" r="0" b="0"/>
                <wp:wrapNone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09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EBC92" w14:textId="132E94A2" w:rsidR="00A75C07" w:rsidRPr="00A75C07" w:rsidRDefault="00A75C07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Podmínky pro přechod do bloku 1/2</w:t>
                            </w:r>
                            <w:r w:rsidR="00C42C19">
                              <w:rPr>
                                <w:rFonts w:asciiTheme="minorHAnsi" w:hAnsiTheme="minorHAnsi" w:cstheme="minorHAnsi"/>
                              </w:rPr>
                              <w:t>/3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C0953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3.75pt;margin-top:71.55pt;width:219.7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" filled="f" stroked="f">
                <v:textbox style="mso-fit-shape-to-text:t">
                  <w:txbxContent>
                    <w:p w14:paraId="159EBC92" w14:textId="132E94A2" w:rsidR="00A75C07" w:rsidRPr="00A75C07" w:rsidRDefault="00A75C07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Podmínky pro přechod do bloku 1/2</w:t>
                      </w:r>
                      <w:r w:rsidR="00C42C19">
                        <w:rPr>
                          <w:rFonts w:asciiTheme="minorHAnsi" w:hAnsiTheme="minorHAnsi" w:cstheme="minorHAnsi"/>
                        </w:rPr>
                        <w:t>/3</w:t>
                      </w:r>
                    </w:p>
                  </w:txbxContent>
                </v:textbox>
              </v:shape>
            </w:pict>
          </mc:Fallback>
        </mc:AlternateContent>
      </w:r>
      <w:r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CEFB3A7" wp14:editId="00A75EE1">
                <wp:simplePos x="0" y="0"/>
                <wp:positionH relativeFrom="column">
                  <wp:posOffset>2248242</wp:posOffset>
                </wp:positionH>
                <wp:positionV relativeFrom="paragraph">
                  <wp:posOffset>333375</wp:posOffset>
                </wp:positionV>
                <wp:extent cx="2360930" cy="1404620"/>
                <wp:effectExtent l="0" t="0" r="0" b="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9DC1D" w14:textId="2462C318" w:rsidR="00A75C07" w:rsidRPr="00A75C07" w:rsidRDefault="0082632C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Blok </w:t>
                            </w:r>
                            <w:r w:rsidR="00A75C07">
                              <w:rPr>
                                <w:rFonts w:asciiTheme="minorHAnsi" w:hAnsiTheme="minorHAnsi" w:cstheme="minorHAnsi"/>
                              </w:rPr>
                              <w:t xml:space="preserve">0: </w:t>
                            </w:r>
                            <w:r w:rsidR="00A75C07" w:rsidRPr="00A75C07">
                              <w:rPr>
                                <w:rFonts w:asciiTheme="minorHAnsi" w:hAnsiTheme="minorHAnsi" w:cstheme="minorHAnsi"/>
                              </w:rPr>
                              <w:t>Inicializační blok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EFB3A7" id="_x0000_s1028" type="#_x0000_t202" style="position:absolute;margin-left:177.05pt;margin-top:26.2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" filled="f" stroked="f">
                <v:textbox style="mso-fit-shape-to-text:t">
                  <w:txbxContent>
                    <w:p w14:paraId="36E9DC1D" w14:textId="2462C318" w:rsidR="00A75C07" w:rsidRPr="00A75C07" w:rsidRDefault="0082632C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Blok </w:t>
                      </w:r>
                      <w:r w:rsidR="00A75C07">
                        <w:rPr>
                          <w:rFonts w:asciiTheme="minorHAnsi" w:hAnsiTheme="minorHAnsi" w:cstheme="minorHAnsi"/>
                        </w:rPr>
                        <w:t xml:space="preserve">0: </w:t>
                      </w:r>
                      <w:r w:rsidR="00A75C07" w:rsidRPr="00A75C07">
                        <w:rPr>
                          <w:rFonts w:asciiTheme="minorHAnsi" w:hAnsiTheme="minorHAnsi" w:cstheme="minorHAnsi"/>
                        </w:rPr>
                        <w:t>Inicializační blok</w:t>
                      </w:r>
                    </w:p>
                  </w:txbxContent>
                </v:textbox>
              </v:shape>
            </w:pict>
          </mc:Fallback>
        </mc:AlternateContent>
      </w:r>
      <w:r w:rsidRPr="00C42C19">
        <w:drawing>
          <wp:anchor distT="0" distB="0" distL="114300" distR="114300" simplePos="0" relativeHeight="251698176" behindDoc="0" locked="0" layoutInCell="1" allowOverlap="1" wp14:anchorId="5533DF8F" wp14:editId="00552C9E">
            <wp:simplePos x="0" y="0"/>
            <wp:positionH relativeFrom="column">
              <wp:posOffset>2185425</wp:posOffset>
            </wp:positionH>
            <wp:positionV relativeFrom="paragraph">
              <wp:posOffset>281500</wp:posOffset>
            </wp:positionV>
            <wp:extent cx="128905" cy="398222"/>
            <wp:effectExtent l="0" t="0" r="4445" b="1905"/>
            <wp:wrapNone/>
            <wp:docPr id="273968217" name="Obrázek 1" descr="Obsah obrázku Obdélník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68217" name="Obrázek 1" descr="Obsah obrázku Obdélník, snímek obrazovky, design&#10;&#10;Popis byl vytvořen automaticky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02" cy="412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B07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10C2D8" wp14:editId="4BCC94EE">
                <wp:simplePos x="0" y="0"/>
                <wp:positionH relativeFrom="column">
                  <wp:posOffset>3222625</wp:posOffset>
                </wp:positionH>
                <wp:positionV relativeFrom="paragraph">
                  <wp:posOffset>1903367</wp:posOffset>
                </wp:positionV>
                <wp:extent cx="3206750" cy="1404620"/>
                <wp:effectExtent l="0" t="0" r="0" b="0"/>
                <wp:wrapNone/>
                <wp:docPr id="1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20FDF" w14:textId="3F95AB14" w:rsidR="00AF4B89" w:rsidRPr="00A75C07" w:rsidRDefault="00AF4B89" w:rsidP="00AF4B8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Podmínky pro přechod do inicializačního bloku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10C2D8" id="_x0000_s1027" type="#_x0000_t202" style="position:absolute;margin-left:253.75pt;margin-top:149.85pt;width:252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" filled="f" stroked="f">
                <v:textbox style="mso-fit-shape-to-text:t">
                  <w:txbxContent>
                    <w:p w14:paraId="64220FDF" w14:textId="3F95AB14" w:rsidR="00AF4B89" w:rsidRPr="00A75C07" w:rsidRDefault="00AF4B89" w:rsidP="00AF4B89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Podmínky pro přechod do inicializačního bloku</w:t>
                      </w:r>
                    </w:p>
                  </w:txbxContent>
                </v:textbox>
              </v:shape>
            </w:pict>
          </mc:Fallback>
        </mc:AlternateContent>
      </w:r>
      <w:r w:rsidR="00222EE8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3E865C" wp14:editId="43B04ED3">
                <wp:simplePos x="0" y="0"/>
                <wp:positionH relativeFrom="column">
                  <wp:posOffset>3479256</wp:posOffset>
                </wp:positionH>
                <wp:positionV relativeFrom="paragraph">
                  <wp:posOffset>1195131</wp:posOffset>
                </wp:positionV>
                <wp:extent cx="2360930" cy="1404620"/>
                <wp:effectExtent l="0" t="0" r="0" b="0"/>
                <wp:wrapNone/>
                <wp:docPr id="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C7598" w14:textId="70A44672" w:rsidR="00A75C07" w:rsidRDefault="00222EE8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Blok </w:t>
                            </w:r>
                            <w:r w:rsidR="00A75C07">
                              <w:rPr>
                                <w:rFonts w:asciiTheme="minorHAnsi" w:hAnsiTheme="minorHAnsi" w:cstheme="minorHAnsi"/>
                              </w:rPr>
                              <w:t xml:space="preserve">1: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kalibrace</w:t>
                            </w:r>
                          </w:p>
                          <w:p w14:paraId="6034CA1B" w14:textId="69EE8376" w:rsidR="00A75C07" w:rsidRDefault="00222EE8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Blok </w:t>
                            </w:r>
                            <w:r w:rsidR="00A75C07">
                              <w:rPr>
                                <w:rFonts w:asciiTheme="minorHAnsi" w:hAnsiTheme="minorHAnsi" w:cstheme="minorHAnsi"/>
                              </w:rPr>
                              <w:t>2: regulace</w:t>
                            </w:r>
                          </w:p>
                          <w:p w14:paraId="5F1E130A" w14:textId="0DE8554D" w:rsidR="00222EE8" w:rsidRPr="00A75C07" w:rsidRDefault="00222EE8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Blok 3: manuální ovládání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3E865C" id="_x0000_s1030" type="#_x0000_t202" style="position:absolute;margin-left:273.95pt;margin-top:94.1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Md/wEAANU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" filled="f" stroked="f">
                <v:textbox style="mso-fit-shape-to-text:t">
                  <w:txbxContent>
                    <w:p w14:paraId="481C7598" w14:textId="70A44672" w:rsidR="00A75C07" w:rsidRDefault="00222EE8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Blok </w:t>
                      </w:r>
                      <w:r w:rsidR="00A75C07">
                        <w:rPr>
                          <w:rFonts w:asciiTheme="minorHAnsi" w:hAnsiTheme="minorHAnsi" w:cstheme="minorHAnsi"/>
                        </w:rPr>
                        <w:t xml:space="preserve">1: </w:t>
                      </w:r>
                      <w:r>
                        <w:rPr>
                          <w:rFonts w:asciiTheme="minorHAnsi" w:hAnsiTheme="minorHAnsi" w:cstheme="minorHAnsi"/>
                        </w:rPr>
                        <w:t>kalibrace</w:t>
                      </w:r>
                    </w:p>
                    <w:p w14:paraId="6034CA1B" w14:textId="69EE8376" w:rsidR="00A75C07" w:rsidRDefault="00222EE8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Blok </w:t>
                      </w:r>
                      <w:r w:rsidR="00A75C07">
                        <w:rPr>
                          <w:rFonts w:asciiTheme="minorHAnsi" w:hAnsiTheme="minorHAnsi" w:cstheme="minorHAnsi"/>
                        </w:rPr>
                        <w:t>2: regulace</w:t>
                      </w:r>
                    </w:p>
                    <w:p w14:paraId="5F1E130A" w14:textId="0DE8554D" w:rsidR="00222EE8" w:rsidRPr="00A75C07" w:rsidRDefault="00222EE8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Blok 3: manuální ovládání</w:t>
                      </w:r>
                    </w:p>
                  </w:txbxContent>
                </v:textbox>
              </v:shape>
            </w:pict>
          </mc:Fallback>
        </mc:AlternateContent>
      </w:r>
      <w:r w:rsidR="00222EE8">
        <w:rPr>
          <w:b/>
          <w:bCs/>
          <w:noProof/>
        </w:rPr>
        <w:drawing>
          <wp:inline distT="0" distB="0" distL="0" distR="0" wp14:anchorId="4B002E0C" wp14:editId="74933C97">
            <wp:extent cx="3480288" cy="2273904"/>
            <wp:effectExtent l="0" t="0" r="6350" b="0"/>
            <wp:docPr id="408888759" name="Obrázek 1" descr="Obsah obrázku snímek obrazovky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88759" name="Obrázek 1" descr="Obsah obrázku snímek obrazovky, Obdélník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970" cy="22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15C1" w14:textId="4ED156F7" w:rsidR="00AD4BBC" w:rsidRDefault="00AD4BBC" w:rsidP="008345DC">
      <w:pPr>
        <w:tabs>
          <w:tab w:val="left" w:pos="937"/>
        </w:tabs>
      </w:pPr>
    </w:p>
    <w:p w14:paraId="09FBD3B2" w14:textId="2FDEFD28" w:rsidR="00AD4BBC" w:rsidRDefault="00AD4BBC" w:rsidP="008345DC">
      <w:pPr>
        <w:tabs>
          <w:tab w:val="left" w:pos="937"/>
        </w:tabs>
      </w:pPr>
    </w:p>
    <w:p w14:paraId="4E801809" w14:textId="77777777" w:rsidR="00A75C07" w:rsidRDefault="00A75C07" w:rsidP="00A75C07">
      <w:pPr>
        <w:tabs>
          <w:tab w:val="left" w:pos="937"/>
        </w:tabs>
        <w:rPr>
          <w:b/>
          <w:bCs/>
        </w:rPr>
      </w:pPr>
    </w:p>
    <w:p w14:paraId="0D040D0D" w14:textId="390B90E1" w:rsidR="00FE0B81" w:rsidRDefault="00A75C07" w:rsidP="007C46AF">
      <w:pPr>
        <w:tabs>
          <w:tab w:val="left" w:pos="937"/>
        </w:tabs>
        <w:ind w:left="284"/>
        <w:rPr>
          <w:b/>
          <w:bCs/>
          <w:noProof/>
        </w:rPr>
      </w:pPr>
      <w:r w:rsidRPr="00AD4BBC">
        <w:rPr>
          <w:b/>
          <w:bCs/>
        </w:rPr>
        <w:t>LD:</w:t>
      </w:r>
    </w:p>
    <w:p w14:paraId="52B20688" w14:textId="77777777" w:rsidR="00FE0B81" w:rsidRDefault="00FE0B81" w:rsidP="00A75C07">
      <w:pPr>
        <w:suppressAutoHyphens w:val="0"/>
        <w:ind w:left="284"/>
        <w:rPr>
          <w:b/>
          <w:bCs/>
          <w:noProof/>
        </w:rPr>
      </w:pPr>
    </w:p>
    <w:p w14:paraId="2C114AB6" w14:textId="39B863E8" w:rsidR="00FE0B81" w:rsidRDefault="00FE0B81" w:rsidP="00A75C07">
      <w:pPr>
        <w:suppressAutoHyphens w:val="0"/>
        <w:ind w:left="284"/>
        <w:rPr>
          <w:b/>
          <w:bCs/>
        </w:rPr>
      </w:pPr>
      <w:r w:rsidRPr="00A75C07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284D33F" wp14:editId="0F7222D0">
            <wp:simplePos x="0" y="0"/>
            <wp:positionH relativeFrom="column">
              <wp:posOffset>35136</wp:posOffset>
            </wp:positionH>
            <wp:positionV relativeFrom="paragraph">
              <wp:posOffset>1389036</wp:posOffset>
            </wp:positionV>
            <wp:extent cx="5828823" cy="681990"/>
            <wp:effectExtent l="0" t="0" r="0" b="0"/>
            <wp:wrapNone/>
            <wp:docPr id="1" name="Obrázek 1" descr="Obsah obrázku text, účtenka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účtenka, řada/pruh, snímek obrazovky&#10;&#10;Popis byl vytvořen automaticky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2020" r="-1357" b="-6325"/>
                    <a:stretch/>
                  </pic:blipFill>
                  <pic:spPr bwMode="auto">
                    <a:xfrm>
                      <a:off x="0" y="0"/>
                      <a:ext cx="5828823" cy="68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5C07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5C08259D" wp14:editId="4DA9D53D">
            <wp:simplePos x="0" y="0"/>
            <wp:positionH relativeFrom="column">
              <wp:posOffset>32077</wp:posOffset>
            </wp:positionH>
            <wp:positionV relativeFrom="paragraph">
              <wp:posOffset>888547</wp:posOffset>
            </wp:positionV>
            <wp:extent cx="5753100" cy="411238"/>
            <wp:effectExtent l="0" t="0" r="0" b="8255"/>
            <wp:wrapNone/>
            <wp:docPr id="1188327584" name="Obrázek 1188327584" descr="Obsah obrázku text, účtenka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účtenka, řada/pruh, snímek obrazovky&#10;&#10;Popis byl vytvořen automaticky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57" b="34037"/>
                    <a:stretch/>
                  </pic:blipFill>
                  <pic:spPr bwMode="auto">
                    <a:xfrm>
                      <a:off x="0" y="0"/>
                      <a:ext cx="5753100" cy="41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5C07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24A2AA49" wp14:editId="2C9E0AFC">
            <wp:simplePos x="0" y="0"/>
            <wp:positionH relativeFrom="column">
              <wp:posOffset>37526</wp:posOffset>
            </wp:positionH>
            <wp:positionV relativeFrom="paragraph">
              <wp:posOffset>193736</wp:posOffset>
            </wp:positionV>
            <wp:extent cx="5753100" cy="590247"/>
            <wp:effectExtent l="0" t="0" r="0" b="635"/>
            <wp:wrapNone/>
            <wp:docPr id="632516285" name="Obrázek 632516285" descr="Obsah obrázku text, účtenka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účtenka, řada/pruh, snímek obrazovky&#10;&#10;Popis byl vytvořen automaticky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85"/>
                    <a:stretch/>
                  </pic:blipFill>
                  <pic:spPr bwMode="auto">
                    <a:xfrm>
                      <a:off x="0" y="0"/>
                      <a:ext cx="5753100" cy="59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C07">
        <w:rPr>
          <w:b/>
          <w:bCs/>
        </w:rPr>
        <w:t>Podmínky přechodu:</w:t>
      </w:r>
    </w:p>
    <w:p w14:paraId="6E386AA1" w14:textId="65555D0E" w:rsidR="00AD4BBC" w:rsidRDefault="00C42C19" w:rsidP="00A75C07">
      <w:pPr>
        <w:suppressAutoHyphens w:val="0"/>
        <w:ind w:left="28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6DFD661" wp14:editId="3AA94BCD">
                <wp:simplePos x="0" y="0"/>
                <wp:positionH relativeFrom="column">
                  <wp:posOffset>649703</wp:posOffset>
                </wp:positionH>
                <wp:positionV relativeFrom="paragraph">
                  <wp:posOffset>1856887</wp:posOffset>
                </wp:positionV>
                <wp:extent cx="2733284" cy="1404620"/>
                <wp:effectExtent l="0" t="0" r="0" b="0"/>
                <wp:wrapNone/>
                <wp:docPr id="168585378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2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54CA5" w14:textId="6E9C617F" w:rsidR="00C42C19" w:rsidRPr="001D350A" w:rsidRDefault="00C42C19" w:rsidP="00C42C1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1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&gt; 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0    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2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&gt; 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  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3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&gt; 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0</w:t>
                            </w:r>
                          </w:p>
                          <w:p w14:paraId="29936482" w14:textId="7DFA39AB" w:rsidR="00C42C19" w:rsidRPr="001D350A" w:rsidRDefault="00C42C19" w:rsidP="00C42C1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6005845D" w14:textId="1683A64C" w:rsidR="00C42C19" w:rsidRPr="001D350A" w:rsidRDefault="00C42C19" w:rsidP="00C42C1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FD661" id="_x0000_s1031" type="#_x0000_t202" style="position:absolute;left:0;text-align:left;margin-left:51.15pt;margin-top:146.2pt;width:215.2pt;height:110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" filled="f" stroked="f">
                <v:textbox style="mso-fit-shape-to-text:t">
                  <w:txbxContent>
                    <w:p w14:paraId="3C254CA5" w14:textId="6E9C617F" w:rsidR="00C42C19" w:rsidRPr="001D350A" w:rsidRDefault="00C42C19" w:rsidP="00C42C1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D350A">
                        <w:rPr>
                          <w:rFonts w:asciiTheme="minorHAnsi" w:hAnsiTheme="minorHAnsi" w:cstheme="minorHAnsi"/>
                        </w:rPr>
                        <w:t>%X</w:t>
                      </w:r>
                      <w:r>
                        <w:rPr>
                          <w:rFonts w:asciiTheme="minorHAnsi" w:hAnsiTheme="minorHAnsi" w:cstheme="minorHAnsi"/>
                        </w:rPr>
                        <w:t>1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&gt; %X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0    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>%X</w:t>
                      </w:r>
                      <w:r>
                        <w:rPr>
                          <w:rFonts w:asciiTheme="minorHAnsi" w:hAnsiTheme="minorHAnsi" w:cstheme="minorHAnsi"/>
                        </w:rPr>
                        <w:t>2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&gt; %X</w:t>
                      </w:r>
                      <w:r>
                        <w:rPr>
                          <w:rFonts w:asciiTheme="minorHAnsi" w:hAnsiTheme="minorHAnsi" w:cstheme="minorHAnsi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   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>%X</w:t>
                      </w:r>
                      <w:r>
                        <w:rPr>
                          <w:rFonts w:asciiTheme="minorHAnsi" w:hAnsiTheme="minorHAnsi" w:cstheme="minorHAnsi"/>
                        </w:rPr>
                        <w:t>3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&gt; %X</w:t>
                      </w:r>
                      <w:r>
                        <w:rPr>
                          <w:rFonts w:asciiTheme="minorHAnsi" w:hAnsiTheme="minorHAnsi" w:cstheme="minorHAnsi"/>
                        </w:rPr>
                        <w:t>0</w:t>
                      </w:r>
                    </w:p>
                    <w:p w14:paraId="29936482" w14:textId="7DFA39AB" w:rsidR="00C42C19" w:rsidRPr="001D350A" w:rsidRDefault="00C42C19" w:rsidP="00C42C19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14:paraId="6005845D" w14:textId="1683A64C" w:rsidR="00C42C19" w:rsidRPr="001D350A" w:rsidRDefault="00C42C19" w:rsidP="00C42C19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9C33C8D" wp14:editId="7A8A2157">
                <wp:simplePos x="0" y="0"/>
                <wp:positionH relativeFrom="column">
                  <wp:posOffset>648872</wp:posOffset>
                </wp:positionH>
                <wp:positionV relativeFrom="paragraph">
                  <wp:posOffset>1135087</wp:posOffset>
                </wp:positionV>
                <wp:extent cx="2360930" cy="1404620"/>
                <wp:effectExtent l="0" t="0" r="0" b="0"/>
                <wp:wrapNone/>
                <wp:docPr id="47079731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9CACD" w14:textId="18A5DDD0" w:rsidR="00C42C19" w:rsidRPr="001D350A" w:rsidRDefault="00C42C19" w:rsidP="00C42C1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0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&gt; 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33C8D" id="_x0000_s1032" type="#_x0000_t202" style="position:absolute;left:0;text-align:left;margin-left:51.1pt;margin-top:89.4pt;width:185.9pt;height:110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8q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" filled="f" stroked="f">
                <v:textbox style="mso-fit-shape-to-text:t">
                  <w:txbxContent>
                    <w:p w14:paraId="1629CACD" w14:textId="18A5DDD0" w:rsidR="00C42C19" w:rsidRPr="001D350A" w:rsidRDefault="00C42C19" w:rsidP="00C42C1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D350A">
                        <w:rPr>
                          <w:rFonts w:asciiTheme="minorHAnsi" w:hAnsiTheme="minorHAnsi" w:cstheme="minorHAnsi"/>
                        </w:rPr>
                        <w:t>%X</w:t>
                      </w:r>
                      <w:r>
                        <w:rPr>
                          <w:rFonts w:asciiTheme="minorHAnsi" w:hAnsiTheme="minorHAnsi" w:cstheme="minorHAnsi"/>
                        </w:rPr>
                        <w:t>0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&gt; %X</w:t>
                      </w:r>
                      <w:r>
                        <w:rPr>
                          <w:rFonts w:asciiTheme="minorHAnsi" w:hAnsiTheme="minorHAnsi" w:cstheme="minorHAnsi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0EBA199" wp14:editId="0352691E">
                <wp:simplePos x="0" y="0"/>
                <wp:positionH relativeFrom="column">
                  <wp:posOffset>649605</wp:posOffset>
                </wp:positionH>
                <wp:positionV relativeFrom="paragraph">
                  <wp:posOffset>605692</wp:posOffset>
                </wp:positionV>
                <wp:extent cx="2360930" cy="1404620"/>
                <wp:effectExtent l="0" t="0" r="0" b="0"/>
                <wp:wrapNone/>
                <wp:docPr id="199367711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C02E6" w14:textId="4CB409DA" w:rsidR="00C42C19" w:rsidRPr="001D350A" w:rsidRDefault="00C42C19" w:rsidP="00C42C1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X0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&gt; 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BA199" id="_x0000_s1033" type="#_x0000_t202" style="position:absolute;left:0;text-align:left;margin-left:51.15pt;margin-top:47.7pt;width:185.9pt;height:110.6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" filled="f" stroked="f">
                <v:textbox style="mso-fit-shape-to-text:t">
                  <w:txbxContent>
                    <w:p w14:paraId="4FDC02E6" w14:textId="4CB409DA" w:rsidR="00C42C19" w:rsidRPr="001D350A" w:rsidRDefault="00C42C19" w:rsidP="00C42C1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D350A">
                        <w:rPr>
                          <w:rFonts w:asciiTheme="minorHAnsi" w:hAnsiTheme="minorHAnsi" w:cstheme="minorHAnsi"/>
                        </w:rPr>
                        <w:t>%</w:t>
                      </w:r>
                      <w:r>
                        <w:rPr>
                          <w:rFonts w:asciiTheme="minorHAnsi" w:hAnsiTheme="minorHAnsi" w:cstheme="minorHAnsi"/>
                        </w:rPr>
                        <w:t>X0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&gt; %X</w:t>
                      </w:r>
                      <w:r>
                        <w:rPr>
                          <w:rFonts w:asciiTheme="minorHAnsi" w:hAnsiTheme="minorHAnsi" w:cstheme="minorHAnsi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A1F9162" wp14:editId="1196823F">
                <wp:simplePos x="0" y="0"/>
                <wp:positionH relativeFrom="column">
                  <wp:posOffset>649898</wp:posOffset>
                </wp:positionH>
                <wp:positionV relativeFrom="paragraph">
                  <wp:posOffset>121872</wp:posOffset>
                </wp:positionV>
                <wp:extent cx="2360930" cy="1404620"/>
                <wp:effectExtent l="0" t="0" r="0" b="0"/>
                <wp:wrapNone/>
                <wp:docPr id="200613800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22139" w14:textId="77777777" w:rsidR="00C42C19" w:rsidRPr="001D350A" w:rsidRDefault="00C42C19" w:rsidP="00C42C1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%X0 &gt; %X1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F9162" id="_x0000_s1034" type="#_x0000_t202" style="position:absolute;left:0;text-align:left;margin-left:51.15pt;margin-top:9.6pt;width:185.9pt;height:110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Oqs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" filled="f" stroked="f">
                <v:textbox style="mso-fit-shape-to-text:t">
                  <w:txbxContent>
                    <w:p w14:paraId="3AA22139" w14:textId="77777777" w:rsidR="00C42C19" w:rsidRPr="001D350A" w:rsidRDefault="00C42C19" w:rsidP="00C42C1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D350A">
                        <w:rPr>
                          <w:rFonts w:asciiTheme="minorHAnsi" w:hAnsiTheme="minorHAnsi" w:cstheme="minorHAnsi"/>
                        </w:rPr>
                        <w:t>%X0 &gt; %X1</w:t>
                      </w:r>
                    </w:p>
                  </w:txbxContent>
                </v:textbox>
              </v:shape>
            </w:pict>
          </mc:Fallback>
        </mc:AlternateContent>
      </w:r>
      <w:r w:rsidR="007C46AF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B6109D7" wp14:editId="19C954D1">
                <wp:simplePos x="0" y="0"/>
                <wp:positionH relativeFrom="column">
                  <wp:posOffset>67582</wp:posOffset>
                </wp:positionH>
                <wp:positionV relativeFrom="paragraph">
                  <wp:posOffset>2636641</wp:posOffset>
                </wp:positionV>
                <wp:extent cx="4170438" cy="1404620"/>
                <wp:effectExtent l="0" t="0" r="0" b="0"/>
                <wp:wrapNone/>
                <wp:docPr id="1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04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46C42" w14:textId="730C14DB" w:rsidR="004F01EA" w:rsidRDefault="007C46AF" w:rsidP="004F01E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1: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přechod do bloku 1 – 2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. stránka OP – </w:t>
                            </w:r>
                            <w:r w:rsidR="00403CCF">
                              <w:rPr>
                                <w:rFonts w:asciiTheme="minorHAnsi" w:hAnsiTheme="minorHAnsi" w:cstheme="minorHAnsi"/>
                              </w:rPr>
                              <w:t>kalibrace</w:t>
                            </w:r>
                          </w:p>
                          <w:p w14:paraId="45A9D83F" w14:textId="3AAE0776" w:rsidR="004F01EA" w:rsidRDefault="007C46AF" w:rsidP="004F01E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2: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přechod do bloku 2 – 3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>. stránka OP – re</w:t>
                            </w:r>
                            <w:r w:rsidR="00403CCF">
                              <w:rPr>
                                <w:rFonts w:asciiTheme="minorHAnsi" w:hAnsiTheme="minorHAnsi" w:cstheme="minorHAnsi"/>
                              </w:rPr>
                              <w:t>gulace</w:t>
                            </w:r>
                          </w:p>
                          <w:p w14:paraId="47A73FCE" w14:textId="37EBBED6" w:rsidR="004F01EA" w:rsidRDefault="007C46AF" w:rsidP="004F01E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3: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přechod do bloku 3 – 4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. stránka OP – </w:t>
                            </w:r>
                            <w:r w:rsidR="00403CCF">
                              <w:rPr>
                                <w:rFonts w:asciiTheme="minorHAnsi" w:hAnsiTheme="minorHAnsi" w:cstheme="minorHAnsi"/>
                              </w:rPr>
                              <w:t xml:space="preserve">manuální ovládání </w:t>
                            </w:r>
                          </w:p>
                          <w:p w14:paraId="29498067" w14:textId="591E9BB0" w:rsidR="00FE0B81" w:rsidRPr="00A75C07" w:rsidRDefault="007C46AF" w:rsidP="004F01E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 w:rsidR="00FE0B81">
                              <w:rPr>
                                <w:rFonts w:asciiTheme="minorHAnsi" w:hAnsiTheme="minorHAnsi" w:cstheme="minorHAnsi"/>
                              </w:rPr>
                              <w:t xml:space="preserve">0: přechod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do inicializačního bloku - </w:t>
                            </w:r>
                            <w:r w:rsidR="00FE0B81">
                              <w:rPr>
                                <w:rFonts w:asciiTheme="minorHAnsi" w:hAnsiTheme="minorHAnsi" w:cstheme="minorHAnsi"/>
                              </w:rPr>
                              <w:t>1. stránk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a</w:t>
                            </w:r>
                            <w:r w:rsidR="00FE0B81">
                              <w:rPr>
                                <w:rFonts w:asciiTheme="minorHAnsi" w:hAnsiTheme="minorHAnsi" w:cstheme="minorHAnsi"/>
                              </w:rPr>
                              <w:t xml:space="preserve"> OP – výběr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6109D7" id="_x0000_s1031" type="#_x0000_t202" style="position:absolute;left:0;text-align:left;margin-left:5.3pt;margin-top:207.6pt;width:328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" filled="f" stroked="f">
                <v:textbox style="mso-fit-shape-to-text:t">
                  <w:txbxContent>
                    <w:p w14:paraId="15B46C42" w14:textId="730C14DB" w:rsidR="004F01EA" w:rsidRDefault="007C46AF" w:rsidP="004F01EA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 xml:space="preserve">1: 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přechod do bloku </w:t>
                      </w:r>
                      <w:r>
                        <w:rPr>
                          <w:rFonts w:asciiTheme="minorHAnsi" w:hAnsiTheme="minorHAnsi" w:cstheme="minorHAnsi"/>
                        </w:rPr>
                        <w:t>1 – 2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 xml:space="preserve">. stránka OP – </w:t>
                      </w:r>
                      <w:r w:rsidR="00403CCF">
                        <w:rPr>
                          <w:rFonts w:asciiTheme="minorHAnsi" w:hAnsiTheme="minorHAnsi" w:cstheme="minorHAnsi"/>
                        </w:rPr>
                        <w:t>kalibrace</w:t>
                      </w:r>
                    </w:p>
                    <w:p w14:paraId="45A9D83F" w14:textId="3AAE0776" w:rsidR="004F01EA" w:rsidRDefault="007C46AF" w:rsidP="004F01EA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 xml:space="preserve">2: </w:t>
                      </w:r>
                      <w:r>
                        <w:rPr>
                          <w:rFonts w:asciiTheme="minorHAnsi" w:hAnsiTheme="minorHAnsi" w:cstheme="minorHAnsi"/>
                        </w:rPr>
                        <w:t>přechod do bloku 2 – 3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>. stránka OP – re</w:t>
                      </w:r>
                      <w:r w:rsidR="00403CCF">
                        <w:rPr>
                          <w:rFonts w:asciiTheme="minorHAnsi" w:hAnsiTheme="minorHAnsi" w:cstheme="minorHAnsi"/>
                        </w:rPr>
                        <w:t>gulace</w:t>
                      </w:r>
                    </w:p>
                    <w:p w14:paraId="47A73FCE" w14:textId="37EBBED6" w:rsidR="004F01EA" w:rsidRDefault="007C46AF" w:rsidP="004F01EA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 xml:space="preserve">3: </w:t>
                      </w:r>
                      <w:r>
                        <w:rPr>
                          <w:rFonts w:asciiTheme="minorHAnsi" w:hAnsiTheme="minorHAnsi" w:cstheme="minorHAnsi"/>
                        </w:rPr>
                        <w:t>přechod do bloku 3 – 4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 xml:space="preserve">. stránka OP – </w:t>
                      </w:r>
                      <w:r w:rsidR="00403CCF">
                        <w:rPr>
                          <w:rFonts w:asciiTheme="minorHAnsi" w:hAnsiTheme="minorHAnsi" w:cstheme="minorHAnsi"/>
                        </w:rPr>
                        <w:t xml:space="preserve">manuální ovládání </w:t>
                      </w:r>
                    </w:p>
                    <w:p w14:paraId="29498067" w14:textId="591E9BB0" w:rsidR="00FE0B81" w:rsidRPr="00A75C07" w:rsidRDefault="007C46AF" w:rsidP="004F01EA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 w:rsidR="00FE0B81">
                        <w:rPr>
                          <w:rFonts w:asciiTheme="minorHAnsi" w:hAnsiTheme="minorHAnsi" w:cstheme="minorHAnsi"/>
                        </w:rPr>
                        <w:t xml:space="preserve">0: přechod 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do inicializačního bloku - </w:t>
                      </w:r>
                      <w:r w:rsidR="00FE0B81">
                        <w:rPr>
                          <w:rFonts w:asciiTheme="minorHAnsi" w:hAnsiTheme="minorHAnsi" w:cstheme="minorHAnsi"/>
                        </w:rPr>
                        <w:t>1. stránk</w:t>
                      </w:r>
                      <w:r>
                        <w:rPr>
                          <w:rFonts w:asciiTheme="minorHAnsi" w:hAnsiTheme="minorHAnsi" w:cstheme="minorHAnsi"/>
                        </w:rPr>
                        <w:t>a</w:t>
                      </w:r>
                      <w:r w:rsidR="00FE0B81">
                        <w:rPr>
                          <w:rFonts w:asciiTheme="minorHAnsi" w:hAnsiTheme="minorHAnsi" w:cstheme="minorHAnsi"/>
                        </w:rPr>
                        <w:t xml:space="preserve"> OP – výběr </w:t>
                      </w:r>
                    </w:p>
                  </w:txbxContent>
                </v:textbox>
              </v:shape>
            </w:pict>
          </mc:Fallback>
        </mc:AlternateContent>
      </w:r>
      <w:r w:rsidR="00FE0B81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4079" behindDoc="0" locked="0" layoutInCell="1" allowOverlap="1" wp14:anchorId="6C0750A3" wp14:editId="6E54943B">
                <wp:simplePos x="0" y="0"/>
                <wp:positionH relativeFrom="column">
                  <wp:posOffset>5409201</wp:posOffset>
                </wp:positionH>
                <wp:positionV relativeFrom="paragraph">
                  <wp:posOffset>2104659</wp:posOffset>
                </wp:positionV>
                <wp:extent cx="27720" cy="40680"/>
                <wp:effectExtent l="57150" t="57150" r="67945" b="92710"/>
                <wp:wrapNone/>
                <wp:docPr id="1414562144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7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FD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2" o:spid="_x0000_s1026" type="#_x0000_t75" style="position:absolute;margin-left:420.95pt;margin-top:160.75pt;width:12.15pt;height:13.1pt;z-index:251694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">
                <v:imagedata r:id="rId21" o:title=""/>
              </v:shape>
            </w:pict>
          </mc:Fallback>
        </mc:AlternateContent>
      </w:r>
      <w:r w:rsidR="00FE0B81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2A220F9" wp14:editId="425ADA18">
                <wp:simplePos x="0" y="0"/>
                <wp:positionH relativeFrom="column">
                  <wp:posOffset>5277848</wp:posOffset>
                </wp:positionH>
                <wp:positionV relativeFrom="paragraph">
                  <wp:posOffset>2016519</wp:posOffset>
                </wp:positionV>
                <wp:extent cx="2927048" cy="1404620"/>
                <wp:effectExtent l="0" t="0" r="0" b="0"/>
                <wp:wrapNone/>
                <wp:docPr id="171973418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04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6ECD3" w14:textId="77777777" w:rsidR="00FE0B81" w:rsidRPr="00FE0B81" w:rsidRDefault="00FE0B81" w:rsidP="00FE0B81">
                            <w:pPr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E0B81"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1BA81C71" w14:textId="77777777" w:rsidR="00FE0B81" w:rsidRPr="00A75C07" w:rsidRDefault="00FE0B81" w:rsidP="00FE0B81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A220F9" id="_x0000_s1032" type="#_x0000_t202" style="position:absolute;left:0;text-align:left;margin-left:415.6pt;margin-top:158.8pt;width:230.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" filled="f" stroked="f">
                <v:textbox style="mso-fit-shape-to-text:t">
                  <w:txbxContent>
                    <w:p w14:paraId="03B6ECD3" w14:textId="77777777" w:rsidR="00FE0B81" w:rsidRPr="00FE0B81" w:rsidRDefault="00FE0B81" w:rsidP="00FE0B81">
                      <w:pPr>
                        <w:rPr>
                          <w:rFonts w:asciiTheme="minorHAnsi" w:hAnsiTheme="minorHAnsi" w:cstheme="minorHAnsi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E0B81">
                        <w:rPr>
                          <w:rFonts w:asciiTheme="minorHAnsi" w:hAnsiTheme="minorHAnsi" w:cstheme="minorHAnsi"/>
                          <w:color w:val="595959" w:themeColor="text1" w:themeTint="A6"/>
                          <w:sz w:val="18"/>
                          <w:szCs w:val="18"/>
                        </w:rPr>
                        <w:t>0</w:t>
                      </w:r>
                    </w:p>
                    <w:p w14:paraId="1BA81C71" w14:textId="77777777" w:rsidR="00FE0B81" w:rsidRPr="00A75C07" w:rsidRDefault="00FE0B81" w:rsidP="00FE0B81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E0B81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1191744" wp14:editId="509760EC">
                <wp:simplePos x="0" y="0"/>
                <wp:positionH relativeFrom="column">
                  <wp:posOffset>458470</wp:posOffset>
                </wp:positionH>
                <wp:positionV relativeFrom="paragraph">
                  <wp:posOffset>1910080</wp:posOffset>
                </wp:positionV>
                <wp:extent cx="2927048" cy="1404620"/>
                <wp:effectExtent l="0" t="0" r="0" b="0"/>
                <wp:wrapNone/>
                <wp:docPr id="77898785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04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E593C" w14:textId="77777777" w:rsidR="00FE0B81" w:rsidRPr="00FE0B81" w:rsidRDefault="00FE0B81" w:rsidP="00FE0B81">
                            <w:pPr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E0B81"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27539312" w14:textId="59B3479D" w:rsidR="00FE0B81" w:rsidRPr="00A75C07" w:rsidRDefault="00FE0B81" w:rsidP="00FE0B81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191744" id="_x0000_s1033" type="#_x0000_t202" style="position:absolute;left:0;text-align:left;margin-left:36.1pt;margin-top:150.4pt;width:230.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" filled="f" stroked="f">
                <v:textbox style="mso-fit-shape-to-text:t">
                  <w:txbxContent>
                    <w:p w14:paraId="1C4E593C" w14:textId="77777777" w:rsidR="00FE0B81" w:rsidRPr="00FE0B81" w:rsidRDefault="00FE0B81" w:rsidP="00FE0B81">
                      <w:pPr>
                        <w:rPr>
                          <w:rFonts w:asciiTheme="minorHAnsi" w:hAnsiTheme="minorHAnsi" w:cstheme="minorHAnsi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E0B81">
                        <w:rPr>
                          <w:rFonts w:asciiTheme="minorHAnsi" w:hAnsiTheme="minorHAnsi" w:cstheme="minorHAnsi"/>
                          <w:color w:val="595959" w:themeColor="text1" w:themeTint="A6"/>
                          <w:sz w:val="18"/>
                          <w:szCs w:val="18"/>
                        </w:rPr>
                        <w:t>0</w:t>
                      </w:r>
                    </w:p>
                    <w:p w14:paraId="27539312" w14:textId="59B3479D" w:rsidR="00FE0B81" w:rsidRPr="00A75C07" w:rsidRDefault="00FE0B81" w:rsidP="00FE0B81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E0B81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2031" behindDoc="0" locked="0" layoutInCell="1" allowOverlap="1" wp14:anchorId="5A012D05" wp14:editId="0042814F">
                <wp:simplePos x="0" y="0"/>
                <wp:positionH relativeFrom="column">
                  <wp:posOffset>591321</wp:posOffset>
                </wp:positionH>
                <wp:positionV relativeFrom="paragraph">
                  <wp:posOffset>1989459</wp:posOffset>
                </wp:positionV>
                <wp:extent cx="57960" cy="135720"/>
                <wp:effectExtent l="57150" t="76200" r="37465" b="74295"/>
                <wp:wrapNone/>
                <wp:docPr id="1436865052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9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3CB25" id="Rukopis 1" o:spid="_x0000_s1026" type="#_x0000_t75" style="position:absolute;margin-left:41.6pt;margin-top:151.7pt;width:14.45pt;height:20.65pt;z-index:251692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">
                <v:imagedata r:id="rId23" o:title=""/>
              </v:shape>
            </w:pict>
          </mc:Fallback>
        </mc:AlternateContent>
      </w:r>
      <w:r w:rsidR="00FE0B81" w:rsidRPr="00A75C07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40F63425" wp14:editId="01E221D9">
            <wp:simplePos x="0" y="0"/>
            <wp:positionH relativeFrom="column">
              <wp:posOffset>40913</wp:posOffset>
            </wp:positionH>
            <wp:positionV relativeFrom="paragraph">
              <wp:posOffset>1931942</wp:posOffset>
            </wp:positionV>
            <wp:extent cx="5828823" cy="681990"/>
            <wp:effectExtent l="0" t="0" r="0" b="0"/>
            <wp:wrapNone/>
            <wp:docPr id="349011130" name="Obrázek 349011130" descr="Obsah obrázku text, účtenka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účtenka, řada/pruh, snímek obrazovky&#10;&#10;Popis byl vytvořen automaticky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2020" r="-1357" b="-6325"/>
                    <a:stretch/>
                  </pic:blipFill>
                  <pic:spPr bwMode="auto">
                    <a:xfrm>
                      <a:off x="0" y="0"/>
                      <a:ext cx="5828823" cy="68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BBC">
        <w:rPr>
          <w:b/>
          <w:bCs/>
        </w:rPr>
        <w:br w:type="page"/>
      </w:r>
    </w:p>
    <w:p w14:paraId="6AEC5B63" w14:textId="3B310468" w:rsidR="00E83269" w:rsidRDefault="0092614B" w:rsidP="00AD4BBC">
      <w:pPr>
        <w:tabs>
          <w:tab w:val="left" w:pos="937"/>
        </w:tabs>
        <w:ind w:left="284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0432F74" wp14:editId="74A6F498">
                <wp:simplePos x="0" y="0"/>
                <wp:positionH relativeFrom="column">
                  <wp:posOffset>87923</wp:posOffset>
                </wp:positionH>
                <wp:positionV relativeFrom="paragraph">
                  <wp:posOffset>115424</wp:posOffset>
                </wp:positionV>
                <wp:extent cx="2360930" cy="1404620"/>
                <wp:effectExtent l="0" t="0" r="0" b="0"/>
                <wp:wrapNone/>
                <wp:docPr id="204945877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60603" w14:textId="671B68EC" w:rsidR="0092614B" w:rsidRPr="001D350A" w:rsidRDefault="0092614B" w:rsidP="0092614B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X0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32F74" id="_x0000_s1038" type="#_x0000_t202" style="position:absolute;left:0;text-align:left;margin-left:6.9pt;margin-top:9.1pt;width:185.9pt;height:110.6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" filled="f" stroked="f">
                <v:textbox style="mso-fit-shape-to-text:t">
                  <w:txbxContent>
                    <w:p w14:paraId="15A60603" w14:textId="671B68EC" w:rsidR="0092614B" w:rsidRPr="001D350A" w:rsidRDefault="0092614B" w:rsidP="0092614B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D350A">
                        <w:rPr>
                          <w:rFonts w:asciiTheme="minorHAnsi" w:hAnsiTheme="minorHAnsi" w:cstheme="minorHAnsi"/>
                        </w:rPr>
                        <w:t>%</w:t>
                      </w:r>
                      <w:r>
                        <w:rPr>
                          <w:rFonts w:asciiTheme="minorHAnsi" w:hAnsiTheme="minorHAnsi" w:cstheme="minorHAnsi"/>
                        </w:rPr>
                        <w:t>X0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</w:rPr>
                        <w:t>N1</w:t>
                      </w:r>
                    </w:p>
                  </w:txbxContent>
                </v:textbox>
              </v:shape>
            </w:pict>
          </mc:Fallback>
        </mc:AlternateContent>
      </w:r>
      <w:r w:rsidR="007C46AF">
        <w:rPr>
          <w:b/>
          <w:bCs/>
        </w:rPr>
        <w:t xml:space="preserve">Blok 0 (open </w:t>
      </w:r>
      <w:proofErr w:type="spellStart"/>
      <w:r w:rsidR="007C46AF">
        <w:rPr>
          <w:b/>
          <w:bCs/>
        </w:rPr>
        <w:t>continuous</w:t>
      </w:r>
      <w:proofErr w:type="spellEnd"/>
      <w:r w:rsidR="007C46AF">
        <w:rPr>
          <w:b/>
          <w:bCs/>
        </w:rPr>
        <w:t xml:space="preserve"> </w:t>
      </w:r>
      <w:proofErr w:type="spellStart"/>
      <w:r w:rsidR="007C46AF">
        <w:rPr>
          <w:b/>
          <w:bCs/>
        </w:rPr>
        <w:t>action</w:t>
      </w:r>
      <w:proofErr w:type="spellEnd"/>
      <w:r w:rsidR="007C46AF">
        <w:rPr>
          <w:b/>
          <w:bCs/>
        </w:rPr>
        <w:t xml:space="preserve">): </w:t>
      </w:r>
      <w:r w:rsidR="00E83269">
        <w:rPr>
          <w:b/>
          <w:bCs/>
        </w:rPr>
        <w:t>Inicializační blok</w:t>
      </w:r>
    </w:p>
    <w:p w14:paraId="3A145D79" w14:textId="39E6D07D" w:rsidR="007C46AF" w:rsidRDefault="007C46AF" w:rsidP="00AD4BBC">
      <w:pPr>
        <w:tabs>
          <w:tab w:val="left" w:pos="937"/>
        </w:tabs>
        <w:ind w:left="284"/>
        <w:rPr>
          <w:b/>
          <w:bCs/>
        </w:rPr>
      </w:pPr>
    </w:p>
    <w:p w14:paraId="09CC3829" w14:textId="16D03AFF" w:rsidR="00E83269" w:rsidRDefault="00E83269" w:rsidP="00AD4BBC">
      <w:pPr>
        <w:tabs>
          <w:tab w:val="left" w:pos="937"/>
        </w:tabs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F47ADD" wp14:editId="78A0F36A">
            <wp:extent cx="5326743" cy="1344033"/>
            <wp:effectExtent l="0" t="0" r="7620" b="8890"/>
            <wp:docPr id="90575711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57116" name="Obrázek 9057571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503" cy="13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138D" w14:textId="5C60CCA2" w:rsidR="00E83269" w:rsidRDefault="00E83269" w:rsidP="00AD4BBC">
      <w:pPr>
        <w:tabs>
          <w:tab w:val="left" w:pos="937"/>
        </w:tabs>
        <w:ind w:left="284"/>
        <w:rPr>
          <w:b/>
          <w:bCs/>
        </w:rPr>
      </w:pPr>
    </w:p>
    <w:p w14:paraId="2317A37A" w14:textId="6282D0BD" w:rsidR="00AD4BBC" w:rsidRPr="00A75C07" w:rsidRDefault="0092614B" w:rsidP="00AD4BBC">
      <w:pPr>
        <w:tabs>
          <w:tab w:val="left" w:pos="937"/>
        </w:tabs>
        <w:ind w:left="28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423B52D" wp14:editId="656C73E5">
                <wp:simplePos x="0" y="0"/>
                <wp:positionH relativeFrom="column">
                  <wp:posOffset>86995</wp:posOffset>
                </wp:positionH>
                <wp:positionV relativeFrom="paragraph">
                  <wp:posOffset>117524</wp:posOffset>
                </wp:positionV>
                <wp:extent cx="2360930" cy="1404620"/>
                <wp:effectExtent l="0" t="0" r="0" b="0"/>
                <wp:wrapNone/>
                <wp:docPr id="118352597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96ED6" w14:textId="31F66B45" w:rsidR="0092614B" w:rsidRPr="001D350A" w:rsidRDefault="0092614B" w:rsidP="0092614B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1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B52D" id="_x0000_s1039" type="#_x0000_t202" style="position:absolute;left:0;text-align:left;margin-left:6.85pt;margin-top:9.25pt;width:185.9pt;height:110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" filled="f" stroked="f">
                <v:textbox style="mso-fit-shape-to-text:t">
                  <w:txbxContent>
                    <w:p w14:paraId="3DA96ED6" w14:textId="31F66B45" w:rsidR="0092614B" w:rsidRPr="001D350A" w:rsidRDefault="0092614B" w:rsidP="0092614B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D350A">
                        <w:rPr>
                          <w:rFonts w:asciiTheme="minorHAnsi" w:hAnsiTheme="minorHAnsi" w:cstheme="minorHAnsi"/>
                        </w:rPr>
                        <w:t>%</w:t>
                      </w: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>
                        <w:rPr>
                          <w:rFonts w:asciiTheme="minorHAnsi" w:hAnsiTheme="minorHAnsi" w:cstheme="minorHAnsi"/>
                        </w:rPr>
                        <w:t>1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</w:rPr>
                        <w:t>N1</w:t>
                      </w:r>
                    </w:p>
                  </w:txbxContent>
                </v:textbox>
              </v:shape>
            </w:pict>
          </mc:Fallback>
        </mc:AlternateContent>
      </w:r>
      <w:r w:rsidR="007C46AF">
        <w:rPr>
          <w:b/>
          <w:bCs/>
        </w:rPr>
        <w:t xml:space="preserve">Blok 1 (open </w:t>
      </w:r>
      <w:proofErr w:type="spellStart"/>
      <w:r w:rsidR="007C46AF">
        <w:rPr>
          <w:b/>
          <w:bCs/>
        </w:rPr>
        <w:t>continuous</w:t>
      </w:r>
      <w:proofErr w:type="spellEnd"/>
      <w:r w:rsidR="007C46AF">
        <w:rPr>
          <w:b/>
          <w:bCs/>
        </w:rPr>
        <w:t xml:space="preserve"> </w:t>
      </w:r>
      <w:proofErr w:type="spellStart"/>
      <w:r w:rsidR="007C46AF">
        <w:rPr>
          <w:b/>
          <w:bCs/>
        </w:rPr>
        <w:t>action</w:t>
      </w:r>
      <w:proofErr w:type="spellEnd"/>
      <w:r w:rsidR="007C46AF">
        <w:rPr>
          <w:b/>
          <w:bCs/>
        </w:rPr>
        <w:t xml:space="preserve">): </w:t>
      </w:r>
      <w:r w:rsidR="00C842DD">
        <w:rPr>
          <w:b/>
          <w:bCs/>
        </w:rPr>
        <w:t>Kalibrace</w:t>
      </w:r>
    </w:p>
    <w:p w14:paraId="6C502EF0" w14:textId="77777777" w:rsidR="00C842DD" w:rsidRDefault="00C842DD" w:rsidP="00A75C07">
      <w:pPr>
        <w:tabs>
          <w:tab w:val="left" w:pos="937"/>
        </w:tabs>
        <w:ind w:left="284"/>
        <w:rPr>
          <w:b/>
          <w:bCs/>
          <w:noProof/>
        </w:rPr>
      </w:pPr>
    </w:p>
    <w:p w14:paraId="4EC2AC23" w14:textId="49F8E403" w:rsidR="00A75C07" w:rsidRPr="00A75C07" w:rsidRDefault="00C842DD" w:rsidP="00A75C07">
      <w:pPr>
        <w:tabs>
          <w:tab w:val="left" w:pos="937"/>
        </w:tabs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A16AAB" wp14:editId="4E5543B4">
            <wp:extent cx="5292855" cy="3115734"/>
            <wp:effectExtent l="0" t="0" r="3175" b="8890"/>
            <wp:docPr id="1396734176" name="Obrázek 4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34176" name="Obrázek 4" descr="Obsah obrázku text, snímek obrazovky, Písmo, design&#10;&#10;Popis byl vytvořen automaticky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79"/>
                    <a:stretch/>
                  </pic:blipFill>
                  <pic:spPr bwMode="auto">
                    <a:xfrm>
                      <a:off x="0" y="0"/>
                      <a:ext cx="5309672" cy="312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D1D3" w14:textId="77777777" w:rsidR="00A75C07" w:rsidRPr="00A75C07" w:rsidRDefault="00A75C07" w:rsidP="00A75C07">
      <w:pPr>
        <w:tabs>
          <w:tab w:val="left" w:pos="937"/>
        </w:tabs>
        <w:ind w:left="284"/>
        <w:rPr>
          <w:b/>
          <w:bCs/>
        </w:rPr>
      </w:pPr>
    </w:p>
    <w:p w14:paraId="4FED9C43" w14:textId="77777777" w:rsidR="00E83269" w:rsidRDefault="00E83269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2EE902F3" w14:textId="462E0679" w:rsidR="00AD4BBC" w:rsidRPr="00A75C07" w:rsidRDefault="0092614B" w:rsidP="00A75C07">
      <w:pPr>
        <w:tabs>
          <w:tab w:val="left" w:pos="937"/>
        </w:tabs>
        <w:ind w:left="284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EBB2705" wp14:editId="048925A9">
                <wp:simplePos x="0" y="0"/>
                <wp:positionH relativeFrom="column">
                  <wp:posOffset>111370</wp:posOffset>
                </wp:positionH>
                <wp:positionV relativeFrom="paragraph">
                  <wp:posOffset>133008</wp:posOffset>
                </wp:positionV>
                <wp:extent cx="2360930" cy="1404620"/>
                <wp:effectExtent l="0" t="0" r="0" b="0"/>
                <wp:wrapNone/>
                <wp:docPr id="146793785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0B9D1" w14:textId="0A73BA12" w:rsidR="0092614B" w:rsidRPr="001D350A" w:rsidRDefault="0092614B" w:rsidP="0092614B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2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B2705" id="_x0000_s1040" type="#_x0000_t202" style="position:absolute;left:0;text-align:left;margin-left:8.75pt;margin-top:10.45pt;width:185.9pt;height:110.6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" filled="f" stroked="f">
                <v:textbox style="mso-fit-shape-to-text:t">
                  <w:txbxContent>
                    <w:p w14:paraId="1CD0B9D1" w14:textId="0A73BA12" w:rsidR="0092614B" w:rsidRPr="001D350A" w:rsidRDefault="0092614B" w:rsidP="0092614B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D350A">
                        <w:rPr>
                          <w:rFonts w:asciiTheme="minorHAnsi" w:hAnsiTheme="minorHAnsi" w:cstheme="minorHAnsi"/>
                        </w:rPr>
                        <w:t>%</w:t>
                      </w: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>
                        <w:rPr>
                          <w:rFonts w:asciiTheme="minorHAnsi" w:hAnsiTheme="minorHAnsi" w:cstheme="minorHAnsi"/>
                        </w:rPr>
                        <w:t>2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</w:rPr>
                        <w:t>N1</w:t>
                      </w:r>
                    </w:p>
                  </w:txbxContent>
                </v:textbox>
              </v:shape>
            </w:pict>
          </mc:Fallback>
        </mc:AlternateContent>
      </w:r>
      <w:r w:rsidR="007C46AF">
        <w:rPr>
          <w:b/>
          <w:bCs/>
        </w:rPr>
        <w:t xml:space="preserve">Blok 2 (open </w:t>
      </w:r>
      <w:proofErr w:type="spellStart"/>
      <w:r w:rsidR="007C46AF">
        <w:rPr>
          <w:b/>
          <w:bCs/>
        </w:rPr>
        <w:t>continuous</w:t>
      </w:r>
      <w:proofErr w:type="spellEnd"/>
      <w:r w:rsidR="007C46AF">
        <w:rPr>
          <w:b/>
          <w:bCs/>
        </w:rPr>
        <w:t xml:space="preserve"> action): </w:t>
      </w:r>
      <w:r w:rsidR="00A75C07" w:rsidRPr="00A75C07">
        <w:rPr>
          <w:b/>
          <w:bCs/>
        </w:rPr>
        <w:t>Regulace</w:t>
      </w:r>
      <w:r w:rsidR="007C46AF">
        <w:rPr>
          <w:b/>
          <w:bCs/>
        </w:rPr>
        <w:t xml:space="preserve"> </w:t>
      </w:r>
    </w:p>
    <w:p w14:paraId="2CE47B64" w14:textId="623369AC" w:rsidR="00A75C07" w:rsidRDefault="00C842DD" w:rsidP="008345DC">
      <w:pPr>
        <w:tabs>
          <w:tab w:val="left" w:pos="937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CFCD446" wp14:editId="3C16FEAD">
            <wp:simplePos x="0" y="0"/>
            <wp:positionH relativeFrom="column">
              <wp:posOffset>202565</wp:posOffset>
            </wp:positionH>
            <wp:positionV relativeFrom="paragraph">
              <wp:posOffset>103324</wp:posOffset>
            </wp:positionV>
            <wp:extent cx="5753100" cy="4860290"/>
            <wp:effectExtent l="0" t="0" r="0" b="0"/>
            <wp:wrapNone/>
            <wp:docPr id="1245797008" name="Obrázek 3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97008" name="Obrázek 3" descr="Obsah obrázku text, snímek obrazovky, design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3497B" w14:textId="77777777" w:rsidR="00C842DD" w:rsidRDefault="00C842DD" w:rsidP="008345DC">
      <w:pPr>
        <w:tabs>
          <w:tab w:val="left" w:pos="937"/>
        </w:tabs>
      </w:pPr>
    </w:p>
    <w:p w14:paraId="53AD9B79" w14:textId="77777777" w:rsidR="00C842DD" w:rsidRDefault="00C842DD" w:rsidP="008345DC">
      <w:pPr>
        <w:tabs>
          <w:tab w:val="left" w:pos="937"/>
        </w:tabs>
      </w:pPr>
    </w:p>
    <w:p w14:paraId="1113554E" w14:textId="77777777" w:rsidR="00C842DD" w:rsidRDefault="00C842DD" w:rsidP="008345DC">
      <w:pPr>
        <w:tabs>
          <w:tab w:val="left" w:pos="937"/>
        </w:tabs>
      </w:pPr>
    </w:p>
    <w:p w14:paraId="29F67941" w14:textId="77777777" w:rsidR="00C842DD" w:rsidRDefault="00C842DD" w:rsidP="008345DC">
      <w:pPr>
        <w:tabs>
          <w:tab w:val="left" w:pos="937"/>
        </w:tabs>
      </w:pPr>
    </w:p>
    <w:p w14:paraId="7B91A716" w14:textId="77777777" w:rsidR="00C842DD" w:rsidRDefault="00C842DD" w:rsidP="008345DC">
      <w:pPr>
        <w:tabs>
          <w:tab w:val="left" w:pos="937"/>
        </w:tabs>
      </w:pPr>
    </w:p>
    <w:p w14:paraId="03D1F530" w14:textId="77777777" w:rsidR="00C842DD" w:rsidRDefault="00C842DD" w:rsidP="008345DC">
      <w:pPr>
        <w:tabs>
          <w:tab w:val="left" w:pos="937"/>
        </w:tabs>
      </w:pPr>
    </w:p>
    <w:p w14:paraId="32B12B89" w14:textId="77777777" w:rsidR="00C842DD" w:rsidRDefault="00C842DD" w:rsidP="008345DC">
      <w:pPr>
        <w:tabs>
          <w:tab w:val="left" w:pos="937"/>
        </w:tabs>
      </w:pPr>
    </w:p>
    <w:p w14:paraId="150945F3" w14:textId="77777777" w:rsidR="00C842DD" w:rsidRDefault="00C842DD" w:rsidP="008345DC">
      <w:pPr>
        <w:tabs>
          <w:tab w:val="left" w:pos="937"/>
        </w:tabs>
      </w:pPr>
    </w:p>
    <w:p w14:paraId="1CAA1DBF" w14:textId="77777777" w:rsidR="00C842DD" w:rsidRDefault="00C842DD" w:rsidP="008345DC">
      <w:pPr>
        <w:tabs>
          <w:tab w:val="left" w:pos="937"/>
        </w:tabs>
      </w:pPr>
    </w:p>
    <w:p w14:paraId="58D4CDC1" w14:textId="77777777" w:rsidR="00C842DD" w:rsidRDefault="00C842DD" w:rsidP="008345DC">
      <w:pPr>
        <w:tabs>
          <w:tab w:val="left" w:pos="937"/>
        </w:tabs>
      </w:pPr>
    </w:p>
    <w:p w14:paraId="7E11D9E2" w14:textId="77777777" w:rsidR="00C842DD" w:rsidRDefault="00C842DD" w:rsidP="008345DC">
      <w:pPr>
        <w:tabs>
          <w:tab w:val="left" w:pos="937"/>
        </w:tabs>
      </w:pPr>
    </w:p>
    <w:p w14:paraId="7CFE6F1A" w14:textId="77777777" w:rsidR="00C842DD" w:rsidRDefault="00C842DD" w:rsidP="008345DC">
      <w:pPr>
        <w:tabs>
          <w:tab w:val="left" w:pos="937"/>
        </w:tabs>
      </w:pPr>
    </w:p>
    <w:p w14:paraId="3D91FA67" w14:textId="77777777" w:rsidR="00C842DD" w:rsidRDefault="00C842DD" w:rsidP="008345DC">
      <w:pPr>
        <w:tabs>
          <w:tab w:val="left" w:pos="937"/>
        </w:tabs>
      </w:pPr>
    </w:p>
    <w:p w14:paraId="48433D17" w14:textId="77777777" w:rsidR="00C842DD" w:rsidRDefault="00C842DD" w:rsidP="008345DC">
      <w:pPr>
        <w:tabs>
          <w:tab w:val="left" w:pos="937"/>
        </w:tabs>
      </w:pPr>
    </w:p>
    <w:p w14:paraId="40C81D91" w14:textId="77777777" w:rsidR="00C842DD" w:rsidRDefault="00C842DD" w:rsidP="008345DC">
      <w:pPr>
        <w:tabs>
          <w:tab w:val="left" w:pos="937"/>
        </w:tabs>
      </w:pPr>
    </w:p>
    <w:p w14:paraId="561643CA" w14:textId="77777777" w:rsidR="00C842DD" w:rsidRDefault="00C842DD" w:rsidP="008345DC">
      <w:pPr>
        <w:tabs>
          <w:tab w:val="left" w:pos="937"/>
        </w:tabs>
      </w:pPr>
    </w:p>
    <w:p w14:paraId="64091D5A" w14:textId="77777777" w:rsidR="00C842DD" w:rsidRDefault="00C842DD" w:rsidP="008345DC">
      <w:pPr>
        <w:tabs>
          <w:tab w:val="left" w:pos="937"/>
        </w:tabs>
      </w:pPr>
    </w:p>
    <w:p w14:paraId="47AADE0D" w14:textId="77777777" w:rsidR="00C842DD" w:rsidRDefault="00C842DD" w:rsidP="008345DC">
      <w:pPr>
        <w:tabs>
          <w:tab w:val="left" w:pos="937"/>
        </w:tabs>
      </w:pPr>
    </w:p>
    <w:p w14:paraId="2D6040ED" w14:textId="77777777" w:rsidR="00C842DD" w:rsidRDefault="00C842DD" w:rsidP="008345DC">
      <w:pPr>
        <w:tabs>
          <w:tab w:val="left" w:pos="937"/>
        </w:tabs>
      </w:pPr>
    </w:p>
    <w:p w14:paraId="19BBF95B" w14:textId="77777777" w:rsidR="00C842DD" w:rsidRDefault="00C842DD" w:rsidP="008345DC">
      <w:pPr>
        <w:tabs>
          <w:tab w:val="left" w:pos="937"/>
        </w:tabs>
      </w:pPr>
    </w:p>
    <w:p w14:paraId="1F1E75BA" w14:textId="77777777" w:rsidR="00C842DD" w:rsidRDefault="00C842DD" w:rsidP="008345DC">
      <w:pPr>
        <w:tabs>
          <w:tab w:val="left" w:pos="937"/>
        </w:tabs>
      </w:pPr>
    </w:p>
    <w:p w14:paraId="391ED189" w14:textId="77777777" w:rsidR="00C842DD" w:rsidRDefault="00C842DD" w:rsidP="008345DC">
      <w:pPr>
        <w:tabs>
          <w:tab w:val="left" w:pos="937"/>
        </w:tabs>
      </w:pPr>
    </w:p>
    <w:p w14:paraId="717A5BBD" w14:textId="77777777" w:rsidR="00C842DD" w:rsidRDefault="00C842DD" w:rsidP="008345DC">
      <w:pPr>
        <w:tabs>
          <w:tab w:val="left" w:pos="937"/>
        </w:tabs>
      </w:pPr>
    </w:p>
    <w:p w14:paraId="6F32A64E" w14:textId="77777777" w:rsidR="00C842DD" w:rsidRDefault="00C842DD" w:rsidP="008345DC">
      <w:pPr>
        <w:tabs>
          <w:tab w:val="left" w:pos="937"/>
        </w:tabs>
      </w:pPr>
    </w:p>
    <w:p w14:paraId="282A614C" w14:textId="77777777" w:rsidR="00C842DD" w:rsidRDefault="00C842DD" w:rsidP="008345DC">
      <w:pPr>
        <w:tabs>
          <w:tab w:val="left" w:pos="937"/>
        </w:tabs>
      </w:pPr>
    </w:p>
    <w:p w14:paraId="3D8A0333" w14:textId="77777777" w:rsidR="00C842DD" w:rsidRDefault="00C842DD" w:rsidP="008345DC">
      <w:pPr>
        <w:tabs>
          <w:tab w:val="left" w:pos="937"/>
        </w:tabs>
      </w:pPr>
    </w:p>
    <w:p w14:paraId="6F6F41D6" w14:textId="77777777" w:rsidR="00C842DD" w:rsidRDefault="00C842DD" w:rsidP="008345DC">
      <w:pPr>
        <w:tabs>
          <w:tab w:val="left" w:pos="937"/>
        </w:tabs>
      </w:pPr>
    </w:p>
    <w:p w14:paraId="46C18176" w14:textId="77777777" w:rsidR="00C842DD" w:rsidRPr="00C842DD" w:rsidRDefault="00C842DD" w:rsidP="008345DC">
      <w:pPr>
        <w:tabs>
          <w:tab w:val="left" w:pos="937"/>
        </w:tabs>
        <w:rPr>
          <w:b/>
          <w:bCs/>
        </w:rPr>
      </w:pPr>
    </w:p>
    <w:p w14:paraId="783DE6C7" w14:textId="48878C42" w:rsidR="00C842DD" w:rsidRDefault="0092614B" w:rsidP="00403CCF">
      <w:pPr>
        <w:tabs>
          <w:tab w:val="left" w:pos="937"/>
        </w:tabs>
        <w:ind w:left="28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31C8C08" wp14:editId="3859D6FF">
                <wp:simplePos x="0" y="0"/>
                <wp:positionH relativeFrom="column">
                  <wp:posOffset>70339</wp:posOffset>
                </wp:positionH>
                <wp:positionV relativeFrom="paragraph">
                  <wp:posOffset>151227</wp:posOffset>
                </wp:positionV>
                <wp:extent cx="2360930" cy="1404620"/>
                <wp:effectExtent l="0" t="0" r="0" b="0"/>
                <wp:wrapNone/>
                <wp:docPr id="92682480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606EE" w14:textId="4CE08C80" w:rsidR="0092614B" w:rsidRPr="001D350A" w:rsidRDefault="0092614B" w:rsidP="0092614B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>%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3</w:t>
                            </w:r>
                            <w:r w:rsidRPr="001D350A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8C08" id="_x0000_s1041" type="#_x0000_t202" style="position:absolute;left:0;text-align:left;margin-left:5.55pt;margin-top:11.9pt;width:185.9pt;height:110.6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" filled="f" stroked="f">
                <v:textbox style="mso-fit-shape-to-text:t">
                  <w:txbxContent>
                    <w:p w14:paraId="14B606EE" w14:textId="4CE08C80" w:rsidR="0092614B" w:rsidRPr="001D350A" w:rsidRDefault="0092614B" w:rsidP="0092614B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D350A">
                        <w:rPr>
                          <w:rFonts w:asciiTheme="minorHAnsi" w:hAnsiTheme="minorHAnsi" w:cstheme="minorHAnsi"/>
                        </w:rPr>
                        <w:t>%</w:t>
                      </w: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>
                        <w:rPr>
                          <w:rFonts w:asciiTheme="minorHAnsi" w:hAnsiTheme="minorHAnsi" w:cstheme="minorHAnsi"/>
                        </w:rPr>
                        <w:t>3</w:t>
                      </w:r>
                      <w:r w:rsidRPr="001D350A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</w:rPr>
                        <w:t>N1</w:t>
                      </w:r>
                    </w:p>
                  </w:txbxContent>
                </v:textbox>
              </v:shape>
            </w:pict>
          </mc:Fallback>
        </mc:AlternateContent>
      </w:r>
      <w:r w:rsidR="007C46AF">
        <w:rPr>
          <w:b/>
          <w:bCs/>
        </w:rPr>
        <w:t xml:space="preserve">Blok 3: </w:t>
      </w:r>
      <w:r w:rsidR="00C842DD" w:rsidRPr="00C842DD">
        <w:rPr>
          <w:b/>
          <w:bCs/>
        </w:rPr>
        <w:t>Manuální ovládání</w:t>
      </w:r>
    </w:p>
    <w:p w14:paraId="45E5F031" w14:textId="77777777" w:rsidR="00403CCF" w:rsidRDefault="00403CCF" w:rsidP="00C842DD">
      <w:pPr>
        <w:tabs>
          <w:tab w:val="left" w:pos="937"/>
        </w:tabs>
        <w:ind w:left="284"/>
        <w:rPr>
          <w:b/>
          <w:bCs/>
          <w:noProof/>
        </w:rPr>
      </w:pPr>
    </w:p>
    <w:p w14:paraId="1D2A3F55" w14:textId="1845B964" w:rsidR="00C842DD" w:rsidRPr="00C842DD" w:rsidRDefault="00403CCF" w:rsidP="00C842DD">
      <w:pPr>
        <w:tabs>
          <w:tab w:val="left" w:pos="937"/>
        </w:tabs>
        <w:ind w:left="284"/>
        <w:rPr>
          <w:b/>
          <w:bCs/>
        </w:rPr>
        <w:sectPr w:rsidR="00C842DD" w:rsidRPr="00C842DD" w:rsidSect="00EB49F0">
          <w:headerReference w:type="default" r:id="rId27"/>
          <w:headerReference w:type="first" r:id="rId28"/>
          <w:pgSz w:w="11906" w:h="16838" w:code="9"/>
          <w:pgMar w:top="1134" w:right="1423" w:bottom="1276" w:left="1423" w:header="709" w:footer="709" w:gutter="0"/>
          <w:cols w:space="708"/>
          <w:docGrid w:linePitch="360"/>
        </w:sectPr>
      </w:pPr>
      <w:r>
        <w:rPr>
          <w:b/>
          <w:bCs/>
          <w:noProof/>
        </w:rPr>
        <w:drawing>
          <wp:inline distT="0" distB="0" distL="0" distR="0" wp14:anchorId="2F0F7EB0" wp14:editId="283870A2">
            <wp:extent cx="5304349" cy="3149600"/>
            <wp:effectExtent l="0" t="0" r="0" b="0"/>
            <wp:docPr id="199362825" name="Obrázek 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825" name="Obrázek 5" descr="Obsah obrázku text, snímek obrazovky, Písmo, design&#10;&#10;Popis byl vytvořen automaticky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68"/>
                    <a:stretch/>
                  </pic:blipFill>
                  <pic:spPr bwMode="auto">
                    <a:xfrm>
                      <a:off x="0" y="0"/>
                      <a:ext cx="5326354" cy="316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2312C" w14:textId="585699DC" w:rsidR="00ED38EF" w:rsidRPr="00F6584C" w:rsidRDefault="0074693A" w:rsidP="000924C3">
      <w:pPr>
        <w:pStyle w:val="definice"/>
        <w:spacing w:before="283"/>
      </w:pPr>
      <w:r w:rsidRPr="00F6584C">
        <w:lastRenderedPageBreak/>
        <w:t>Postup:</w:t>
      </w:r>
    </w:p>
    <w:p w14:paraId="27F1B056" w14:textId="7FD0A73A" w:rsidR="00B5616E" w:rsidRDefault="00B5616E" w:rsidP="00B5616E">
      <w:pPr>
        <w:pStyle w:val="Zkladntextodsazen"/>
        <w:jc w:val="both"/>
      </w:pPr>
      <w:r>
        <w:t xml:space="preserve">1) Nastavíme OP </w:t>
      </w:r>
      <w:proofErr w:type="spellStart"/>
      <w:r>
        <w:t>Magelis</w:t>
      </w:r>
      <w:proofErr w:type="spellEnd"/>
      <w:r>
        <w:t xml:space="preserve"> a vytvoříme stránky</w:t>
      </w:r>
    </w:p>
    <w:p w14:paraId="7E06AB81" w14:textId="77777777" w:rsidR="00B5616E" w:rsidRDefault="00B5616E" w:rsidP="00B5616E">
      <w:pPr>
        <w:pStyle w:val="Zkladntextodsazen"/>
        <w:jc w:val="both"/>
      </w:pPr>
      <w:r>
        <w:t>2) Zapneme PL-07 a zaškrtneme funkci GRAFCET</w:t>
      </w:r>
    </w:p>
    <w:p w14:paraId="60EE7304" w14:textId="4FA69D81" w:rsidR="00B5616E" w:rsidRDefault="00B5616E" w:rsidP="00B5616E">
      <w:pPr>
        <w:pStyle w:val="Zkladntextodsazen"/>
        <w:jc w:val="both"/>
      </w:pPr>
      <w:r>
        <w:t>3) Vytvoříme schéma bloků a podmínek pro přechod bloků</w:t>
      </w:r>
    </w:p>
    <w:p w14:paraId="6AA90E98" w14:textId="77777777" w:rsidR="00B5616E" w:rsidRDefault="00B5616E" w:rsidP="00B5616E">
      <w:pPr>
        <w:pStyle w:val="Zkladntextodsazen"/>
        <w:jc w:val="both"/>
      </w:pPr>
      <w:r>
        <w:t xml:space="preserve">4) Nastavíme bloky do vyhovující funkce </w:t>
      </w:r>
    </w:p>
    <w:p w14:paraId="6296509F" w14:textId="2972D136" w:rsidR="00B5616E" w:rsidRDefault="00B5616E" w:rsidP="00B5616E">
      <w:pPr>
        <w:pStyle w:val="Zkladntextodsazen"/>
        <w:jc w:val="both"/>
      </w:pPr>
      <w:r>
        <w:t>-   dle vykonání funkce: před/při/po stisku tlačítka</w:t>
      </w:r>
    </w:p>
    <w:p w14:paraId="3B9FCEFC" w14:textId="2CD6A674" w:rsidR="00B5616E" w:rsidRDefault="00B5616E" w:rsidP="00B5616E">
      <w:pPr>
        <w:pStyle w:val="Zkladntextodsazen"/>
        <w:jc w:val="both"/>
      </w:pPr>
      <w:r>
        <w:t>5) V LD naprogramujeme jednotlivé bloky podle toho, jakou mají mít funkci</w:t>
      </w:r>
    </w:p>
    <w:p w14:paraId="7CD4709C" w14:textId="77777777" w:rsidR="00B5616E" w:rsidRDefault="00B5616E" w:rsidP="00B5616E">
      <w:pPr>
        <w:pStyle w:val="Zkladntextodsazen"/>
        <w:jc w:val="both"/>
      </w:pPr>
      <w:r>
        <w:t>6) Ozkoušíme program v praxi</w:t>
      </w:r>
    </w:p>
    <w:p w14:paraId="7CF1136B" w14:textId="77777777" w:rsidR="00B5616E" w:rsidRDefault="00B5616E" w:rsidP="00B5616E">
      <w:pPr>
        <w:pStyle w:val="Zkladntextodsazen"/>
        <w:jc w:val="both"/>
      </w:pPr>
      <w:r>
        <w:t>7) Ukončíme cvičení</w:t>
      </w:r>
    </w:p>
    <w:p w14:paraId="1F25B19C" w14:textId="4782EEB9" w:rsidR="002F024A" w:rsidRPr="00F6584C" w:rsidRDefault="00B5616E" w:rsidP="00B5616E">
      <w:pPr>
        <w:pStyle w:val="Zkladntextodsazen"/>
        <w:jc w:val="both"/>
      </w:pPr>
      <w:r>
        <w:t>8) Vypracujeme technickou zprávu</w:t>
      </w:r>
    </w:p>
    <w:p w14:paraId="66814843" w14:textId="77777777" w:rsidR="002D178C" w:rsidRPr="00F6584C" w:rsidRDefault="002D178C" w:rsidP="002F024A">
      <w:pPr>
        <w:pStyle w:val="Zkladntextodsazen"/>
        <w:ind w:left="643"/>
        <w:jc w:val="both"/>
      </w:pPr>
    </w:p>
    <w:p w14:paraId="2D60735F" w14:textId="10FCDD8E" w:rsidR="00C32B8A" w:rsidRPr="00F6584C" w:rsidRDefault="00C32B8A" w:rsidP="00C32B8A">
      <w:pPr>
        <w:pStyle w:val="Zkladntextodsazen"/>
        <w:ind w:left="0"/>
        <w:jc w:val="both"/>
        <w:rPr>
          <w:b/>
          <w:bCs/>
        </w:rPr>
      </w:pPr>
      <w:r w:rsidRPr="00F6584C">
        <w:rPr>
          <w:b/>
          <w:bCs/>
        </w:rPr>
        <w:t>Výpis programu:</w:t>
      </w:r>
    </w:p>
    <w:p w14:paraId="6BB1FC18" w14:textId="35F96046" w:rsidR="00C32B8A" w:rsidRPr="00F6584C" w:rsidRDefault="00C32B8A" w:rsidP="00C32B8A">
      <w:pPr>
        <w:pStyle w:val="Zkladntextodsazen"/>
        <w:ind w:left="0"/>
        <w:jc w:val="both"/>
      </w:pPr>
      <w:r w:rsidRPr="00F6584C">
        <w:rPr>
          <w:b/>
          <w:bCs/>
        </w:rPr>
        <w:t xml:space="preserve">    </w:t>
      </w:r>
      <w:r w:rsidRPr="00F6584C">
        <w:t>Viz Příloha</w:t>
      </w:r>
    </w:p>
    <w:p w14:paraId="33E9B559" w14:textId="77777777" w:rsidR="002D178C" w:rsidRPr="00F6584C" w:rsidRDefault="002D178C" w:rsidP="00C32B8A">
      <w:pPr>
        <w:pStyle w:val="Zkladntextodsazen"/>
        <w:ind w:left="0"/>
        <w:jc w:val="both"/>
      </w:pPr>
    </w:p>
    <w:p w14:paraId="6836DEC6" w14:textId="5FF04C0B" w:rsidR="00C32B8A" w:rsidRPr="00F6584C" w:rsidRDefault="00C32B8A" w:rsidP="00C32B8A">
      <w:pPr>
        <w:pStyle w:val="definice"/>
        <w:spacing w:before="283"/>
      </w:pPr>
      <w:r w:rsidRPr="00F6584C">
        <w:t>Komentář k programu:</w:t>
      </w:r>
    </w:p>
    <w:p w14:paraId="1C0D34EA" w14:textId="63B98B7E" w:rsidR="00C32B8A" w:rsidRPr="00F6584C" w:rsidRDefault="00C32B8A" w:rsidP="00C32B8A">
      <w:pPr>
        <w:pStyle w:val="Zkladntextodsazen"/>
      </w:pPr>
      <w:r w:rsidRPr="00F6584C">
        <w:t>Viz Výpis programu</w:t>
      </w:r>
    </w:p>
    <w:p w14:paraId="2AEEA3AA" w14:textId="4881B8A1" w:rsidR="002D178C" w:rsidRDefault="002D178C" w:rsidP="00C32B8A">
      <w:pPr>
        <w:pStyle w:val="Zkladntextodsazen"/>
      </w:pPr>
    </w:p>
    <w:p w14:paraId="2305146B" w14:textId="6F61C7F5" w:rsidR="00E56C10" w:rsidRDefault="00E56C10" w:rsidP="00E56C10">
      <w:pPr>
        <w:pStyle w:val="Zkladntextodsazen"/>
        <w:ind w:left="0"/>
        <w:rPr>
          <w:b/>
          <w:bCs/>
        </w:rPr>
      </w:pPr>
      <w:r w:rsidRPr="00E56C10">
        <w:rPr>
          <w:b/>
          <w:bCs/>
        </w:rPr>
        <w:t>Graf:</w:t>
      </w:r>
    </w:p>
    <w:p w14:paraId="5C7ED16A" w14:textId="3829643F" w:rsidR="00C21E0B" w:rsidRDefault="00C21E0B" w:rsidP="00E56C10">
      <w:pPr>
        <w:pStyle w:val="Zkladntextodsazen"/>
        <w:ind w:left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20D4F59E" wp14:editId="520E2283">
            <wp:simplePos x="0" y="0"/>
            <wp:positionH relativeFrom="column">
              <wp:posOffset>211515</wp:posOffset>
            </wp:positionH>
            <wp:positionV relativeFrom="paragraph">
              <wp:posOffset>66675</wp:posOffset>
            </wp:positionV>
            <wp:extent cx="4194925" cy="2520000"/>
            <wp:effectExtent l="0" t="0" r="0" b="0"/>
            <wp:wrapNone/>
            <wp:docPr id="1018166727" name="Obrázek 4" descr="Obsah obrázku text, snímek obrazovky, řada/pruh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6727" name="Obrázek 4" descr="Obsah obrázku text, snímek obrazovky, řada/pruh, Vykreslený graf&#10;&#10;Popis byl vytvořen automaticky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9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2B243" w14:textId="2E708A6E" w:rsidR="00E56C10" w:rsidRDefault="00E56C10" w:rsidP="00E56C10">
      <w:pPr>
        <w:pStyle w:val="Zkladntextodsazen"/>
        <w:ind w:left="0"/>
        <w:rPr>
          <w:b/>
          <w:bCs/>
        </w:rPr>
      </w:pPr>
    </w:p>
    <w:p w14:paraId="11BB6024" w14:textId="00959A00" w:rsidR="00E56C10" w:rsidRPr="00E56C10" w:rsidRDefault="00E56C10" w:rsidP="00E56C10">
      <w:pPr>
        <w:pStyle w:val="Zkladntextodsazen"/>
        <w:ind w:left="0"/>
        <w:rPr>
          <w:b/>
          <w:bCs/>
        </w:rPr>
      </w:pPr>
    </w:p>
    <w:p w14:paraId="5742A0D5" w14:textId="7FE846B6" w:rsidR="003F7E8A" w:rsidRDefault="003F7E8A" w:rsidP="00C32B8A">
      <w:pPr>
        <w:pStyle w:val="definice"/>
      </w:pPr>
    </w:p>
    <w:p w14:paraId="520740C9" w14:textId="06103E0E" w:rsidR="00E56C10" w:rsidRDefault="00E56C10" w:rsidP="00C32B8A">
      <w:pPr>
        <w:pStyle w:val="definice"/>
      </w:pPr>
    </w:p>
    <w:p w14:paraId="10121A3B" w14:textId="178C4BCE" w:rsidR="00E56C10" w:rsidRDefault="00E56C10" w:rsidP="00C32B8A">
      <w:pPr>
        <w:pStyle w:val="definice"/>
      </w:pPr>
    </w:p>
    <w:p w14:paraId="09B89C59" w14:textId="70B6EE87" w:rsidR="00E56C10" w:rsidRDefault="00E56C10" w:rsidP="00C32B8A">
      <w:pPr>
        <w:pStyle w:val="definice"/>
      </w:pPr>
    </w:p>
    <w:p w14:paraId="24C1B918" w14:textId="45D68027" w:rsidR="00E56C10" w:rsidRDefault="00E56C10" w:rsidP="00C32B8A">
      <w:pPr>
        <w:pStyle w:val="definice"/>
      </w:pPr>
    </w:p>
    <w:p w14:paraId="466410E7" w14:textId="45F5C868" w:rsidR="00E56C10" w:rsidRDefault="00E56C10" w:rsidP="00C32B8A">
      <w:pPr>
        <w:pStyle w:val="definice"/>
      </w:pPr>
    </w:p>
    <w:p w14:paraId="1A367D60" w14:textId="01B9C4DB" w:rsidR="00E56C10" w:rsidRDefault="00E56C10" w:rsidP="00C32B8A">
      <w:pPr>
        <w:pStyle w:val="definice"/>
      </w:pPr>
    </w:p>
    <w:p w14:paraId="0FE6BC17" w14:textId="20EE5AE3" w:rsidR="00E56C10" w:rsidRDefault="00E56C10" w:rsidP="00C32B8A">
      <w:pPr>
        <w:pStyle w:val="definice"/>
      </w:pPr>
    </w:p>
    <w:p w14:paraId="6CF11BE5" w14:textId="6033CD14" w:rsidR="00E56C10" w:rsidRDefault="00E56C10" w:rsidP="00C32B8A">
      <w:pPr>
        <w:pStyle w:val="definice"/>
      </w:pPr>
    </w:p>
    <w:p w14:paraId="60EE401F" w14:textId="77777777" w:rsidR="00E56C10" w:rsidRDefault="00E56C10" w:rsidP="00C32B8A">
      <w:pPr>
        <w:pStyle w:val="definice"/>
      </w:pPr>
    </w:p>
    <w:p w14:paraId="4C143D68" w14:textId="77777777" w:rsidR="00E56C10" w:rsidRDefault="00E56C10" w:rsidP="00C32B8A">
      <w:pPr>
        <w:pStyle w:val="definice"/>
      </w:pPr>
    </w:p>
    <w:p w14:paraId="5DAED41F" w14:textId="7C444CF5" w:rsidR="00E56C10" w:rsidRDefault="00E56C10" w:rsidP="00C32B8A">
      <w:pPr>
        <w:pStyle w:val="definice"/>
      </w:pPr>
    </w:p>
    <w:p w14:paraId="5783FD4E" w14:textId="73218BF5" w:rsidR="00E56C10" w:rsidRDefault="00C21E0B">
      <w:pPr>
        <w:suppressAutoHyphens w:val="0"/>
        <w:rPr>
          <w:b/>
        </w:rPr>
      </w:pPr>
      <w:r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7743B1F8" wp14:editId="78DA6473">
            <wp:simplePos x="0" y="0"/>
            <wp:positionH relativeFrom="column">
              <wp:posOffset>211260</wp:posOffset>
            </wp:positionH>
            <wp:positionV relativeFrom="paragraph">
              <wp:posOffset>52645</wp:posOffset>
            </wp:positionV>
            <wp:extent cx="4195568" cy="2520000"/>
            <wp:effectExtent l="0" t="0" r="0" b="0"/>
            <wp:wrapNone/>
            <wp:docPr id="1384862833" name="Obrázek 6" descr="Obsah obrázku text, snímek obrazovky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62833" name="Obrázek 6" descr="Obsah obrázku text, snímek obrazovky, řada/pruh, Písmo&#10;&#10;Popis byl vytvořen automaticky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C10">
        <w:br w:type="page"/>
      </w:r>
    </w:p>
    <w:p w14:paraId="0306D579" w14:textId="77777777" w:rsidR="00E56C10" w:rsidRPr="00F6584C" w:rsidRDefault="00E56C10" w:rsidP="00C32B8A">
      <w:pPr>
        <w:pStyle w:val="definice"/>
      </w:pPr>
    </w:p>
    <w:p w14:paraId="2405D236" w14:textId="60772E93" w:rsidR="00C32B8A" w:rsidRPr="00F6584C" w:rsidRDefault="00C32B8A" w:rsidP="00C32B8A">
      <w:pPr>
        <w:pStyle w:val="definice"/>
      </w:pPr>
      <w:r w:rsidRPr="00F6584C">
        <w:t>Závěr:</w:t>
      </w:r>
    </w:p>
    <w:p w14:paraId="4585D280" w14:textId="06B36401" w:rsidR="00286D39" w:rsidRPr="00F6584C" w:rsidRDefault="00C32B8A" w:rsidP="00286D39">
      <w:pPr>
        <w:pStyle w:val="Zkladntextodsazen"/>
        <w:jc w:val="both"/>
      </w:pPr>
      <w:r w:rsidRPr="00F6584C">
        <w:t xml:space="preserve">Práci se mi povedlo </w:t>
      </w:r>
      <w:r w:rsidR="00600CF5" w:rsidRPr="00F6584C">
        <w:t>částe</w:t>
      </w:r>
      <w:r w:rsidR="00286D39" w:rsidRPr="00F6584C">
        <w:t xml:space="preserve">čně </w:t>
      </w:r>
      <w:r w:rsidRPr="00F6584C">
        <w:t>splnit</w:t>
      </w:r>
      <w:r w:rsidR="00B5616E">
        <w:t xml:space="preserve">. Kvůli </w:t>
      </w:r>
      <w:r w:rsidR="00DB0B57">
        <w:t>ne</w:t>
      </w:r>
      <w:r w:rsidR="00C21E0B">
        <w:t xml:space="preserve">dostatku času jsem nestihla navrhnout optimální regulaci, nicméně regulace fungovala. </w:t>
      </w:r>
      <w:r w:rsidR="001F157C">
        <w:t xml:space="preserve">Počáteční regulace byla s velkými překmity, které se po necelých 18 s začaly zmenšovat. </w:t>
      </w:r>
    </w:p>
    <w:p w14:paraId="25794AE6" w14:textId="77777777" w:rsidR="002D178C" w:rsidRPr="00F6584C" w:rsidRDefault="002D178C" w:rsidP="00286D39">
      <w:pPr>
        <w:pStyle w:val="Zkladntextodsazen"/>
        <w:jc w:val="both"/>
      </w:pPr>
    </w:p>
    <w:p w14:paraId="0342851C" w14:textId="4EC5990D" w:rsidR="00C32B8A" w:rsidRPr="00F6584C" w:rsidRDefault="00C32B8A" w:rsidP="00C32B8A">
      <w:pPr>
        <w:pStyle w:val="Zkladntextodsazen"/>
        <w:ind w:left="0"/>
        <w:jc w:val="both"/>
        <w:rPr>
          <w:b/>
          <w:bCs/>
        </w:rPr>
      </w:pPr>
      <w:r w:rsidRPr="00F6584C">
        <w:rPr>
          <w:b/>
          <w:bCs/>
        </w:rPr>
        <w:t>Přílohy:</w:t>
      </w:r>
    </w:p>
    <w:p w14:paraId="4E8000C2" w14:textId="64716FFC" w:rsidR="007D54AB" w:rsidRDefault="00C32B8A" w:rsidP="00952DB5">
      <w:pPr>
        <w:pStyle w:val="Zkladntextodsazen"/>
        <w:ind w:left="0"/>
        <w:jc w:val="both"/>
        <w:rPr>
          <w:noProof/>
        </w:rPr>
      </w:pPr>
      <w:r w:rsidRPr="00F6584C">
        <w:rPr>
          <w:b/>
          <w:bCs/>
        </w:rPr>
        <w:t xml:space="preserve">    </w:t>
      </w:r>
      <w:r w:rsidRPr="00F6584C">
        <w:t>Výpis programu (</w:t>
      </w:r>
      <w:r w:rsidR="00CA70F7">
        <w:t>3</w:t>
      </w:r>
      <w:r w:rsidR="00952DB5">
        <w:t>)</w:t>
      </w:r>
    </w:p>
    <w:p w14:paraId="3D33D886" w14:textId="1CFDD087" w:rsidR="002D178C" w:rsidRPr="00F6584C" w:rsidRDefault="002D178C">
      <w:pPr>
        <w:pStyle w:val="definice"/>
        <w:spacing w:before="283"/>
      </w:pPr>
    </w:p>
    <w:p w14:paraId="6E24F909" w14:textId="40C3EABF" w:rsidR="00ED38EF" w:rsidRPr="00F6584C" w:rsidRDefault="00ED38EF" w:rsidP="002F024A">
      <w:pPr>
        <w:pStyle w:val="Zkladntextodsazen"/>
        <w:ind w:left="0"/>
        <w:jc w:val="both"/>
      </w:pPr>
    </w:p>
    <w:sectPr w:rsidR="00ED38EF" w:rsidRPr="00F6584C" w:rsidSect="00EB49F0"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E9BD0" w14:textId="77777777" w:rsidR="00010BE5" w:rsidRDefault="00010BE5">
      <w:r>
        <w:separator/>
      </w:r>
    </w:p>
  </w:endnote>
  <w:endnote w:type="continuationSeparator" w:id="0">
    <w:p w14:paraId="7CC41F27" w14:textId="77777777" w:rsidR="00010BE5" w:rsidRDefault="00010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1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panose1 w:val="00000000000000000000"/>
    <w:charset w:val="0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A06FB" w14:textId="77777777" w:rsidR="00010BE5" w:rsidRDefault="00010BE5">
      <w:r>
        <w:separator/>
      </w:r>
    </w:p>
  </w:footnote>
  <w:footnote w:type="continuationSeparator" w:id="0">
    <w:p w14:paraId="7FFDF7C7" w14:textId="77777777" w:rsidR="00010BE5" w:rsidRDefault="00010B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F10A1" w14:textId="5441A355" w:rsidR="00ED38EF" w:rsidRDefault="00EB031A">
    <w:pPr>
      <w:pStyle w:val="Zhlav"/>
    </w:pPr>
    <w:r w:rsidRPr="004C49AA">
      <w:rPr>
        <w:noProof/>
        <w:lang w:eastAsia="cs-CZ"/>
      </w:rPr>
      <w:drawing>
        <wp:inline distT="0" distB="0" distL="0" distR="0" wp14:anchorId="662428DE" wp14:editId="51375EEE">
          <wp:extent cx="5753100" cy="584200"/>
          <wp:effectExtent l="0" t="0" r="0" b="0"/>
          <wp:docPr id="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42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286D3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60C523C3"/>
    <w:multiLevelType w:val="hybridMultilevel"/>
    <w:tmpl w:val="BEE6FC3A"/>
    <w:lvl w:ilvl="0" w:tplc="A96E79CA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7BA1459"/>
    <w:multiLevelType w:val="hybridMultilevel"/>
    <w:tmpl w:val="055622A2"/>
    <w:lvl w:ilvl="0" w:tplc="CAE6871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891918034">
    <w:abstractNumId w:val="0"/>
  </w:num>
  <w:num w:numId="2" w16cid:durableId="827549538">
    <w:abstractNumId w:val="1"/>
  </w:num>
  <w:num w:numId="3" w16cid:durableId="1759981451">
    <w:abstractNumId w:val="2"/>
  </w:num>
  <w:num w:numId="4" w16cid:durableId="498892604">
    <w:abstractNumId w:val="3"/>
  </w:num>
  <w:num w:numId="5" w16cid:durableId="137648709">
    <w:abstractNumId w:val="5"/>
  </w:num>
  <w:num w:numId="6" w16cid:durableId="9160139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1A"/>
    <w:rsid w:val="00010BE5"/>
    <w:rsid w:val="00022752"/>
    <w:rsid w:val="00082137"/>
    <w:rsid w:val="00085EDF"/>
    <w:rsid w:val="000924C3"/>
    <w:rsid w:val="000B72F2"/>
    <w:rsid w:val="000D03B7"/>
    <w:rsid w:val="00121C78"/>
    <w:rsid w:val="00156F31"/>
    <w:rsid w:val="001772CE"/>
    <w:rsid w:val="001943FB"/>
    <w:rsid w:val="001B671E"/>
    <w:rsid w:val="001D4B76"/>
    <w:rsid w:val="001F0216"/>
    <w:rsid w:val="001F157C"/>
    <w:rsid w:val="00222EE8"/>
    <w:rsid w:val="00231A9D"/>
    <w:rsid w:val="00231DA4"/>
    <w:rsid w:val="002335E9"/>
    <w:rsid w:val="00247F2F"/>
    <w:rsid w:val="00261FFD"/>
    <w:rsid w:val="00265D4D"/>
    <w:rsid w:val="00267DC1"/>
    <w:rsid w:val="002700B0"/>
    <w:rsid w:val="0027481B"/>
    <w:rsid w:val="00286D39"/>
    <w:rsid w:val="002B46A2"/>
    <w:rsid w:val="002D178C"/>
    <w:rsid w:val="002E3515"/>
    <w:rsid w:val="002F024A"/>
    <w:rsid w:val="00374FA0"/>
    <w:rsid w:val="00381576"/>
    <w:rsid w:val="00383678"/>
    <w:rsid w:val="003C656A"/>
    <w:rsid w:val="003F7E8A"/>
    <w:rsid w:val="00403CCF"/>
    <w:rsid w:val="0041607B"/>
    <w:rsid w:val="0043301D"/>
    <w:rsid w:val="004335C9"/>
    <w:rsid w:val="0044151D"/>
    <w:rsid w:val="00445D20"/>
    <w:rsid w:val="00481E27"/>
    <w:rsid w:val="004C4261"/>
    <w:rsid w:val="004D479D"/>
    <w:rsid w:val="004E32BC"/>
    <w:rsid w:val="004F01EA"/>
    <w:rsid w:val="00511ED9"/>
    <w:rsid w:val="00511F85"/>
    <w:rsid w:val="005153D6"/>
    <w:rsid w:val="0054448A"/>
    <w:rsid w:val="00560C8F"/>
    <w:rsid w:val="00572029"/>
    <w:rsid w:val="00574D36"/>
    <w:rsid w:val="005C6A3C"/>
    <w:rsid w:val="005C7EC5"/>
    <w:rsid w:val="005D252B"/>
    <w:rsid w:val="005D4CA5"/>
    <w:rsid w:val="005E2474"/>
    <w:rsid w:val="005E70B5"/>
    <w:rsid w:val="00600CF5"/>
    <w:rsid w:val="00625BA2"/>
    <w:rsid w:val="006361DE"/>
    <w:rsid w:val="00673DFE"/>
    <w:rsid w:val="00675BD1"/>
    <w:rsid w:val="006769C0"/>
    <w:rsid w:val="006B2F4A"/>
    <w:rsid w:val="006B3F90"/>
    <w:rsid w:val="006C1AFB"/>
    <w:rsid w:val="006C4EC9"/>
    <w:rsid w:val="006E51CB"/>
    <w:rsid w:val="007004FC"/>
    <w:rsid w:val="007056D1"/>
    <w:rsid w:val="00734BB1"/>
    <w:rsid w:val="0074693A"/>
    <w:rsid w:val="00753A31"/>
    <w:rsid w:val="00764B07"/>
    <w:rsid w:val="0077222B"/>
    <w:rsid w:val="00794B97"/>
    <w:rsid w:val="00796D16"/>
    <w:rsid w:val="007976E4"/>
    <w:rsid w:val="007C29D1"/>
    <w:rsid w:val="007C46AF"/>
    <w:rsid w:val="007D1521"/>
    <w:rsid w:val="007D54AB"/>
    <w:rsid w:val="007D71B6"/>
    <w:rsid w:val="007E0018"/>
    <w:rsid w:val="007F4A0B"/>
    <w:rsid w:val="0080120D"/>
    <w:rsid w:val="008213C3"/>
    <w:rsid w:val="0082632C"/>
    <w:rsid w:val="008345DC"/>
    <w:rsid w:val="00852F19"/>
    <w:rsid w:val="00873739"/>
    <w:rsid w:val="00881319"/>
    <w:rsid w:val="008A46E8"/>
    <w:rsid w:val="008B7228"/>
    <w:rsid w:val="008C3B8A"/>
    <w:rsid w:val="008D200C"/>
    <w:rsid w:val="008F3CD6"/>
    <w:rsid w:val="009122AB"/>
    <w:rsid w:val="0092614B"/>
    <w:rsid w:val="009430DA"/>
    <w:rsid w:val="00952DB5"/>
    <w:rsid w:val="00966C1D"/>
    <w:rsid w:val="00994C9A"/>
    <w:rsid w:val="009D013B"/>
    <w:rsid w:val="00A205A7"/>
    <w:rsid w:val="00A366D0"/>
    <w:rsid w:val="00A4316B"/>
    <w:rsid w:val="00A75C07"/>
    <w:rsid w:val="00A80615"/>
    <w:rsid w:val="00AA6D00"/>
    <w:rsid w:val="00AC312E"/>
    <w:rsid w:val="00AD4BBC"/>
    <w:rsid w:val="00AE0142"/>
    <w:rsid w:val="00AF4B89"/>
    <w:rsid w:val="00AF5A94"/>
    <w:rsid w:val="00B07060"/>
    <w:rsid w:val="00B07554"/>
    <w:rsid w:val="00B143D5"/>
    <w:rsid w:val="00B2053B"/>
    <w:rsid w:val="00B5616E"/>
    <w:rsid w:val="00B8224E"/>
    <w:rsid w:val="00B933BC"/>
    <w:rsid w:val="00BA3043"/>
    <w:rsid w:val="00BA3907"/>
    <w:rsid w:val="00BA7B3E"/>
    <w:rsid w:val="00BB4780"/>
    <w:rsid w:val="00BD6298"/>
    <w:rsid w:val="00BE0221"/>
    <w:rsid w:val="00BE2439"/>
    <w:rsid w:val="00BF2CD6"/>
    <w:rsid w:val="00BF4FE8"/>
    <w:rsid w:val="00C055BB"/>
    <w:rsid w:val="00C14330"/>
    <w:rsid w:val="00C21E0B"/>
    <w:rsid w:val="00C32B8A"/>
    <w:rsid w:val="00C42C19"/>
    <w:rsid w:val="00C842DD"/>
    <w:rsid w:val="00CA4EF4"/>
    <w:rsid w:val="00CA70F7"/>
    <w:rsid w:val="00CE0A2A"/>
    <w:rsid w:val="00CE4CE8"/>
    <w:rsid w:val="00DB0B57"/>
    <w:rsid w:val="00DC0873"/>
    <w:rsid w:val="00DD27FF"/>
    <w:rsid w:val="00DE5C73"/>
    <w:rsid w:val="00DE68A3"/>
    <w:rsid w:val="00DE6AFD"/>
    <w:rsid w:val="00DF1F8C"/>
    <w:rsid w:val="00DF2B20"/>
    <w:rsid w:val="00E22EF7"/>
    <w:rsid w:val="00E41A7D"/>
    <w:rsid w:val="00E5276A"/>
    <w:rsid w:val="00E56C10"/>
    <w:rsid w:val="00E723CF"/>
    <w:rsid w:val="00E77DD0"/>
    <w:rsid w:val="00E83269"/>
    <w:rsid w:val="00EB031A"/>
    <w:rsid w:val="00EB49F0"/>
    <w:rsid w:val="00ED38EF"/>
    <w:rsid w:val="00EE43DD"/>
    <w:rsid w:val="00EE48A3"/>
    <w:rsid w:val="00EF35A1"/>
    <w:rsid w:val="00EF3D4C"/>
    <w:rsid w:val="00F0299B"/>
    <w:rsid w:val="00F052DA"/>
    <w:rsid w:val="00F250BB"/>
    <w:rsid w:val="00F30C4D"/>
    <w:rsid w:val="00F61019"/>
    <w:rsid w:val="00F6584C"/>
    <w:rsid w:val="00F81C5B"/>
    <w:rsid w:val="00F92078"/>
    <w:rsid w:val="00FD2266"/>
    <w:rsid w:val="00FD2B1E"/>
    <w:rsid w:val="00FD709F"/>
    <w:rsid w:val="00FE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777,#b2b2b2,#ddd,silver"/>
    </o:shapedefaults>
    <o:shapelayout v:ext="edit">
      <o:idmap v:ext="edit" data="1"/>
    </o:shapelayout>
  </w:shapeDefaults>
  <w:doNotEmbedSmartTags/>
  <w:decimalSymbol w:val=","/>
  <w:listSeparator w:val=";"/>
  <w14:docId w14:val="131F8E78"/>
  <w15:docId w15:val="{FB2BDE74-1D59-40CE-9005-4CC3647E1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table" w:styleId="Mkatabulky">
    <w:name w:val="Table Grid"/>
    <w:basedOn w:val="Normlntabulka"/>
    <w:uiPriority w:val="59"/>
    <w:rsid w:val="000924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9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50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openxmlformats.org/officeDocument/2006/relationships/customXml" Target="ink/ink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microsoft.com/office/2007/relationships/hdphoto" Target="media/hdphoto4.wdp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customXml" Target="ink/ink2.xml"/><Relationship Id="rId27" Type="http://schemas.openxmlformats.org/officeDocument/2006/relationships/header" Target="header1.xml"/><Relationship Id="rId30" Type="http://schemas.openxmlformats.org/officeDocument/2006/relationships/image" Target="media/image12.png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dvi\Downloads\sablona-referat-acv.do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0T06:28:00.8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77 1 1488,'-8'10'460,"0"0"-1,1 0 0,0 1 0,1 0 0,-6 15 1,17-39 106,2-16 1073,-18 60-882,9-26-649,0-2-46,1 0 1,0 0-1,-1 0 0,0-1 1,0 1-1,0 0 0,0-1 1,-4 5-1,6-7-60,-2-1 110,3-6-78,23-70-642,-55 173 868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0T06:26:54.1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160 207 440,'-2'-23'175,"-3"-15"-235,5 36 102,0 1 0,-1-1 0,1 1 0,-1-1 0,1 1 0,-1-1 0,0 1 0,0-1 0,1 1 0,-1-1 0,0 1 0,0 0 0,0-1 1,-1 1-1,1 0 0,-9 2 1002,10-1-1017,0 0 28,0 0-28,0 1 0,0-1 0,0 0 0,-2 13-173,1-12 251,-34 119 327,30-92-364,4-19 44,-1-1-1,1 1 1,-1-1 0,-1 1-1,0-1 1,0 0 0,0 0-1,-6 9 1,8-17-107,1 1 0,0-1 0,0 0 0,0 1 0,0-1 0,0 0 0,-1 0 0,1 1 0,0-1 0,0 0 0,-1 0 0,1 1 0,0-1 0,0 0 0,-1 0 0,1 0 0,0 1 0,-1-1 0,1 0 0,0 0 0,-1 0 0,1 0 0,0 0 0,-1 0 0,1 0 0,0 0 0,-1 0 0,1 0 0,0 0 0,-1 0 0,1 0 0,0 0 0,-1 0 0,1 0 0,0 0 0,-1 0 0,1 0 0,0 0 0,0-1 0,-1 1 0,1 0 0,0 0 0,-1 0 0,1 0 0,0-1 0,0 1 0,-1 0 0,1 0 0,0-1 0,0 1 0,0 0 0,-1-1 0,1 1 0,0 0 0,0 0 0,0-1 0,0 1 0,0 0 0,0-1 0,0 1 0,-1 0 0,1-1 0,0 1 0,0-1 0,-4-22 30,6-15-33,2 1-1,1-1 1,17-59 0,-21 95-2,2-10 11,-2 5-6,1 0 1,0 0 0,0 0-1,7-13 1,-26 49 810,1-3-296,-22 47 1,31-62-484,7-11-36,0 0 0,0 0 0,0 0 0,0 0 0,0-1-1,0 1 1,0 0 0,0 0 0,0 0 0,0 0 0,0 0 0,-1 0 0,1 0 0,0-1 0,0 1 0,0 0 0,0 0 0,0 0 0,0 0 0,0 0-1,-1 0 1,1 0 0,0 0 0,0 0 0,0 0 0,0 0 0,0 0 0,-1 0 0,1 0 0,0 0 0,0 0 0,0 0 0,0 0 0,0 0 0,-1 0-1,1 0 1,0 0 0,0 0 0,0 0 0,0 0 0,0 0 0,0 0 0,-1 0 0,1 0 0,0 0 0,0 0 0,0 0 0,0 1 0,0-1 0,0 0-1,0 0 1,-1 0 0,1 0 0,0 0 0,0 0 0,0 0 0,0 1 0,3-49 17,15-83 1,-12 99-3,-9 54-21,2 1-1,1 0 0,4 28 1,-2-42 4,-1-11-23,1-3 38,-1 6-9,0 0-1,0 0 1,0 0 0,0 1-1,0-1 1,-1 0 0,1 1-1,-1-1 1,1 1-1,-1-1 1,1 1 0,-1-1-1,0 2 1,1-2 2,-6 12 18,5-13-26,0 0 1,0 0 0,0 1-1,0-1 1,0 0-1,0 0 1,0 1-1,0-1 1,0 0-1,0 0 1,0 0 0,0 0-1,0 1 1,0-1-1,-1 0 1,1 0-1,0 0 1,0 1-1,0-1 1,0 0 0,0 0-1,0 0 1,-1 0-1,1 0 1,0 0-1,0 1 1,0-1-1,0 0 1,-1 0 0,1 0-1,0 0 1,0 0-1,0 0 1,-1 0-1,1 0 1,0 0-1,0 0 1,0 0 0,-1 0-1,1 0 1,0 0-1,0 0 1,0 0-1,-1 0 1,1 0-1,0 0 1,0 0 0,0 0-1,-1 0 1,1 0-1,0 0 1,0-1-1,0 1 1,0 0-1,-1 0 1,1 0 0,0 0-1,0 0 1,0 0-1,0-1 1,-1 1-1,1-3 1,-1 0 0,0 0 0,1 0 0,0 0 0,-1 0 0,1 0 0,0 0 0,1-5 0,-1-17 0,-1 22-3,1 2 2,0 0-1,0 0 0,0-1 0,-1 1 1,1 0-1,0 0 0,-1 0 0,1 0 1,-1 0-1,1 0 0,-1 0 0,0 0 1,1 0-1,-1 0 0,0 0 1,0 0-1,1 0 0,-3-1 0,1 35-2,2-26 11,-1-1 0,0 0 0,0 0 0,0 0 0,-1 1 0,0-1 0,-5 10 0,6-16-8,1 0 0,0 0 0,0 0 0,-1 0 0,1 0 1,0-1-1,-1 1 0,1 0 0,0 0 0,0 0 0,-1 0 0,1-1 0,0 1 0,0 0 0,-1 0 0,1 0 0,0-1 0,0 1 0,0 0 0,0 0 0,-1-1 0,1 1 0,0 0 0,0-1 0,0 1 0,0 0 0,0 0 0,0-1 0,0 1 0,0 0 0,0-1 0,0 1 0,0 0 0,0-1 0,0 1 0,0-1 0,-1-11-10,2-1-1,3-23 0,-2 24 9,-1-1 0,0 1-1,0-1 1,-3-13-1,-2 60-12,12 37-550,-8-68 348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B7C6138CBD484087A12C03A13E3E12" ma:contentTypeVersion="16" ma:contentTypeDescription="Vytvoří nový dokument" ma:contentTypeScope="" ma:versionID="08cbf329be40b5cb68eada9fce4ac532">
  <xsd:schema xmlns:xsd="http://www.w3.org/2001/XMLSchema" xmlns:xs="http://www.w3.org/2001/XMLSchema" xmlns:p="http://schemas.microsoft.com/office/2006/metadata/properties" xmlns:ns3="3a2ea4ca-81a2-4901-9735-eb7821e22b26" xmlns:ns4="4a041c7d-fe75-4e26-9589-ea004ef57914" targetNamespace="http://schemas.microsoft.com/office/2006/metadata/properties" ma:root="true" ma:fieldsID="38da8908e4ae141ba8638d35f1c109d6" ns3:_="" ns4:_="">
    <xsd:import namespace="3a2ea4ca-81a2-4901-9735-eb7821e22b26"/>
    <xsd:import namespace="4a041c7d-fe75-4e26-9589-ea004ef5791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OCR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2ea4ca-81a2-4901-9735-eb7821e22b2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41c7d-fe75-4e26-9589-ea004ef579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a041c7d-fe75-4e26-9589-ea004ef5791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C0A23-9369-407B-A740-1FF7624FE6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2ea4ca-81a2-4901-9735-eb7821e22b26"/>
    <ds:schemaRef ds:uri="4a041c7d-fe75-4e26-9589-ea004ef579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0A91FB-893D-40BE-9E43-85601B2BEC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3C8160-E612-4BAF-9D60-E256A21ED048}">
  <ds:schemaRefs>
    <ds:schemaRef ds:uri="http://schemas.microsoft.com/office/2006/metadata/properties"/>
    <ds:schemaRef ds:uri="http://schemas.microsoft.com/office/infopath/2007/PartnerControls"/>
    <ds:schemaRef ds:uri="4a041c7d-fe75-4e26-9589-ea004ef57914"/>
  </ds:schemaRefs>
</ds:datastoreItem>
</file>

<file path=customXml/itemProps4.xml><?xml version="1.0" encoding="utf-8"?>
<ds:datastoreItem xmlns:ds="http://schemas.openxmlformats.org/officeDocument/2006/customXml" ds:itemID="{6840AC55-0DFD-4C84-82BB-659CB0E25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sablona-referat-acv.dot</Template>
  <TotalTime>1133</TotalTime>
  <Pages>8</Pages>
  <Words>415</Words>
  <Characters>2450</Characters>
  <Application>Microsoft Office Word</Application>
  <DocSecurity>0</DocSecurity>
  <Lines>20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Karolína Ledvinková</dc:creator>
  <cp:keywords/>
  <dc:description/>
  <cp:lastModifiedBy>Ledvinková Karolína</cp:lastModifiedBy>
  <cp:revision>23</cp:revision>
  <cp:lastPrinted>2024-04-10T18:01:00Z</cp:lastPrinted>
  <dcterms:created xsi:type="dcterms:W3CDTF">2024-04-04T17:21:00Z</dcterms:created>
  <dcterms:modified xsi:type="dcterms:W3CDTF">2024-05-09T18:14:00Z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  <property fmtid="{D5CDD505-2E9C-101B-9397-08002B2CF9AE}" pid="6" name="ContentTypeId">
    <vt:lpwstr>0x01010083B7C6138CBD484087A12C03A13E3E12</vt:lpwstr>
  </property>
</Properties>
</file>